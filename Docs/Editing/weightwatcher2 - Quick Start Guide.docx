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proofErr w:type="gramStart"/>
      <w:r>
        <w:rPr>
          <w:sz w:val="56"/>
          <w:szCs w:val="56"/>
        </w:rPr>
        <w:t>and</w:t>
      </w:r>
      <w:proofErr w:type="gramEnd"/>
      <w:r>
        <w:rPr>
          <w:sz w:val="56"/>
          <w:szCs w:val="56"/>
        </w:rPr>
        <w:t xml:space="preserve"> JBoss Drools 6.3.0.FINAL</w:t>
      </w:r>
    </w:p>
    <w:p w14:paraId="4F7E5FD5" w14:textId="29F5B756" w:rsidR="007976A7" w:rsidRDefault="005A0F88" w:rsidP="00F17767">
      <w:pPr>
        <w:pStyle w:val="Subtitle"/>
        <w:spacing w:before="0" w:after="0"/>
        <w:rPr>
          <w:sz w:val="56"/>
          <w:szCs w:val="56"/>
        </w:rPr>
      </w:pPr>
      <w:proofErr w:type="gramStart"/>
      <w:r>
        <w:rPr>
          <w:sz w:val="56"/>
          <w:szCs w:val="56"/>
        </w:rPr>
        <w:t>as</w:t>
      </w:r>
      <w:proofErr w:type="gramEnd"/>
      <w:r>
        <w:rPr>
          <w:sz w:val="56"/>
          <w:szCs w:val="56"/>
        </w:rPr>
        <w:t xml:space="preserve">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18156F"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18156F"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893413"/>
      <w:r w:rsidRPr="002321D6">
        <w:lastRenderedPageBreak/>
        <w:t>Table of Contents</w:t>
      </w:r>
      <w:bookmarkEnd w:id="0"/>
    </w:p>
    <w:p w14:paraId="33C693BC" w14:textId="77777777" w:rsidR="00750A2F"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750A2F">
        <w:rPr>
          <w:noProof/>
        </w:rPr>
        <w:t>Table of Contents</w:t>
      </w:r>
      <w:r w:rsidR="00750A2F">
        <w:rPr>
          <w:noProof/>
        </w:rPr>
        <w:tab/>
      </w:r>
      <w:r w:rsidR="00750A2F">
        <w:rPr>
          <w:noProof/>
        </w:rPr>
        <w:fldChar w:fldCharType="begin"/>
      </w:r>
      <w:r w:rsidR="00750A2F">
        <w:rPr>
          <w:noProof/>
        </w:rPr>
        <w:instrText xml:space="preserve"> PAGEREF _Toc311893413 \h </w:instrText>
      </w:r>
      <w:r w:rsidR="00750A2F">
        <w:rPr>
          <w:noProof/>
        </w:rPr>
      </w:r>
      <w:r w:rsidR="00750A2F">
        <w:rPr>
          <w:noProof/>
        </w:rPr>
        <w:fldChar w:fldCharType="separate"/>
      </w:r>
      <w:r w:rsidR="00750A2F">
        <w:rPr>
          <w:noProof/>
        </w:rPr>
        <w:t>2</w:t>
      </w:r>
      <w:r w:rsidR="00750A2F">
        <w:rPr>
          <w:noProof/>
        </w:rPr>
        <w:fldChar w:fldCharType="end"/>
      </w:r>
    </w:p>
    <w:p w14:paraId="641E7407"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_Toc311893414 \h </w:instrText>
      </w:r>
      <w:r>
        <w:rPr>
          <w:noProof/>
        </w:rPr>
      </w:r>
      <w:r>
        <w:rPr>
          <w:noProof/>
        </w:rPr>
        <w:fldChar w:fldCharType="separate"/>
      </w:r>
      <w:r>
        <w:rPr>
          <w:noProof/>
        </w:rPr>
        <w:t>3</w:t>
      </w:r>
      <w:r>
        <w:rPr>
          <w:noProof/>
        </w:rPr>
        <w:fldChar w:fldCharType="end"/>
      </w:r>
    </w:p>
    <w:p w14:paraId="7F561D7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_Toc311893415 \h </w:instrText>
      </w:r>
      <w:r>
        <w:rPr>
          <w:noProof/>
        </w:rPr>
      </w:r>
      <w:r>
        <w:rPr>
          <w:noProof/>
        </w:rPr>
        <w:fldChar w:fldCharType="separate"/>
      </w:r>
      <w:r>
        <w:rPr>
          <w:noProof/>
        </w:rPr>
        <w:t>3</w:t>
      </w:r>
      <w:r>
        <w:rPr>
          <w:noProof/>
        </w:rPr>
        <w:fldChar w:fldCharType="end"/>
      </w:r>
    </w:p>
    <w:p w14:paraId="25B6224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_Toc311893416 \h </w:instrText>
      </w:r>
      <w:r>
        <w:rPr>
          <w:noProof/>
        </w:rPr>
      </w:r>
      <w:r>
        <w:rPr>
          <w:noProof/>
        </w:rPr>
        <w:fldChar w:fldCharType="separate"/>
      </w:r>
      <w:r>
        <w:rPr>
          <w:noProof/>
        </w:rPr>
        <w:t>4</w:t>
      </w:r>
      <w:r>
        <w:rPr>
          <w:noProof/>
        </w:rPr>
        <w:fldChar w:fldCharType="end"/>
      </w:r>
    </w:p>
    <w:p w14:paraId="574E880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_Toc311893417 \h </w:instrText>
      </w:r>
      <w:r>
        <w:rPr>
          <w:noProof/>
        </w:rPr>
      </w:r>
      <w:r>
        <w:rPr>
          <w:noProof/>
        </w:rPr>
        <w:fldChar w:fldCharType="separate"/>
      </w:r>
      <w:r>
        <w:rPr>
          <w:noProof/>
        </w:rPr>
        <w:t>4</w:t>
      </w:r>
      <w:r>
        <w:rPr>
          <w:noProof/>
        </w:rPr>
        <w:fldChar w:fldCharType="end"/>
      </w:r>
    </w:p>
    <w:p w14:paraId="7AC4C316"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_Toc311893418 \h </w:instrText>
      </w:r>
      <w:r>
        <w:rPr>
          <w:noProof/>
        </w:rPr>
      </w:r>
      <w:r>
        <w:rPr>
          <w:noProof/>
        </w:rPr>
        <w:fldChar w:fldCharType="separate"/>
      </w:r>
      <w:r>
        <w:rPr>
          <w:noProof/>
        </w:rPr>
        <w:t>5</w:t>
      </w:r>
      <w:r>
        <w:rPr>
          <w:noProof/>
        </w:rPr>
        <w:fldChar w:fldCharType="end"/>
      </w:r>
    </w:p>
    <w:p w14:paraId="697D27B0"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_Toc311893419 \h </w:instrText>
      </w:r>
      <w:r>
        <w:rPr>
          <w:noProof/>
        </w:rPr>
      </w:r>
      <w:r>
        <w:rPr>
          <w:noProof/>
        </w:rPr>
        <w:fldChar w:fldCharType="separate"/>
      </w:r>
      <w:r>
        <w:rPr>
          <w:noProof/>
        </w:rPr>
        <w:t>5</w:t>
      </w:r>
      <w:r>
        <w:rPr>
          <w:noProof/>
        </w:rPr>
        <w:fldChar w:fldCharType="end"/>
      </w:r>
    </w:p>
    <w:p w14:paraId="01687F2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_Toc311893420 \h </w:instrText>
      </w:r>
      <w:r>
        <w:rPr>
          <w:noProof/>
        </w:rPr>
      </w:r>
      <w:r>
        <w:rPr>
          <w:noProof/>
        </w:rPr>
        <w:fldChar w:fldCharType="separate"/>
      </w:r>
      <w:r>
        <w:rPr>
          <w:noProof/>
        </w:rPr>
        <w:t>5</w:t>
      </w:r>
      <w:r>
        <w:rPr>
          <w:noProof/>
        </w:rPr>
        <w:fldChar w:fldCharType="end"/>
      </w:r>
    </w:p>
    <w:p w14:paraId="20E2CA72"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_Toc311893421 \h </w:instrText>
      </w:r>
      <w:r>
        <w:rPr>
          <w:noProof/>
        </w:rPr>
      </w:r>
      <w:r>
        <w:rPr>
          <w:noProof/>
        </w:rPr>
        <w:fldChar w:fldCharType="separate"/>
      </w:r>
      <w:r>
        <w:rPr>
          <w:noProof/>
        </w:rPr>
        <w:t>6</w:t>
      </w:r>
      <w:r>
        <w:rPr>
          <w:noProof/>
        </w:rPr>
        <w:fldChar w:fldCharType="end"/>
      </w:r>
    </w:p>
    <w:p w14:paraId="377D31A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_Toc311893422 \h </w:instrText>
      </w:r>
      <w:r>
        <w:rPr>
          <w:noProof/>
        </w:rPr>
      </w:r>
      <w:r>
        <w:rPr>
          <w:noProof/>
        </w:rPr>
        <w:fldChar w:fldCharType="separate"/>
      </w:r>
      <w:r>
        <w:rPr>
          <w:noProof/>
        </w:rPr>
        <w:t>7</w:t>
      </w:r>
      <w:r>
        <w:rPr>
          <w:noProof/>
        </w:rPr>
        <w:fldChar w:fldCharType="end"/>
      </w:r>
    </w:p>
    <w:p w14:paraId="58E5FE5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_Toc311893423 \h </w:instrText>
      </w:r>
      <w:r>
        <w:rPr>
          <w:noProof/>
        </w:rPr>
      </w:r>
      <w:r>
        <w:rPr>
          <w:noProof/>
        </w:rPr>
        <w:fldChar w:fldCharType="separate"/>
      </w:r>
      <w:r>
        <w:rPr>
          <w:noProof/>
        </w:rPr>
        <w:t>8</w:t>
      </w:r>
      <w:r>
        <w:rPr>
          <w:noProof/>
        </w:rPr>
        <w:fldChar w:fldCharType="end"/>
      </w:r>
    </w:p>
    <w:p w14:paraId="0A5C042A"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_Toc311893424 \h </w:instrText>
      </w:r>
      <w:r>
        <w:rPr>
          <w:noProof/>
        </w:rPr>
      </w:r>
      <w:r>
        <w:rPr>
          <w:noProof/>
        </w:rPr>
        <w:fldChar w:fldCharType="separate"/>
      </w:r>
      <w:r>
        <w:rPr>
          <w:noProof/>
        </w:rPr>
        <w:t>9</w:t>
      </w:r>
      <w:r>
        <w:rPr>
          <w:noProof/>
        </w:rPr>
        <w:fldChar w:fldCharType="end"/>
      </w:r>
    </w:p>
    <w:p w14:paraId="07187296"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3.1</w:t>
      </w:r>
      <w:r>
        <w:rPr>
          <w:rFonts w:asciiTheme="minorHAnsi" w:eastAsiaTheme="minorEastAsia" w:hAnsiTheme="minorHAnsi" w:cstheme="minorBidi"/>
          <w:noProof/>
          <w:sz w:val="24"/>
          <w:szCs w:val="24"/>
          <w:lang w:eastAsia="ja-JP"/>
        </w:rPr>
        <w:tab/>
      </w:r>
      <w:r w:rsidRPr="00F76F29">
        <w:rPr>
          <w:noProof/>
          <w:lang w:val="en-US"/>
        </w:rPr>
        <w:t>Environment Checklist</w:t>
      </w:r>
      <w:r>
        <w:rPr>
          <w:noProof/>
        </w:rPr>
        <w:tab/>
      </w:r>
      <w:r>
        <w:rPr>
          <w:noProof/>
        </w:rPr>
        <w:fldChar w:fldCharType="begin"/>
      </w:r>
      <w:r>
        <w:rPr>
          <w:noProof/>
        </w:rPr>
        <w:instrText xml:space="preserve"> PAGEREF _Toc311893425 \h </w:instrText>
      </w:r>
      <w:r>
        <w:rPr>
          <w:noProof/>
        </w:rPr>
      </w:r>
      <w:r>
        <w:rPr>
          <w:noProof/>
        </w:rPr>
        <w:fldChar w:fldCharType="separate"/>
      </w:r>
      <w:r>
        <w:rPr>
          <w:noProof/>
        </w:rPr>
        <w:t>9</w:t>
      </w:r>
      <w:r>
        <w:rPr>
          <w:noProof/>
        </w:rPr>
        <w:fldChar w:fldCharType="end"/>
      </w:r>
    </w:p>
    <w:p w14:paraId="4FF0A83A"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3.2</w:t>
      </w:r>
      <w:r>
        <w:rPr>
          <w:rFonts w:asciiTheme="minorHAnsi" w:eastAsiaTheme="minorEastAsia" w:hAnsiTheme="minorHAnsi" w:cstheme="minorBidi"/>
          <w:noProof/>
          <w:sz w:val="24"/>
          <w:szCs w:val="24"/>
          <w:lang w:eastAsia="ja-JP"/>
        </w:rPr>
        <w:tab/>
      </w:r>
      <w:r w:rsidRPr="00F76F29">
        <w:rPr>
          <w:noProof/>
          <w:lang w:val="en-US"/>
        </w:rPr>
        <w:t>Demo Setup as OpenShift root User</w:t>
      </w:r>
      <w:r>
        <w:rPr>
          <w:noProof/>
        </w:rPr>
        <w:tab/>
      </w:r>
      <w:r>
        <w:rPr>
          <w:noProof/>
        </w:rPr>
        <w:fldChar w:fldCharType="begin"/>
      </w:r>
      <w:r>
        <w:rPr>
          <w:noProof/>
        </w:rPr>
        <w:instrText xml:space="preserve"> PAGEREF _Toc311893426 \h </w:instrText>
      </w:r>
      <w:r>
        <w:rPr>
          <w:noProof/>
        </w:rPr>
      </w:r>
      <w:r>
        <w:rPr>
          <w:noProof/>
        </w:rPr>
        <w:fldChar w:fldCharType="separate"/>
      </w:r>
      <w:r>
        <w:rPr>
          <w:noProof/>
        </w:rPr>
        <w:t>10</w:t>
      </w:r>
      <w:r>
        <w:rPr>
          <w:noProof/>
        </w:rPr>
        <w:fldChar w:fldCharType="end"/>
      </w:r>
    </w:p>
    <w:p w14:paraId="5E729AB3"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_Toc311893427 \h </w:instrText>
      </w:r>
      <w:r>
        <w:rPr>
          <w:noProof/>
        </w:rPr>
      </w:r>
      <w:r>
        <w:rPr>
          <w:noProof/>
        </w:rPr>
        <w:fldChar w:fldCharType="separate"/>
      </w:r>
      <w:r>
        <w:rPr>
          <w:noProof/>
        </w:rPr>
        <w:t>11</w:t>
      </w:r>
      <w:r>
        <w:rPr>
          <w:noProof/>
        </w:rPr>
        <w:fldChar w:fldCharType="end"/>
      </w:r>
    </w:p>
    <w:p w14:paraId="6DA5B8DD"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_Toc311893428 \h </w:instrText>
      </w:r>
      <w:r>
        <w:rPr>
          <w:noProof/>
        </w:rPr>
      </w:r>
      <w:r>
        <w:rPr>
          <w:noProof/>
        </w:rPr>
        <w:fldChar w:fldCharType="separate"/>
      </w:r>
      <w:r>
        <w:rPr>
          <w:noProof/>
        </w:rPr>
        <w:t>11</w:t>
      </w:r>
      <w:r>
        <w:rPr>
          <w:noProof/>
        </w:rPr>
        <w:fldChar w:fldCharType="end"/>
      </w:r>
    </w:p>
    <w:p w14:paraId="09B1EF7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_Toc311893429 \h </w:instrText>
      </w:r>
      <w:r>
        <w:rPr>
          <w:noProof/>
        </w:rPr>
      </w:r>
      <w:r>
        <w:rPr>
          <w:noProof/>
        </w:rPr>
        <w:fldChar w:fldCharType="separate"/>
      </w:r>
      <w:r>
        <w:rPr>
          <w:noProof/>
        </w:rPr>
        <w:t>12</w:t>
      </w:r>
      <w:r>
        <w:rPr>
          <w:noProof/>
        </w:rPr>
        <w:fldChar w:fldCharType="end"/>
      </w:r>
    </w:p>
    <w:p w14:paraId="0A3BB751"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_Toc311893430 \h </w:instrText>
      </w:r>
      <w:r>
        <w:rPr>
          <w:noProof/>
        </w:rPr>
      </w:r>
      <w:r>
        <w:rPr>
          <w:noProof/>
        </w:rPr>
        <w:fldChar w:fldCharType="separate"/>
      </w:r>
      <w:r>
        <w:rPr>
          <w:noProof/>
        </w:rPr>
        <w:t>13</w:t>
      </w:r>
      <w:r>
        <w:rPr>
          <w:noProof/>
        </w:rPr>
        <w:fldChar w:fldCharType="end"/>
      </w:r>
    </w:p>
    <w:p w14:paraId="2FF45C2B"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_Toc311893431 \h </w:instrText>
      </w:r>
      <w:r>
        <w:rPr>
          <w:noProof/>
        </w:rPr>
      </w:r>
      <w:r>
        <w:rPr>
          <w:noProof/>
        </w:rPr>
        <w:fldChar w:fldCharType="separate"/>
      </w:r>
      <w:r>
        <w:rPr>
          <w:noProof/>
        </w:rPr>
        <w:t>15</w:t>
      </w:r>
      <w:r>
        <w:rPr>
          <w:noProof/>
        </w:rPr>
        <w:fldChar w:fldCharType="end"/>
      </w:r>
    </w:p>
    <w:p w14:paraId="4C80AADF"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_Toc311893432 \h </w:instrText>
      </w:r>
      <w:r>
        <w:rPr>
          <w:noProof/>
        </w:rPr>
      </w:r>
      <w:r>
        <w:rPr>
          <w:noProof/>
        </w:rPr>
        <w:fldChar w:fldCharType="separate"/>
      </w:r>
      <w:r>
        <w:rPr>
          <w:noProof/>
        </w:rPr>
        <w:t>17</w:t>
      </w:r>
      <w:r>
        <w:rPr>
          <w:noProof/>
        </w:rPr>
        <w:fldChar w:fldCharType="end"/>
      </w:r>
    </w:p>
    <w:p w14:paraId="7F28114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_Toc311893433 \h </w:instrText>
      </w:r>
      <w:r>
        <w:rPr>
          <w:noProof/>
        </w:rPr>
      </w:r>
      <w:r>
        <w:rPr>
          <w:noProof/>
        </w:rPr>
        <w:fldChar w:fldCharType="separate"/>
      </w:r>
      <w:r>
        <w:rPr>
          <w:noProof/>
        </w:rPr>
        <w:t>18</w:t>
      </w:r>
      <w:r>
        <w:rPr>
          <w:noProof/>
        </w:rPr>
        <w:fldChar w:fldCharType="end"/>
      </w:r>
    </w:p>
    <w:p w14:paraId="3F2B38E4"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_Toc311893434 \h </w:instrText>
      </w:r>
      <w:r>
        <w:rPr>
          <w:noProof/>
        </w:rPr>
      </w:r>
      <w:r>
        <w:rPr>
          <w:noProof/>
        </w:rPr>
        <w:fldChar w:fldCharType="separate"/>
      </w:r>
      <w:r>
        <w:rPr>
          <w:noProof/>
        </w:rPr>
        <w:t>20</w:t>
      </w:r>
      <w:r>
        <w:rPr>
          <w:noProof/>
        </w:rPr>
        <w:fldChar w:fldCharType="end"/>
      </w:r>
    </w:p>
    <w:p w14:paraId="78325EE9"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5.1</w:t>
      </w:r>
      <w:r>
        <w:rPr>
          <w:rFonts w:asciiTheme="minorHAnsi" w:eastAsiaTheme="minorEastAsia" w:hAnsiTheme="minorHAnsi" w:cstheme="minorBidi"/>
          <w:noProof/>
          <w:sz w:val="24"/>
          <w:szCs w:val="24"/>
          <w:lang w:eastAsia="ja-JP"/>
        </w:rPr>
        <w:tab/>
      </w:r>
      <w:r w:rsidRPr="00F76F29">
        <w:rPr>
          <w:noProof/>
          <w:lang w:val="en-US"/>
        </w:rPr>
        <w:t>External Database access</w:t>
      </w:r>
      <w:r>
        <w:rPr>
          <w:noProof/>
        </w:rPr>
        <w:tab/>
      </w:r>
      <w:r>
        <w:rPr>
          <w:noProof/>
        </w:rPr>
        <w:fldChar w:fldCharType="begin"/>
      </w:r>
      <w:r>
        <w:rPr>
          <w:noProof/>
        </w:rPr>
        <w:instrText xml:space="preserve"> PAGEREF _Toc311893435 \h </w:instrText>
      </w:r>
      <w:r>
        <w:rPr>
          <w:noProof/>
        </w:rPr>
      </w:r>
      <w:r>
        <w:rPr>
          <w:noProof/>
        </w:rPr>
        <w:fldChar w:fldCharType="separate"/>
      </w:r>
      <w:r>
        <w:rPr>
          <w:noProof/>
        </w:rPr>
        <w:t>20</w:t>
      </w:r>
      <w:r>
        <w:rPr>
          <w:noProof/>
        </w:rPr>
        <w:fldChar w:fldCharType="end"/>
      </w:r>
    </w:p>
    <w:p w14:paraId="3F7019EA"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5.2</w:t>
      </w:r>
      <w:r>
        <w:rPr>
          <w:rFonts w:asciiTheme="minorHAnsi" w:eastAsiaTheme="minorEastAsia" w:hAnsiTheme="minorHAnsi" w:cstheme="minorBidi"/>
          <w:noProof/>
          <w:sz w:val="24"/>
          <w:szCs w:val="24"/>
          <w:lang w:eastAsia="ja-JP"/>
        </w:rPr>
        <w:tab/>
      </w:r>
      <w:r w:rsidRPr="00F76F29">
        <w:rPr>
          <w:noProof/>
          <w:lang w:val="en-US"/>
        </w:rPr>
        <w:t>Rule Changes using oc rsync</w:t>
      </w:r>
      <w:r>
        <w:rPr>
          <w:noProof/>
        </w:rPr>
        <w:tab/>
      </w:r>
      <w:r>
        <w:rPr>
          <w:noProof/>
        </w:rPr>
        <w:fldChar w:fldCharType="begin"/>
      </w:r>
      <w:r>
        <w:rPr>
          <w:noProof/>
        </w:rPr>
        <w:instrText xml:space="preserve"> PAGEREF _Toc311893436 \h </w:instrText>
      </w:r>
      <w:r>
        <w:rPr>
          <w:noProof/>
        </w:rPr>
      </w:r>
      <w:r>
        <w:rPr>
          <w:noProof/>
        </w:rPr>
        <w:fldChar w:fldCharType="separate"/>
      </w:r>
      <w:r>
        <w:rPr>
          <w:noProof/>
        </w:rPr>
        <w:t>21</w:t>
      </w:r>
      <w:r>
        <w:rPr>
          <w:noProof/>
        </w:rPr>
        <w:fldChar w:fldCharType="end"/>
      </w:r>
    </w:p>
    <w:p w14:paraId="4A9EF6DB"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5.2.1</w:t>
      </w:r>
      <w:r>
        <w:rPr>
          <w:rFonts w:asciiTheme="minorHAnsi" w:eastAsiaTheme="minorEastAsia" w:hAnsiTheme="minorHAnsi" w:cstheme="minorBidi"/>
          <w:noProof/>
          <w:sz w:val="24"/>
          <w:szCs w:val="24"/>
          <w:lang w:eastAsia="ja-JP"/>
        </w:rPr>
        <w:tab/>
      </w:r>
      <w:r w:rsidRPr="00F76F29">
        <w:rPr>
          <w:noProof/>
          <w:lang w:val="en-US"/>
        </w:rPr>
        <w:t>Start the Decision Service Scanner</w:t>
      </w:r>
      <w:r>
        <w:rPr>
          <w:noProof/>
        </w:rPr>
        <w:tab/>
      </w:r>
      <w:r>
        <w:rPr>
          <w:noProof/>
        </w:rPr>
        <w:fldChar w:fldCharType="begin"/>
      </w:r>
      <w:r>
        <w:rPr>
          <w:noProof/>
        </w:rPr>
        <w:instrText xml:space="preserve"> PAGEREF _Toc311893437 \h </w:instrText>
      </w:r>
      <w:r>
        <w:rPr>
          <w:noProof/>
        </w:rPr>
      </w:r>
      <w:r>
        <w:rPr>
          <w:noProof/>
        </w:rPr>
        <w:fldChar w:fldCharType="separate"/>
      </w:r>
      <w:r>
        <w:rPr>
          <w:noProof/>
        </w:rPr>
        <w:t>21</w:t>
      </w:r>
      <w:r>
        <w:rPr>
          <w:noProof/>
        </w:rPr>
        <w:fldChar w:fldCharType="end"/>
      </w:r>
    </w:p>
    <w:p w14:paraId="4F710906"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5.2.2</w:t>
      </w:r>
      <w:r>
        <w:rPr>
          <w:rFonts w:asciiTheme="minorHAnsi" w:eastAsiaTheme="minorEastAsia" w:hAnsiTheme="minorHAnsi" w:cstheme="minorBidi"/>
          <w:noProof/>
          <w:sz w:val="24"/>
          <w:szCs w:val="24"/>
          <w:lang w:eastAsia="ja-JP"/>
        </w:rPr>
        <w:tab/>
      </w:r>
      <w:r w:rsidRPr="00F76F29">
        <w:rPr>
          <w:noProof/>
          <w:lang w:val="en-US"/>
        </w:rPr>
        <w:t>Rule Changes using Workbench</w:t>
      </w:r>
      <w:r>
        <w:rPr>
          <w:noProof/>
        </w:rPr>
        <w:tab/>
      </w:r>
      <w:r>
        <w:rPr>
          <w:noProof/>
        </w:rPr>
        <w:fldChar w:fldCharType="begin"/>
      </w:r>
      <w:r>
        <w:rPr>
          <w:noProof/>
        </w:rPr>
        <w:instrText xml:space="preserve"> PAGEREF _Toc311893438 \h </w:instrText>
      </w:r>
      <w:r>
        <w:rPr>
          <w:noProof/>
        </w:rPr>
      </w:r>
      <w:r>
        <w:rPr>
          <w:noProof/>
        </w:rPr>
        <w:fldChar w:fldCharType="separate"/>
      </w:r>
      <w:r>
        <w:rPr>
          <w:noProof/>
        </w:rPr>
        <w:t>22</w:t>
      </w:r>
      <w:r>
        <w:rPr>
          <w:noProof/>
        </w:rPr>
        <w:fldChar w:fldCharType="end"/>
      </w:r>
    </w:p>
    <w:p w14:paraId="3E740060"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5.2.3</w:t>
      </w:r>
      <w:r>
        <w:rPr>
          <w:rFonts w:asciiTheme="minorHAnsi" w:eastAsiaTheme="minorEastAsia" w:hAnsiTheme="minorHAnsi" w:cstheme="minorBidi"/>
          <w:noProof/>
          <w:sz w:val="24"/>
          <w:szCs w:val="24"/>
          <w:lang w:eastAsia="ja-JP"/>
        </w:rPr>
        <w:tab/>
      </w:r>
      <w:r w:rsidRPr="00F76F29">
        <w:rPr>
          <w:noProof/>
          <w:lang w:val="en-US"/>
        </w:rPr>
        <w:t>Apply  Rule Changes to the Decision Service</w:t>
      </w:r>
      <w:r>
        <w:rPr>
          <w:noProof/>
        </w:rPr>
        <w:tab/>
      </w:r>
      <w:r>
        <w:rPr>
          <w:noProof/>
        </w:rPr>
        <w:fldChar w:fldCharType="begin"/>
      </w:r>
      <w:r>
        <w:rPr>
          <w:noProof/>
        </w:rPr>
        <w:instrText xml:space="preserve"> PAGEREF _Toc311893439 \h </w:instrText>
      </w:r>
      <w:r>
        <w:rPr>
          <w:noProof/>
        </w:rPr>
      </w:r>
      <w:r>
        <w:rPr>
          <w:noProof/>
        </w:rPr>
        <w:fldChar w:fldCharType="separate"/>
      </w:r>
      <w:r>
        <w:rPr>
          <w:noProof/>
        </w:rPr>
        <w:t>22</w:t>
      </w:r>
      <w:r>
        <w:rPr>
          <w:noProof/>
        </w:rPr>
        <w:fldChar w:fldCharType="end"/>
      </w:r>
    </w:p>
    <w:p w14:paraId="033F2A83"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_Toc311893440 \h </w:instrText>
      </w:r>
      <w:r>
        <w:rPr>
          <w:noProof/>
        </w:rPr>
      </w:r>
      <w:r>
        <w:rPr>
          <w:noProof/>
        </w:rPr>
        <w:fldChar w:fldCharType="separate"/>
      </w:r>
      <w:r>
        <w:rPr>
          <w:noProof/>
        </w:rPr>
        <w:t>23</w:t>
      </w:r>
      <w:r>
        <w:rPr>
          <w:noProof/>
        </w:rPr>
        <w:fldChar w:fldCharType="end"/>
      </w:r>
    </w:p>
    <w:p w14:paraId="294E8995"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_Toc311893441 \h </w:instrText>
      </w:r>
      <w:r>
        <w:rPr>
          <w:noProof/>
        </w:rPr>
      </w:r>
      <w:r>
        <w:rPr>
          <w:noProof/>
        </w:rPr>
        <w:fldChar w:fldCharType="separate"/>
      </w:r>
      <w:r>
        <w:rPr>
          <w:noProof/>
        </w:rPr>
        <w:t>23</w:t>
      </w:r>
      <w:r>
        <w:rPr>
          <w:noProof/>
        </w:rPr>
        <w:fldChar w:fldCharType="end"/>
      </w:r>
    </w:p>
    <w:p w14:paraId="4500D021"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_Toc311893442 \h </w:instrText>
      </w:r>
      <w:r>
        <w:rPr>
          <w:noProof/>
        </w:rPr>
      </w:r>
      <w:r>
        <w:rPr>
          <w:noProof/>
        </w:rPr>
        <w:fldChar w:fldCharType="separate"/>
      </w:r>
      <w:r>
        <w:rPr>
          <w:noProof/>
        </w:rPr>
        <w:t>23</w:t>
      </w:r>
      <w:r>
        <w:rPr>
          <w:noProof/>
        </w:rPr>
        <w:fldChar w:fldCharType="end"/>
      </w:r>
    </w:p>
    <w:p w14:paraId="4B3D58E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_Toc311893443 \h </w:instrText>
      </w:r>
      <w:r>
        <w:rPr>
          <w:noProof/>
        </w:rPr>
      </w:r>
      <w:r>
        <w:rPr>
          <w:noProof/>
        </w:rPr>
        <w:fldChar w:fldCharType="separate"/>
      </w:r>
      <w:r>
        <w:rPr>
          <w:noProof/>
        </w:rPr>
        <w:t>24</w:t>
      </w:r>
      <w:r>
        <w:rPr>
          <w:noProof/>
        </w:rPr>
        <w:fldChar w:fldCharType="end"/>
      </w:r>
    </w:p>
    <w:p w14:paraId="0B888AB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_Toc311893444 \h </w:instrText>
      </w:r>
      <w:r>
        <w:rPr>
          <w:noProof/>
        </w:rPr>
      </w:r>
      <w:r>
        <w:rPr>
          <w:noProof/>
        </w:rPr>
        <w:fldChar w:fldCharType="separate"/>
      </w:r>
      <w:r>
        <w:rPr>
          <w:noProof/>
        </w:rPr>
        <w:t>24</w:t>
      </w:r>
      <w:r>
        <w:rPr>
          <w:noProof/>
        </w:rPr>
        <w:fldChar w:fldCharType="end"/>
      </w:r>
    </w:p>
    <w:p w14:paraId="103F089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_Toc311893445 \h </w:instrText>
      </w:r>
      <w:r>
        <w:rPr>
          <w:noProof/>
        </w:rPr>
      </w:r>
      <w:r>
        <w:rPr>
          <w:noProof/>
        </w:rPr>
        <w:fldChar w:fldCharType="separate"/>
      </w:r>
      <w:r>
        <w:rPr>
          <w:noProof/>
        </w:rPr>
        <w:t>25</w:t>
      </w:r>
      <w:r>
        <w:rPr>
          <w:noProof/>
        </w:rPr>
        <w:fldChar w:fldCharType="end"/>
      </w:r>
    </w:p>
    <w:p w14:paraId="5D396ED5"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_Toc311893446 \h </w:instrText>
      </w:r>
      <w:r>
        <w:rPr>
          <w:noProof/>
        </w:rPr>
      </w:r>
      <w:r>
        <w:rPr>
          <w:noProof/>
        </w:rPr>
        <w:fldChar w:fldCharType="separate"/>
      </w:r>
      <w:r>
        <w:rPr>
          <w:noProof/>
        </w:rPr>
        <w:t>26</w:t>
      </w:r>
      <w:r>
        <w:rPr>
          <w:noProof/>
        </w:rPr>
        <w:fldChar w:fldCharType="end"/>
      </w:r>
    </w:p>
    <w:p w14:paraId="7F5DC362"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_Toc311893447 \h </w:instrText>
      </w:r>
      <w:r>
        <w:rPr>
          <w:noProof/>
        </w:rPr>
      </w:r>
      <w:r>
        <w:rPr>
          <w:noProof/>
        </w:rPr>
        <w:fldChar w:fldCharType="separate"/>
      </w:r>
      <w:r>
        <w:rPr>
          <w:noProof/>
        </w:rPr>
        <w:t>27</w:t>
      </w:r>
      <w:r>
        <w:rPr>
          <w:noProof/>
        </w:rPr>
        <w:fldChar w:fldCharType="end"/>
      </w:r>
    </w:p>
    <w:p w14:paraId="4B1D76EB"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_Toc311893448 \h </w:instrText>
      </w:r>
      <w:r>
        <w:rPr>
          <w:noProof/>
        </w:rPr>
      </w:r>
      <w:r>
        <w:rPr>
          <w:noProof/>
        </w:rPr>
        <w:fldChar w:fldCharType="separate"/>
      </w:r>
      <w:r>
        <w:rPr>
          <w:noProof/>
        </w:rPr>
        <w:t>28</w:t>
      </w:r>
      <w:r>
        <w:rPr>
          <w:noProof/>
        </w:rPr>
        <w:fldChar w:fldCharType="end"/>
      </w:r>
    </w:p>
    <w:p w14:paraId="4467FA00"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_Toc311893449 \h </w:instrText>
      </w:r>
      <w:r>
        <w:rPr>
          <w:noProof/>
        </w:rPr>
      </w:r>
      <w:r>
        <w:rPr>
          <w:noProof/>
        </w:rPr>
        <w:fldChar w:fldCharType="separate"/>
      </w:r>
      <w:r>
        <w:rPr>
          <w:noProof/>
        </w:rPr>
        <w:t>29</w:t>
      </w:r>
      <w:r>
        <w:rPr>
          <w:noProof/>
        </w:rPr>
        <w:fldChar w:fldCharType="end"/>
      </w:r>
    </w:p>
    <w:p w14:paraId="63EEA9AA"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_Toc311893450 \h </w:instrText>
      </w:r>
      <w:r>
        <w:rPr>
          <w:noProof/>
        </w:rPr>
      </w:r>
      <w:r>
        <w:rPr>
          <w:noProof/>
        </w:rPr>
        <w:fldChar w:fldCharType="separate"/>
      </w:r>
      <w:r>
        <w:rPr>
          <w:noProof/>
        </w:rPr>
        <w:t>30</w:t>
      </w:r>
      <w:r>
        <w:rPr>
          <w:noProof/>
        </w:rPr>
        <w:fldChar w:fldCharType="end"/>
      </w:r>
    </w:p>
    <w:p w14:paraId="55EFCC87"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_Toc311893451 \h </w:instrText>
      </w:r>
      <w:r>
        <w:rPr>
          <w:noProof/>
        </w:rPr>
      </w:r>
      <w:r>
        <w:rPr>
          <w:noProof/>
        </w:rPr>
        <w:fldChar w:fldCharType="separate"/>
      </w:r>
      <w:r>
        <w:rPr>
          <w:noProof/>
        </w:rPr>
        <w:t>30</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893414"/>
      <w:r w:rsidRPr="000B466B">
        <w:lastRenderedPageBreak/>
        <w:t>Introduction</w:t>
      </w:r>
      <w:bookmarkEnd w:id="1"/>
    </w:p>
    <w:p w14:paraId="3BDF4E52" w14:textId="00CC7E21" w:rsidR="00542555" w:rsidRDefault="00542555" w:rsidP="00542555">
      <w:pPr>
        <w:pStyle w:val="Heading2"/>
      </w:pPr>
      <w:bookmarkStart w:id="2" w:name="_Toc311893415"/>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proofErr w:type="gramStart"/>
      <w:r w:rsidR="00E36DC2">
        <w:t>?*</w:t>
      </w:r>
      <w:proofErr w:type="gramEnd"/>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w:t>
      </w:r>
      <w:proofErr w:type="gramStart"/>
      <w:r>
        <w:t xml:space="preserve">of  </w:t>
      </w:r>
      <w:r>
        <w:rPr>
          <w:i/>
          <w:iCs/>
        </w:rPr>
        <w:t>facts</w:t>
      </w:r>
      <w:proofErr w:type="gramEnd"/>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r>
        <w:t xml:space="preserve">SoapUI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18156F"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1893416"/>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proofErr w:type="gramStart"/>
      <w:r>
        <w:t xml:space="preserve"> .</w:t>
      </w:r>
      <w:proofErr w:type="gramEnd"/>
      <w:r>
        <w:t xml:space="preserve">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w:t>
      </w:r>
      <w:proofErr w:type="gramStart"/>
      <w:r>
        <w:t>.cloudapps.example.com</w:t>
      </w:r>
      <w:proofErr w:type="gramEnd"/>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SoapUI</w:t>
      </w:r>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1893417"/>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proofErr w:type="spellStart"/>
      <w:r>
        <w:t>Quadcore</w:t>
      </w:r>
      <w:proofErr w:type="spellEnd"/>
      <w:r>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r>
        <w:t>SoapUI</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1893418"/>
      <w:r>
        <w:lastRenderedPageBreak/>
        <w:t>Setup OpenShift</w:t>
      </w:r>
      <w:r w:rsidR="005836BC">
        <w:t xml:space="preserve"> 3</w:t>
      </w:r>
      <w:bookmarkEnd w:id="5"/>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6" w:name="_Toc311893419"/>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1893420"/>
      <w:r>
        <w:t xml:space="preserve">For </w:t>
      </w:r>
      <w:r w:rsidR="00530F0D">
        <w:t>Existing OpenShift System</w:t>
      </w:r>
      <w:bookmarkEnd w:id="7"/>
    </w:p>
    <w:p w14:paraId="11D8B5D6" w14:textId="13B58440" w:rsidR="00542555" w:rsidRDefault="00530F0D" w:rsidP="00530F0D">
      <w:r>
        <w:t>Proceed directly to section 3.2</w:t>
      </w:r>
      <w:r w:rsidR="0012581D">
        <w:t xml:space="preserve">.  Ignore references to Vagrant </w:t>
      </w:r>
      <w:proofErr w:type="spellStart"/>
      <w:proofErr w:type="gramStart"/>
      <w:r w:rsidR="0012581D">
        <w:t>ssh</w:t>
      </w:r>
      <w:proofErr w:type="spellEnd"/>
      <w:proofErr w:type="gram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1893421"/>
      <w:proofErr w:type="spellStart"/>
      <w:proofErr w:type="gramStart"/>
      <w:r>
        <w:lastRenderedPageBreak/>
        <w:t>d</w:t>
      </w:r>
      <w:r w:rsidR="009E56B1">
        <w:t>nsmasq</w:t>
      </w:r>
      <w:proofErr w:type="spellEnd"/>
      <w:proofErr w:type="gramEnd"/>
      <w:r w:rsidR="00E11F86">
        <w:t xml:space="preserve"> Install</w:t>
      </w:r>
      <w:bookmarkEnd w:id="8"/>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50F7B576"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47EDA6E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proofErr w:type="gramStart"/>
      <w:r w:rsidR="006A6EFE">
        <w:rPr>
          <w:rFonts w:ascii="Courier New" w:hAnsi="Courier New" w:cs="Courier New"/>
          <w:shd w:val="clear" w:color="auto" w:fill="FFFFFF"/>
        </w:rPr>
        <w:t>docker</w:t>
      </w:r>
      <w:proofErr w:type="gramEnd"/>
      <w:r w:rsidR="006A6EFE">
        <w:rPr>
          <w:rFonts w:ascii="Courier New" w:hAnsi="Courier New" w:cs="Courier New"/>
          <w:shd w:val="clear" w:color="auto" w:fill="FFFFFF"/>
        </w:rPr>
        <w:t xml:space="preserve">-machine </w:t>
      </w:r>
      <w:proofErr w:type="spellStart"/>
      <w:r w:rsidR="006A6EFE">
        <w:rPr>
          <w:rFonts w:ascii="Courier New" w:hAnsi="Courier New" w:cs="Courier New"/>
          <w:shd w:val="clear" w:color="auto" w:fill="FFFFFF"/>
        </w:rPr>
        <w:t>ls</w:t>
      </w:r>
      <w:proofErr w:type="spellEnd"/>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sudo</w:t>
      </w:r>
      <w:proofErr w:type="gramEnd"/>
      <w:r w:rsidR="00BA6408" w:rsidRPr="002E38DE">
        <w:rPr>
          <w:rFonts w:ascii="Courier New" w:hAnsi="Courier New" w:cs="Courier New"/>
          <w:shd w:val="clear" w:color="auto" w:fill="FFFFFF"/>
        </w:rPr>
        <w:t xml:space="preserve"> vi /</w:t>
      </w:r>
      <w:proofErr w:type="spellStart"/>
      <w:r w:rsidR="00BA6408" w:rsidRPr="002E38DE">
        <w:rPr>
          <w:rFonts w:ascii="Courier New" w:hAnsi="Courier New" w:cs="Courier New"/>
          <w:shd w:val="clear" w:color="auto" w:fill="FFFFFF"/>
        </w:rPr>
        <w:t>etc</w:t>
      </w:r>
      <w:proofErr w:type="spellEnd"/>
      <w:r w:rsidR="00BA6408"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proofErr w:type="gramStart"/>
      <w:r>
        <w:rPr>
          <w:rFonts w:ascii="Courier New" w:hAnsi="Courier New" w:cs="Courier New"/>
        </w:rPr>
        <w:t>::</w:t>
      </w:r>
      <w:proofErr w:type="gramEnd"/>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docker</w:t>
      </w:r>
      <w:proofErr w:type="gramEnd"/>
      <w:r>
        <w:rPr>
          <w:rFonts w:ascii="Courier New" w:hAnsi="Courier New" w:cs="Courier New"/>
          <w:shd w:val="clear" w:color="auto" w:fill="FFFFFF"/>
        </w:rPr>
        <w:t xml:space="preserve"> pull spicozzi/</w:t>
      </w:r>
      <w:proofErr w:type="spellStart"/>
      <w:r>
        <w:rPr>
          <w:rFonts w:ascii="Courier New" w:hAnsi="Courier New" w:cs="Courier New"/>
          <w:shd w:val="clear" w:color="auto" w:fill="FFFFFF"/>
        </w:rPr>
        <w:t>dnsmasq</w:t>
      </w:r>
      <w:proofErr w:type="spellEnd"/>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git</w:t>
      </w:r>
      <w:proofErr w:type="gramEnd"/>
      <w:r>
        <w:rPr>
          <w:rFonts w:ascii="Courier New" w:hAnsi="Courier New" w:cs="Courier New"/>
          <w:shd w:val="clear" w:color="auto" w:fill="FFFFFF"/>
        </w:rPr>
        <w:t xml:space="preserve">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cd </w:t>
      </w:r>
      <w:proofErr w:type="spellStart"/>
      <w:r>
        <w:rPr>
          <w:rFonts w:ascii="Courier New" w:hAnsi="Courier New" w:cs="Courier New"/>
          <w:shd w:val="clear" w:color="auto" w:fill="FFFFFF"/>
        </w:rPr>
        <w:t>dnsmasq</w:t>
      </w:r>
      <w:proofErr w:type="spellEnd"/>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roofErr w:type="gramStart"/>
      <w:r>
        <w:rPr>
          <w:rFonts w:ascii="Courier New" w:hAnsi="Courier New" w:cs="Courier New"/>
          <w:shd w:val="clear" w:color="auto" w:fill="FFFFFF"/>
        </w:rPr>
        <w:t>./</w:t>
      </w:r>
      <w:proofErr w:type="gramEnd"/>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dig</w:t>
      </w:r>
      <w:proofErr w:type="gramEnd"/>
      <w:r>
        <w:rPr>
          <w:rFonts w:ascii="Courier New" w:hAnsi="Courier New" w:cs="Courier New"/>
          <w:shd w:val="clear" w:color="auto" w:fill="FFFFFF"/>
        </w:rPr>
        <w:t xml:space="preserve">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593EEBBF" w14:textId="77777777" w:rsidR="003137AA" w:rsidRDefault="003137AA">
      <w:pPr>
        <w:widowControl/>
        <w:suppressAutoHyphens w:val="0"/>
        <w:rPr>
          <w:b/>
          <w:sz w:val="32"/>
          <w:szCs w:val="32"/>
        </w:rPr>
      </w:pPr>
      <w:bookmarkStart w:id="9" w:name="_Toc311893422"/>
      <w:r>
        <w:br w:type="page"/>
      </w:r>
    </w:p>
    <w:p w14:paraId="2AE012E0" w14:textId="52D53AD5" w:rsidR="00E11F86" w:rsidRPr="00504754" w:rsidRDefault="00E11F86" w:rsidP="00E11F86">
      <w:pPr>
        <w:pStyle w:val="Heading2"/>
      </w:pPr>
      <w:r>
        <w:lastRenderedPageBreak/>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w:t>
      </w:r>
      <w:proofErr w:type="gramStart"/>
      <w:r w:rsidR="00E11F86">
        <w:rPr>
          <w:rFonts w:ascii="Courier New" w:hAnsi="Courier New" w:cs="Courier New"/>
          <w:shd w:val="clear" w:color="auto" w:fill="FFFFFF"/>
        </w:rPr>
        <w:t>to .</w:t>
      </w:r>
      <w:proofErr w:type="gramEnd"/>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box remove openshift3</w:t>
      </w:r>
    </w:p>
    <w:p w14:paraId="2AF4FD95" w14:textId="6E4270D1"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box add</w:t>
      </w:r>
      <w:r w:rsidR="00BE4760">
        <w:rPr>
          <w:rFonts w:ascii="Courier New" w:hAnsi="Courier New" w:cs="Courier New"/>
          <w:shd w:val="clear" w:color="auto" w:fill="FFFFFF"/>
        </w:rPr>
        <w:t xml:space="preserv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vi</w:t>
      </w:r>
      <w:proofErr w:type="gram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proofErr w:type="gramStart"/>
      <w:r>
        <w:rPr>
          <w:rFonts w:ascii="Courier New" w:hAnsi="Courier New" w:cs="Courier New"/>
          <w:shd w:val="clear" w:color="auto" w:fill="FFFFFF"/>
        </w:rPr>
        <w:t>config.vm.network</w:t>
      </w:r>
      <w:proofErr w:type="spellEnd"/>
      <w:proofErr w:type="gram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proofErr w:type="gramStart"/>
      <w:r>
        <w:rPr>
          <w:rFonts w:ascii="Courier New" w:hAnsi="Courier New" w:cs="Courier New"/>
          <w:shd w:val="clear" w:color="auto" w:fill="FFFFFF"/>
        </w:rPr>
        <w:t>vb.memory</w:t>
      </w:r>
      <w:proofErr w:type="spellEnd"/>
      <w:proofErr w:type="gramEnd"/>
      <w:r>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Verify successful boot sequence and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w:t>
      </w:r>
      <w:proofErr w:type="spellStart"/>
      <w:r>
        <w:rPr>
          <w:rFonts w:ascii="Courier New" w:hAnsi="Courier New" w:cs="Courier New"/>
          <w:shd w:val="clear" w:color="auto" w:fill="FFFFFF"/>
        </w:rPr>
        <w:t>ssh</w:t>
      </w:r>
      <w:proofErr w:type="spellEnd"/>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proofErr w:type="gramStart"/>
      <w:r>
        <w:rPr>
          <w:rFonts w:ascii="Courier New" w:hAnsi="Courier New" w:cs="Courier New"/>
          <w:shd w:val="clear" w:color="auto" w:fill="FFFFFF"/>
        </w:rPr>
        <w:t>su</w:t>
      </w:r>
      <w:proofErr w:type="spellEnd"/>
      <w:proofErr w:type="gramEnd"/>
      <w:r>
        <w:rPr>
          <w:rFonts w:ascii="Courier New" w:hAnsi="Courier New" w:cs="Courier New"/>
          <w:shd w:val="clear" w:color="auto" w:fill="FFFFFF"/>
        </w:rPr>
        <w:t xml:space="preserve">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0" w:name="_Toc311893423"/>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git</w:t>
      </w:r>
      <w:proofErr w:type="gramEnd"/>
      <w:r>
        <w:rPr>
          <w:rFonts w:ascii="Courier New" w:hAnsi="Courier New" w:cs="Courier New"/>
          <w:shd w:val="clear" w:color="auto" w:fill="FFFFFF"/>
        </w:rPr>
        <w:t xml:space="preserve"> clone </w:t>
      </w:r>
      <w:hyperlink r:id="rId16"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w:t>
      </w:r>
      <w:proofErr w:type="spellStart"/>
      <w:r>
        <w:rPr>
          <w:rFonts w:ascii="Courier New" w:hAnsi="Courier New" w:cs="Courier New"/>
          <w:shd w:val="clear" w:color="auto" w:fill="FFFFFF"/>
        </w:rPr>
        <w:t>ssh</w:t>
      </w:r>
      <w:proofErr w:type="spellEnd"/>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proofErr w:type="gramStart"/>
      <w:r>
        <w:rPr>
          <w:rFonts w:ascii="Courier New" w:hAnsi="Courier New" w:cs="Courier New"/>
          <w:shd w:val="clear" w:color="auto" w:fill="FFFFFF"/>
        </w:rPr>
        <w:t>su</w:t>
      </w:r>
      <w:proofErr w:type="spellEnd"/>
      <w:proofErr w:type="gramEnd"/>
      <w:r>
        <w:rPr>
          <w:rFonts w:ascii="Courier New" w:hAnsi="Courier New" w:cs="Courier New"/>
          <w:shd w:val="clear" w:color="auto" w:fill="FFFFFF"/>
        </w:rPr>
        <w:t xml:space="preserve">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6AE53A09"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0F69720"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git</w:t>
      </w:r>
      <w:proofErr w:type="gramEnd"/>
      <w:r>
        <w:rPr>
          <w:rFonts w:ascii="Courier New" w:hAnsi="Courier New" w:cs="Courier New"/>
          <w:shd w:val="clear" w:color="auto" w:fill="FFFFFF"/>
        </w:rPr>
        <w:t xml:space="preserve"> clone </w:t>
      </w:r>
      <w:hyperlink r:id="rId17" w:history="1">
        <w:r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proofErr w:type="gramStart"/>
      <w:r w:rsidR="00D0364C">
        <w:rPr>
          <w:rFonts w:ascii="Courier New" w:hAnsi="Courier New" w:cs="Courier New"/>
          <w:shd w:val="clear" w:color="auto" w:fill="FFFFFF"/>
        </w:rPr>
        <w:t>chattr</w:t>
      </w:r>
      <w:proofErr w:type="spellEnd"/>
      <w:proofErr w:type="gram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gramStart"/>
      <w:r w:rsidR="00D0364C">
        <w:rPr>
          <w:rFonts w:ascii="Courier New" w:hAnsi="Courier New" w:cs="Courier New"/>
          <w:shd w:val="clear" w:color="auto" w:fill="FFFFFF"/>
        </w:rPr>
        <w:t>vi</w:t>
      </w:r>
      <w:proofErr w:type="gram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1FF0C587" w:rsidR="00FB4EA2" w:rsidRDefault="00FB4EA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gramStart"/>
      <w:r>
        <w:rPr>
          <w:rFonts w:ascii="Courier New" w:hAnsi="Courier New" w:cs="Courier New"/>
          <w:shd w:val="clear" w:color="auto" w:fill="FFFFFF"/>
        </w:rPr>
        <w:t>search</w:t>
      </w:r>
      <w:proofErr w:type="gramEnd"/>
      <w:r>
        <w:rPr>
          <w:rFonts w:ascii="Courier New" w:hAnsi="Courier New" w:cs="Courier New"/>
          <w:shd w:val="clear" w:color="auto" w:fill="FFFFFF"/>
        </w:rPr>
        <w:t xml:space="preserve"> </w:t>
      </w:r>
      <w:proofErr w:type="spellStart"/>
      <w:r>
        <w:rPr>
          <w:rFonts w:ascii="Courier New" w:hAnsi="Courier New" w:cs="Courier New"/>
          <w:shd w:val="clear" w:color="auto" w:fill="FFFFFF"/>
        </w:rPr>
        <w:t>cluster.local</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cluster.local</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proofErr w:type="gramStart"/>
      <w:r>
        <w:rPr>
          <w:rFonts w:ascii="Courier New" w:hAnsi="Courier New" w:cs="Courier New"/>
          <w:shd w:val="clear" w:color="auto" w:fill="FFFFFF"/>
        </w:rPr>
        <w:t>nameserver</w:t>
      </w:r>
      <w:proofErr w:type="spellEnd"/>
      <w:proofErr w:type="gram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proofErr w:type="gramStart"/>
      <w:r>
        <w:rPr>
          <w:rFonts w:ascii="Courier New" w:hAnsi="Courier New" w:cs="Courier New"/>
          <w:shd w:val="clear" w:color="auto" w:fill="FFFFFF"/>
        </w:rPr>
        <w:t>nameserver</w:t>
      </w:r>
      <w:proofErr w:type="spellEnd"/>
      <w:proofErr w:type="gramEnd"/>
      <w:r>
        <w:rPr>
          <w:rFonts w:ascii="Courier New" w:hAnsi="Courier New" w:cs="Courier New"/>
          <w:shd w:val="clear" w:color="auto" w:fill="FFFFFF"/>
        </w:rPr>
        <w:t xml:space="preserve">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proofErr w:type="gramStart"/>
      <w:r w:rsidR="00D0364C">
        <w:rPr>
          <w:rFonts w:ascii="Courier New" w:hAnsi="Courier New" w:cs="Courier New"/>
          <w:shd w:val="clear" w:color="auto" w:fill="FFFFFF"/>
        </w:rPr>
        <w:t>chattr</w:t>
      </w:r>
      <w:proofErr w:type="spellEnd"/>
      <w:proofErr w:type="gram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w:t>
      </w:r>
      <w:proofErr w:type="gramStart"/>
      <w:r w:rsidR="00D0364C" w:rsidRPr="002E38DE">
        <w:rPr>
          <w:rFonts w:ascii="Courier New" w:hAnsi="Courier New" w:cs="Courier New"/>
          <w:shd w:val="clear" w:color="auto" w:fill="FFFFFF"/>
        </w:rPr>
        <w:t>vi</w:t>
      </w:r>
      <w:proofErr w:type="gramEnd"/>
      <w:r w:rsidR="00D0364C" w:rsidRPr="002E38DE">
        <w:rPr>
          <w:rFonts w:ascii="Courier New" w:hAnsi="Courier New" w:cs="Courier New"/>
          <w:shd w:val="clear" w:color="auto" w:fill="FFFFFF"/>
        </w:rPr>
        <w:t xml:space="preserve"> /</w:t>
      </w:r>
      <w:proofErr w:type="spellStart"/>
      <w:r w:rsidR="00D0364C" w:rsidRPr="002E38DE">
        <w:rPr>
          <w:rFonts w:ascii="Courier New" w:hAnsi="Courier New" w:cs="Courier New"/>
          <w:shd w:val="clear" w:color="auto" w:fill="FFFFFF"/>
        </w:rPr>
        <w:t>etc</w:t>
      </w:r>
      <w:proofErr w:type="spellEnd"/>
      <w:r w:rsidR="00D0364C" w:rsidRPr="002E38DE">
        <w:rPr>
          <w:rFonts w:ascii="Courier New" w:hAnsi="Courier New" w:cs="Courier New"/>
          <w:shd w:val="clear" w:color="auto" w:fill="FFFFFF"/>
        </w:rPr>
        <w:t>/host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roofErr w:type="gramStart"/>
      <w:r>
        <w:rPr>
          <w:rFonts w:ascii="Courier New" w:hAnsi="Courier New" w:cs="Courier New"/>
        </w:rPr>
        <w:t>::</w:t>
      </w:r>
      <w:proofErr w:type="gramEnd"/>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w:t>
      </w:r>
      <w:proofErr w:type="gramStart"/>
      <w:r w:rsidR="007D498B">
        <w:rPr>
          <w:rFonts w:ascii="Courier New" w:hAnsi="Courier New" w:cs="Courier New"/>
          <w:shd w:val="clear" w:color="auto" w:fill="FFFFFF"/>
        </w:rPr>
        <w:t>dig</w:t>
      </w:r>
      <w:proofErr w:type="gramEnd"/>
      <w:r w:rsidR="007D498B">
        <w:rPr>
          <w:rFonts w:ascii="Courier New" w:hAnsi="Courier New" w:cs="Courier New"/>
          <w:shd w:val="clear" w:color="auto" w:fill="FFFFFF"/>
        </w:rPr>
        <w:t xml:space="preserve">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6E6C9191" w14:textId="11AC957E" w:rsidR="008E0390" w:rsidRDefault="00464D36" w:rsidP="008E0390">
      <w:pPr>
        <w:pStyle w:val="Heading1"/>
      </w:pPr>
      <w:bookmarkStart w:id="11" w:name="_Toc311893424"/>
      <w:r>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xml:space="preserve">, the companion website and another to host </w:t>
      </w:r>
      <w:proofErr w:type="gramStart"/>
      <w:r>
        <w:t>RStu</w:t>
      </w:r>
      <w:r w:rsidR="004C025F">
        <w:t>dio  Server</w:t>
      </w:r>
      <w:proofErr w:type="gramEnd"/>
      <w:r w:rsidR="004C025F">
        <w:t>.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1893425"/>
      <w:r>
        <w:rPr>
          <w:lang w:val="en-US"/>
        </w:rPr>
        <w:t>Environment Checklist</w:t>
      </w:r>
      <w:bookmarkEnd w:id="12"/>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t>
      </w:r>
      <w:proofErr w:type="spellStart"/>
      <w:r>
        <w:rPr>
          <w:rFonts w:ascii="Courier New" w:hAnsi="Courier New" w:cs="Courier New"/>
          <w:shd w:val="clear" w:color="auto" w:fill="FFFFFF"/>
        </w:rPr>
        <w:t>dnsmasq</w:t>
      </w:r>
      <w:proofErr w:type="spellEnd"/>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gramStart"/>
      <w:r>
        <w:rPr>
          <w:rFonts w:ascii="Courier New" w:hAnsi="Courier New" w:cs="Courier New"/>
          <w:shd w:val="clear" w:color="auto" w:fill="FFFFFF"/>
        </w:rPr>
        <w:t>$ ./</w:t>
      </w:r>
      <w:proofErr w:type="gramEnd"/>
      <w:r>
        <w:rPr>
          <w:rFonts w:ascii="Courier New" w:hAnsi="Courier New" w:cs="Courier New"/>
          <w:shd w:val="clear" w:color="auto" w:fill="FFFFFF"/>
        </w:rPr>
        <w:t>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ping</w:t>
      </w:r>
      <w:proofErr w:type="gramEnd"/>
      <w:r>
        <w:rPr>
          <w:rFonts w:ascii="Courier New" w:hAnsi="Courier New" w:cs="Courier New"/>
          <w:shd w:val="clear" w:color="auto" w:fill="FFFFFF"/>
        </w:rPr>
        <w:t xml:space="preserve">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ping</w:t>
      </w:r>
      <w:proofErr w:type="gramEnd"/>
      <w:r>
        <w:rPr>
          <w:rFonts w:ascii="Courier New" w:hAnsi="Courier New" w:cs="Courier New"/>
          <w:shd w:val="clear" w:color="auto" w:fill="FFFFFF"/>
        </w:rPr>
        <w:t xml:space="preserve">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cat</w:t>
      </w:r>
      <w:proofErr w:type="gramEnd"/>
      <w:r>
        <w:rPr>
          <w:rFonts w:ascii="Courier New" w:hAnsi="Courier New" w:cs="Courier New"/>
          <w:shd w:val="clear" w:color="auto" w:fill="FFFFFF"/>
        </w:rPr>
        <w:t xml:space="preserve">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cat</w:t>
      </w:r>
      <w:proofErr w:type="gramEnd"/>
      <w:r>
        <w:rPr>
          <w:rFonts w:ascii="Courier New" w:hAnsi="Courier New" w:cs="Courier New"/>
          <w:shd w:val="clear" w:color="auto" w:fill="FFFFFF"/>
        </w:rPr>
        <w:t xml:space="preserve">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dig</w:t>
      </w:r>
      <w:proofErr w:type="gramEnd"/>
      <w:r>
        <w:rPr>
          <w:rFonts w:ascii="Courier New" w:hAnsi="Courier New" w:cs="Courier New"/>
          <w:shd w:val="clear" w:color="auto" w:fill="FFFFFF"/>
        </w:rPr>
        <w:t xml:space="preserve">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ping</w:t>
      </w:r>
      <w:proofErr w:type="gramEnd"/>
      <w:r>
        <w:rPr>
          <w:rFonts w:ascii="Courier New" w:hAnsi="Courier New" w:cs="Courier New"/>
          <w:shd w:val="clear" w:color="auto" w:fill="FFFFFF"/>
        </w:rPr>
        <w:t xml:space="preserve">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1893426"/>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w:t>
      </w:r>
      <w:proofErr w:type="spellStart"/>
      <w:r>
        <w:rPr>
          <w:rFonts w:ascii="Courier New" w:hAnsi="Courier New" w:cs="Courier New"/>
          <w:shd w:val="clear" w:color="auto" w:fill="FFFFFF"/>
        </w:rPr>
        <w:t>ssh</w:t>
      </w:r>
      <w:proofErr w:type="spellEnd"/>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proofErr w:type="gramStart"/>
      <w:r>
        <w:rPr>
          <w:rFonts w:ascii="Courier New" w:hAnsi="Courier New" w:cs="Courier New"/>
          <w:shd w:val="clear" w:color="auto" w:fill="FFFFFF"/>
        </w:rPr>
        <w:t>su</w:t>
      </w:r>
      <w:proofErr w:type="spellEnd"/>
      <w:proofErr w:type="gramEnd"/>
      <w:r>
        <w:rPr>
          <w:rFonts w:ascii="Courier New" w:hAnsi="Courier New" w:cs="Courier New"/>
          <w:shd w:val="clear" w:color="auto" w:fill="FFFFFF"/>
        </w:rPr>
        <w:t xml:space="preserve">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w:t>
      </w:r>
      <w:proofErr w:type="gramStart"/>
      <w:r w:rsidR="007A096B">
        <w:rPr>
          <w:rFonts w:ascii="Courier New" w:hAnsi="Courier New" w:cs="Courier New"/>
          <w:shd w:val="clear" w:color="auto" w:fill="FFFFFF"/>
        </w:rPr>
        <w:t>git</w:t>
      </w:r>
      <w:proofErr w:type="gramEnd"/>
      <w:r w:rsidR="007A096B">
        <w:rPr>
          <w:rFonts w:ascii="Courier New" w:hAnsi="Courier New" w:cs="Courier New"/>
          <w:shd w:val="clear" w:color="auto" w:fill="FFFFFF"/>
        </w:rPr>
        <w:t xml:space="preserve">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proofErr w:type="gramStart"/>
      <w:r w:rsidR="005B76FB">
        <w:rPr>
          <w:rFonts w:ascii="Courier New" w:hAnsi="Courier New" w:cs="Courier New"/>
          <w:shd w:val="clear" w:color="auto" w:fill="FFFFFF"/>
        </w:rPr>
        <w:t>mkdir</w:t>
      </w:r>
      <w:proofErr w:type="spellEnd"/>
      <w:proofErr w:type="gram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proofErr w:type="gramStart"/>
      <w:r w:rsidR="005B76FB">
        <w:rPr>
          <w:rFonts w:ascii="Courier New" w:hAnsi="Courier New" w:cs="Courier New"/>
          <w:shd w:val="clear" w:color="auto" w:fill="FFFFFF"/>
        </w:rPr>
        <w:t>chmod</w:t>
      </w:r>
      <w:proofErr w:type="spellEnd"/>
      <w:proofErr w:type="gram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w:t>
      </w:r>
      <w:proofErr w:type="gramStart"/>
      <w:r w:rsidR="00542555">
        <w:rPr>
          <w:rFonts w:ascii="Courier New" w:hAnsi="Courier New" w:cs="Courier New"/>
          <w:shd w:val="clear" w:color="auto" w:fill="FFFFFF"/>
        </w:rPr>
        <w:t>oc</w:t>
      </w:r>
      <w:proofErr w:type="gramEnd"/>
      <w:r w:rsidR="00542555">
        <w:rPr>
          <w:rFonts w:ascii="Courier New" w:hAnsi="Courier New" w:cs="Courier New"/>
          <w:shd w:val="clear" w:color="auto" w:fill="FFFFFF"/>
        </w:rPr>
        <w:t xml:space="preserve">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proofErr w:type="spellStart"/>
      <w:proofErr w:type="gramStart"/>
      <w:r w:rsidR="005D7018" w:rsidRPr="00C64278">
        <w:rPr>
          <w:rFonts w:ascii="Courier New" w:hAnsi="Courier New"/>
        </w:rPr>
        <w:t>allowHostDirVolumePlugin</w:t>
      </w:r>
      <w:proofErr w:type="spellEnd"/>
      <w:proofErr w:type="gramEnd"/>
      <w:r w:rsidR="005D7018" w:rsidRPr="00C64278">
        <w:rPr>
          <w:rFonts w:ascii="Courier New" w:hAnsi="Courier New"/>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proofErr w:type="gramStart"/>
      <w:r w:rsidR="00542555" w:rsidRPr="005D7018">
        <w:rPr>
          <w:rFonts w:ascii="Courier New" w:hAnsi="Courier New" w:cs="Courier New"/>
          <w:shd w:val="clear" w:color="auto" w:fill="FFFFFF"/>
        </w:rPr>
        <w:t>runAsUser</w:t>
      </w:r>
      <w:proofErr w:type="gramEnd"/>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proofErr w:type="gramStart"/>
      <w:r w:rsidR="00542555" w:rsidRPr="005D7018">
        <w:rPr>
          <w:rFonts w:ascii="Courier New" w:hAnsi="Courier New" w:cs="Courier New"/>
          <w:shd w:val="clear" w:color="auto" w:fill="FFFFFF"/>
        </w:rPr>
        <w:t>type</w:t>
      </w:r>
      <w:proofErr w:type="gramEnd"/>
      <w:r w:rsidR="00542555" w:rsidRPr="005D7018">
        <w:rPr>
          <w:rFonts w:ascii="Courier New" w:hAnsi="Courier New" w:cs="Courier New"/>
          <w:shd w:val="clear" w:color="auto" w:fill="FFFFFF"/>
        </w:rPr>
        <w:t xml:space="preserv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w:t>
      </w:r>
      <w:proofErr w:type="gramStart"/>
      <w:r w:rsidR="00AA0C17">
        <w:rPr>
          <w:rFonts w:ascii="Courier New" w:hAnsi="Courier New" w:cs="Courier New"/>
          <w:shd w:val="clear" w:color="auto" w:fill="FFFFFF"/>
        </w:rPr>
        <w:t>docker</w:t>
      </w:r>
      <w:proofErr w:type="gramEnd"/>
      <w:r w:rsidR="00AA0C17">
        <w:rPr>
          <w:rFonts w:ascii="Courier New" w:hAnsi="Courier New" w:cs="Courier New"/>
          <w:shd w:val="clear" w:color="auto" w:fill="FFFFFF"/>
        </w:rPr>
        <w:t xml:space="preserve">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w:t>
      </w:r>
      <w:proofErr w:type="gramStart"/>
      <w:r w:rsidR="00117A49">
        <w:rPr>
          <w:rFonts w:ascii="Courier New" w:hAnsi="Courier New" w:cs="Courier New"/>
          <w:shd w:val="clear" w:color="auto" w:fill="FFFFFF"/>
        </w:rPr>
        <w:t>docker</w:t>
      </w:r>
      <w:proofErr w:type="gramEnd"/>
      <w:r w:rsidR="00117A49">
        <w:rPr>
          <w:rFonts w:ascii="Courier New" w:hAnsi="Courier New" w:cs="Courier New"/>
          <w:shd w:val="clear" w:color="auto" w:fill="FFFFFF"/>
        </w:rPr>
        <w:t xml:space="preserve">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w:t>
      </w:r>
      <w:proofErr w:type="gramStart"/>
      <w:r w:rsidR="00C36376">
        <w:rPr>
          <w:rFonts w:ascii="Courier New" w:hAnsi="Courier New" w:cs="Courier New"/>
          <w:shd w:val="clear" w:color="auto" w:fill="FFFFFF"/>
        </w:rPr>
        <w:t>docker</w:t>
      </w:r>
      <w:proofErr w:type="gramEnd"/>
      <w:r w:rsidR="00C36376">
        <w:rPr>
          <w:rFonts w:ascii="Courier New" w:hAnsi="Courier New" w:cs="Courier New"/>
          <w:shd w:val="clear" w:color="auto" w:fill="FFFFFF"/>
        </w:rPr>
        <w:t xml:space="preserve">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w:t>
      </w:r>
      <w:proofErr w:type="gramStart"/>
      <w:r w:rsidR="00E1042A">
        <w:rPr>
          <w:rFonts w:ascii="Courier New" w:hAnsi="Courier New" w:cs="Courier New"/>
          <w:shd w:val="clear" w:color="auto" w:fill="FFFFFF"/>
        </w:rPr>
        <w:t>docker</w:t>
      </w:r>
      <w:proofErr w:type="gramEnd"/>
      <w:r w:rsidR="00E1042A">
        <w:rPr>
          <w:rFonts w:ascii="Courier New" w:hAnsi="Courier New" w:cs="Courier New"/>
          <w:shd w:val="clear" w:color="auto" w:fill="FFFFFF"/>
        </w:rPr>
        <w:t xml:space="preserve">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w:t>
      </w:r>
      <w:proofErr w:type="gramStart"/>
      <w:r w:rsidR="00D729D7">
        <w:rPr>
          <w:rFonts w:ascii="Courier New" w:hAnsi="Courier New" w:cs="Courier New"/>
          <w:shd w:val="clear" w:color="auto" w:fill="FFFFFF"/>
        </w:rPr>
        <w:t>oc</w:t>
      </w:r>
      <w:proofErr w:type="gramEnd"/>
      <w:r w:rsidR="00D729D7">
        <w:rPr>
          <w:rFonts w:ascii="Courier New" w:hAnsi="Courier New" w:cs="Courier New"/>
          <w:shd w:val="clear" w:color="auto" w:fill="FFFFFF"/>
        </w:rPr>
        <w:t xml:space="preserve">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proofErr w:type="spellStart"/>
      <w:proofErr w:type="gramStart"/>
      <w:r w:rsidR="00400A34" w:rsidRPr="00F764AA">
        <w:rPr>
          <w:rFonts w:ascii="Courier New" w:hAnsi="Courier New" w:cs="Courier New"/>
          <w:color w:val="000000"/>
          <w:lang w:val="en-US"/>
        </w:rPr>
        <w:t>oadm</w:t>
      </w:r>
      <w:proofErr w:type="spellEnd"/>
      <w:proofErr w:type="gram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w:t>
      </w:r>
      <w:proofErr w:type="gramStart"/>
      <w:r w:rsidR="00266730">
        <w:rPr>
          <w:rFonts w:ascii="Courier New" w:hAnsi="Courier New" w:cs="Courier New"/>
          <w:shd w:val="clear" w:color="auto" w:fill="FFFFFF"/>
        </w:rPr>
        <w:t>oc</w:t>
      </w:r>
      <w:proofErr w:type="gramEnd"/>
      <w:r w:rsidR="00266730">
        <w:rPr>
          <w:rFonts w:ascii="Courier New" w:hAnsi="Courier New" w:cs="Courier New"/>
          <w:shd w:val="clear" w:color="auto" w:fill="FFFFFF"/>
        </w:rPr>
        <w:t xml:space="preserve"> project weightwatcher</w:t>
      </w:r>
    </w:p>
    <w:p w14:paraId="087B8951" w14:textId="6A68077A"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w:t>
      </w:r>
      <w:proofErr w:type="gramStart"/>
      <w:r w:rsidR="00B72494">
        <w:rPr>
          <w:rFonts w:ascii="Courier New" w:hAnsi="Courier New" w:cs="Courier New"/>
          <w:shd w:val="clear" w:color="auto" w:fill="FFFFFF"/>
        </w:rPr>
        <w:t>oc</w:t>
      </w:r>
      <w:proofErr w:type="gramEnd"/>
      <w:r w:rsidR="00B72494">
        <w:rPr>
          <w:rFonts w:ascii="Courier New" w:hAnsi="Courier New" w:cs="Courier New"/>
          <w:shd w:val="clear" w:color="auto" w:fill="FFFFFF"/>
        </w:rPr>
        <w:t xml:space="preserve"> create –f </w:t>
      </w:r>
      <w:r w:rsidR="00B97262">
        <w:rPr>
          <w:rFonts w:ascii="Courier New" w:hAnsi="Courier New" w:cs="Courier New"/>
          <w:shd w:val="clear" w:color="auto" w:fill="FFFFFF"/>
        </w:rPr>
        <w:t>weightwatcher2/</w:t>
      </w:r>
      <w:proofErr w:type="spellStart"/>
      <w:r w:rsidR="0048784E">
        <w:rPr>
          <w:rFonts w:ascii="Courier New" w:hAnsi="Courier New" w:cs="Courier New"/>
          <w:shd w:val="clear" w:color="auto" w:fill="FFFFFF"/>
        </w:rPr>
        <w:t>src</w:t>
      </w:r>
      <w:proofErr w:type="spellEnd"/>
      <w:r w:rsidR="0048784E">
        <w:rPr>
          <w:rFonts w:ascii="Courier New" w:hAnsi="Courier New" w:cs="Courier New"/>
          <w:shd w:val="clear" w:color="auto" w:fill="FFFFFF"/>
        </w:rPr>
        <w:t>/</w:t>
      </w:r>
      <w:proofErr w:type="spellStart"/>
      <w:r w:rsidR="0048784E">
        <w:rPr>
          <w:rFonts w:ascii="Courier New" w:hAnsi="Courier New" w:cs="Courier New"/>
          <w:shd w:val="clear" w:color="auto" w:fill="FFFFFF"/>
        </w:rPr>
        <w:t>testdrive</w:t>
      </w:r>
      <w:proofErr w:type="spellEnd"/>
      <w:r w:rsidR="0048784E">
        <w:rPr>
          <w:rFonts w:ascii="Courier New" w:hAnsi="Courier New" w:cs="Courier New"/>
          <w:shd w:val="clear" w:color="auto" w:fill="FFFFFF"/>
        </w:rPr>
        <w:t>/</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w:t>
      </w:r>
      <w:proofErr w:type="gramStart"/>
      <w:r w:rsidR="00C36376">
        <w:rPr>
          <w:rFonts w:ascii="Courier New" w:hAnsi="Courier New" w:cs="Courier New"/>
          <w:shd w:val="clear" w:color="auto" w:fill="FFFFFF"/>
        </w:rPr>
        <w:t>oc</w:t>
      </w:r>
      <w:proofErr w:type="gramEnd"/>
      <w:r w:rsidR="00C36376">
        <w:rPr>
          <w:rFonts w:ascii="Courier New" w:hAnsi="Courier New" w:cs="Courier New"/>
          <w:shd w:val="clear" w:color="auto" w:fill="FFFFFF"/>
        </w:rPr>
        <w:t xml:space="preserve">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4" w:name="_Toc311893427"/>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1893428"/>
      <w:r>
        <w:t>OpenShift Developer Console Tour</w:t>
      </w:r>
      <w:bookmarkEnd w:id="15"/>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xml:space="preserve">.  Tour around the application and try out some of the features such </w:t>
      </w:r>
      <w:proofErr w:type="gramStart"/>
      <w:r>
        <w:t>as  inspecting</w:t>
      </w:r>
      <w:proofErr w:type="gramEnd"/>
      <w:r>
        <w:t xml:space="preserve">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1893429"/>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t>
      </w:r>
      <w:proofErr w:type="gramStart"/>
      <w:r w:rsidR="004D1166" w:rsidRPr="00940E27">
        <w:t>weightwatcher2</w:t>
      </w:r>
      <w:r w:rsidR="004D1166">
        <w:t xml:space="preserve"> .</w:t>
      </w:r>
      <w:proofErr w:type="gramEnd"/>
      <w:r w:rsidR="004D1166">
        <w:t xml:space="preserve">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w:t>
      </w:r>
      <w:proofErr w:type="gramStart"/>
      <w:r w:rsidR="004D1166">
        <w:t>:PORT</w:t>
      </w:r>
      <w:proofErr w:type="gramEnd"/>
      <w:r w:rsidR="004D1166">
        <w:t xml:space="preserve">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w:t>
      </w:r>
      <w:proofErr w:type="gramStart"/>
      <w:r w:rsidRPr="00834A6D">
        <w:rPr>
          <w:rFonts w:ascii="Courier New" w:hAnsi="Courier New" w:cs="Courier New"/>
          <w:shd w:val="clear" w:color="auto" w:fill="FFFFFF"/>
        </w:rPr>
        <w:t>oc</w:t>
      </w:r>
      <w:proofErr w:type="gramEnd"/>
      <w:r w:rsidRPr="00834A6D">
        <w:rPr>
          <w:rFonts w:ascii="Courier New" w:hAnsi="Courier New" w:cs="Courier New"/>
          <w:shd w:val="clear" w:color="auto" w:fill="FFFFFF"/>
        </w:rPr>
        <w:t xml:space="preserve">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 ./</w:t>
      </w:r>
      <w:proofErr w:type="gramEnd"/>
      <w:r>
        <w:rPr>
          <w:rFonts w:ascii="Courier New" w:hAnsi="Courier New" w:cs="Courier New"/>
        </w:rPr>
        <w:t>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 ./</w:t>
      </w:r>
      <w:proofErr w:type="gramEnd"/>
      <w:r>
        <w:rPr>
          <w:rFonts w:ascii="Courier New" w:hAnsi="Courier New" w:cs="Courier New"/>
        </w:rPr>
        <w:t>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 ./</w:t>
      </w:r>
      <w:proofErr w:type="gramEnd"/>
      <w:r>
        <w:rPr>
          <w:rFonts w:ascii="Courier New" w:hAnsi="Courier New" w:cs="Courier New"/>
        </w:rPr>
        <w:t>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1893430"/>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5E26A08C"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proofErr w:type="gramStart"/>
      <w:r w:rsidRPr="0022640B">
        <w:rPr>
          <w:rFonts w:ascii="Courier New" w:hAnsi="Courier New" w:cs="Courier New"/>
          <w:color w:val="000000"/>
          <w:lang w:val="en-US"/>
        </w:rPr>
        <w:t>oc</w:t>
      </w:r>
      <w:proofErr w:type="gramEnd"/>
      <w:r w:rsidRPr="0022640B">
        <w:rPr>
          <w:rFonts w:ascii="Courier New" w:hAnsi="Courier New" w:cs="Courier New"/>
          <w:color w:val="000000"/>
          <w:lang w:val="en-US"/>
        </w:rPr>
        <w:t xml:space="preserve">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MYSQL_SERVICE_HOST=172.30.147.21</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sidRPr="00834A6D">
        <w:rPr>
          <w:rFonts w:ascii="Courier New" w:hAnsi="Courier New" w:cs="Courier New"/>
          <w:shd w:val="clear" w:color="auto" w:fill="FFFFFF"/>
        </w:rPr>
        <w:t>oc</w:t>
      </w:r>
      <w:proofErr w:type="gramEnd"/>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w:t>
      </w:r>
      <w:proofErr w:type="gramStart"/>
      <w:r w:rsidRPr="00B84448">
        <w:rPr>
          <w:rFonts w:ascii="Courier New" w:hAnsi="Courier New" w:cs="Courier New"/>
          <w:color w:val="000000"/>
          <w:lang w:val="en-US"/>
        </w:rPr>
        <w:t>oc</w:t>
      </w:r>
      <w:proofErr w:type="gramEnd"/>
      <w:r w:rsidRPr="00B84448">
        <w:rPr>
          <w:rFonts w:ascii="Courier New" w:hAnsi="Courier New" w:cs="Courier New"/>
          <w:color w:val="000000"/>
          <w:lang w:val="en-US"/>
        </w:rPr>
        <w:t xml:space="preserve">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Set the FQDN</w:t>
      </w:r>
      <w:proofErr w:type="gramStart"/>
      <w:r>
        <w:t>:PORT</w:t>
      </w:r>
      <w:proofErr w:type="gramEnd"/>
      <w:r>
        <w:t xml:space="preserve">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1893431"/>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docker</w:t>
      </w:r>
      <w:proofErr w:type="gramEnd"/>
      <w:r>
        <w:rPr>
          <w:rFonts w:ascii="Courier New" w:hAnsi="Courier New" w:cs="Courier New"/>
          <w:shd w:val="clear" w:color="auto" w:fill="FFFFFF"/>
        </w:rPr>
        <w:t xml:space="preserve">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w:t>
      </w:r>
      <w:proofErr w:type="gramStart"/>
      <w:r w:rsidR="00950E01">
        <w:rPr>
          <w:rFonts w:ascii="Courier New" w:hAnsi="Courier New" w:cs="Courier New"/>
          <w:shd w:val="clear" w:color="auto" w:fill="FFFFFF"/>
        </w:rPr>
        <w:t>oc</w:t>
      </w:r>
      <w:proofErr w:type="gramEnd"/>
      <w:r w:rsidR="00950E01">
        <w:rPr>
          <w:rFonts w:ascii="Courier New" w:hAnsi="Courier New" w:cs="Courier New"/>
          <w:shd w:val="clear" w:color="auto" w:fill="FFFFFF"/>
        </w:rPr>
        <w:t xml:space="preserve">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w:t>
      </w:r>
      <w:proofErr w:type="gramStart"/>
      <w:r w:rsidRPr="00834A6D">
        <w:rPr>
          <w:rFonts w:ascii="Courier New" w:hAnsi="Courier New" w:cs="Courier New"/>
          <w:shd w:val="clear" w:color="auto" w:fill="FFFFFF"/>
        </w:rPr>
        <w:t>oc</w:t>
      </w:r>
      <w:proofErr w:type="gramEnd"/>
      <w:r w:rsidRPr="00834A6D">
        <w:rPr>
          <w:rFonts w:ascii="Courier New" w:hAnsi="Courier New" w:cs="Courier New"/>
          <w:shd w:val="clear" w:color="auto" w:fill="FFFFFF"/>
        </w:rPr>
        <w:t xml:space="preserve">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t>
        </w:r>
        <w:proofErr w:type="gramStart"/>
        <w:r w:rsidR="00DA56ED">
          <w:rPr>
            <w:rStyle w:val="Hyperlink"/>
          </w:rPr>
          <w:t>wb</w:t>
        </w:r>
        <w:r w:rsidR="00BF5ACF">
          <w:rPr>
            <w:rStyle w:val="Hyperlink"/>
          </w:rPr>
          <w:t xml:space="preserve">  </w:t>
        </w:r>
        <w:proofErr w:type="gramEnd"/>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1893432"/>
      <w:r>
        <w:lastRenderedPageBreak/>
        <w:t>SoapUI Samples</w:t>
      </w:r>
      <w:bookmarkEnd w:id="19"/>
    </w:p>
    <w:p w14:paraId="672BCF6F" w14:textId="767058EB" w:rsidR="0018156F" w:rsidRDefault="00940E27" w:rsidP="00EF6B27">
      <w:pPr>
        <w:pStyle w:val="BodyText"/>
      </w:pPr>
      <w:r>
        <w:t>These</w:t>
      </w:r>
      <w:r w:rsidR="00D523C3">
        <w:t xml:space="preserve"> </w:t>
      </w:r>
      <w:r>
        <w:t>samples</w:t>
      </w:r>
      <w:r w:rsidR="00D523C3">
        <w:t xml:space="preserve"> assumes you have SoapUI installed on your workstation</w:t>
      </w:r>
      <w:r>
        <w:t xml:space="preserve"> and that you have cloned down </w:t>
      </w:r>
      <w:r w:rsidRPr="00940E27">
        <w:t>https://github.com/StefanoPicozzi/</w:t>
      </w:r>
      <w:proofErr w:type="gramStart"/>
      <w:r w:rsidRPr="00940E27">
        <w:t>weightwatcher2</w:t>
      </w:r>
      <w:r>
        <w:t xml:space="preserve"> </w:t>
      </w:r>
      <w:r w:rsidR="00D523C3">
        <w:t>.</w:t>
      </w:r>
      <w:proofErr w:type="gramEnd"/>
      <w:r w:rsidR="00D523C3">
        <w:t xml:space="preserve">  </w:t>
      </w:r>
      <w:r w:rsidR="001338FB">
        <w:t xml:space="preserve">Launch </w:t>
      </w:r>
      <w:r w:rsidR="00A11B65">
        <w:t>SoapUI and then import the project with a name that includes th</w:t>
      </w:r>
      <w:bookmarkStart w:id="20" w:name="_GoBack"/>
      <w:bookmarkEnd w:id="20"/>
      <w:r w:rsidR="00A11B65">
        <w:t>e label "</w:t>
      </w:r>
      <w:r w:rsidR="00FD3056">
        <w:t>Business APs</w:t>
      </w:r>
      <w:r w:rsidR="00A11B65">
        <w:t>"</w:t>
      </w:r>
      <w:r w:rsidR="001338FB">
        <w:t xml:space="preserve"> as located at weightwatcher2/tools/SoapUI</w:t>
      </w:r>
      <w:r w:rsidR="00A11B65">
        <w:t>.</w:t>
      </w:r>
      <w:r w:rsidR="0018156F">
        <w:t xml:space="preserve">   Add a HEADER to the SoapUI POST invocations as follows:</w:t>
      </w:r>
    </w:p>
    <w:p w14:paraId="573AD641" w14:textId="4F101EDD" w:rsidR="0018156F" w:rsidRPr="0018156F" w:rsidRDefault="0018156F" w:rsidP="0018156F">
      <w:r w:rsidRPr="0018156F">
        <w:t>X-KIE-</w:t>
      </w:r>
      <w:proofErr w:type="spellStart"/>
      <w:r w:rsidRPr="0018156F">
        <w:t>ContentType</w:t>
      </w:r>
      <w:proofErr w:type="spellEnd"/>
      <w:r w:rsidRPr="0018156F">
        <w:t>: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1" w:name="_Toc311893433"/>
      <w:r>
        <w:t>R using RStudio</w:t>
      </w:r>
      <w:bookmarkEnd w:id="21"/>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docker</w:t>
      </w:r>
      <w:proofErr w:type="gramEnd"/>
      <w:r>
        <w:rPr>
          <w:rFonts w:ascii="Courier New" w:hAnsi="Courier New" w:cs="Courier New"/>
          <w:shd w:val="clear" w:color="auto" w:fill="FFFFFF"/>
        </w:rPr>
        <w:t xml:space="preserve">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w:t>
      </w:r>
      <w:proofErr w:type="gramStart"/>
      <w:r w:rsidR="006C794D">
        <w:rPr>
          <w:rFonts w:ascii="Courier New" w:hAnsi="Courier New" w:cs="Courier New"/>
          <w:shd w:val="clear" w:color="auto" w:fill="FFFFFF"/>
        </w:rPr>
        <w:t>oc</w:t>
      </w:r>
      <w:proofErr w:type="gramEnd"/>
      <w:r w:rsidR="006C794D">
        <w:rPr>
          <w:rFonts w:ascii="Courier New" w:hAnsi="Courier New" w:cs="Courier New"/>
          <w:shd w:val="clear" w:color="auto" w:fill="FFFFFF"/>
        </w:rPr>
        <w:t xml:space="preserve">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w:t>
      </w:r>
      <w:proofErr w:type="gramStart"/>
      <w:r w:rsidRPr="00834A6D">
        <w:rPr>
          <w:rFonts w:ascii="Courier New" w:hAnsi="Courier New" w:cs="Courier New"/>
          <w:shd w:val="clear" w:color="auto" w:fill="FFFFFF"/>
        </w:rPr>
        <w:t>oc</w:t>
      </w:r>
      <w:proofErr w:type="gramEnd"/>
      <w:r w:rsidRPr="00834A6D">
        <w:rPr>
          <w:rFonts w:ascii="Courier New" w:hAnsi="Courier New" w:cs="Courier New"/>
          <w:shd w:val="clear" w:color="auto" w:fill="FFFFFF"/>
        </w:rPr>
        <w:t xml:space="preserve">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oc</w:t>
      </w:r>
      <w:proofErr w:type="gramEnd"/>
      <w:r>
        <w:rPr>
          <w:rFonts w:ascii="Courier New" w:hAnsi="Courier New" w:cs="Courier New"/>
          <w:color w:val="000000"/>
          <w:lang w:val="en-US"/>
        </w:rPr>
        <w:t xml:space="preserve">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w:t>
      </w:r>
      <w:proofErr w:type="gramStart"/>
      <w:r>
        <w:t>Login as guest/guest.</w:t>
      </w:r>
      <w:proofErr w:type="gramEnd"/>
      <w:r>
        <w:t xml:space="preserve">  Edit the </w:t>
      </w:r>
      <w:proofErr w:type="spellStart"/>
      <w:proofErr w:type="gramStart"/>
      <w:r>
        <w:t>weightwatcher.R</w:t>
      </w:r>
      <w:proofErr w:type="spellEnd"/>
      <w:proofErr w:type="gram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2" w:name="_Toc311893434"/>
      <w:r>
        <w:lastRenderedPageBreak/>
        <w:t>Advanced Use Cases</w:t>
      </w:r>
      <w:bookmarkEnd w:id="22"/>
      <w:r>
        <w:t xml:space="preserve"> </w:t>
      </w:r>
    </w:p>
    <w:p w14:paraId="2BDB6703" w14:textId="76109DA0" w:rsidR="0022640B" w:rsidRDefault="0022640B" w:rsidP="0022640B">
      <w:pPr>
        <w:pStyle w:val="Heading2"/>
        <w:rPr>
          <w:lang w:val="en-US"/>
        </w:rPr>
      </w:pPr>
      <w:bookmarkStart w:id="23" w:name="_Toc311893435"/>
      <w:r>
        <w:rPr>
          <w:lang w:val="en-US"/>
        </w:rPr>
        <w:t>External Database access</w:t>
      </w:r>
      <w:bookmarkEnd w:id="23"/>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6A874F6E" w:rsidR="0022640B" w:rsidRDefault="0022640B" w:rsidP="001A1084">
      <w:pPr>
        <w:pStyle w:val="BodyText"/>
        <w:numPr>
          <w:ilvl w:val="0"/>
          <w:numId w:val="46"/>
        </w:numPr>
        <w:rPr>
          <w:rStyle w:val="Hyperlink"/>
        </w:rPr>
      </w:pPr>
      <w:r>
        <w:rPr>
          <w:rStyle w:val="Hyperlink"/>
        </w:rPr>
        <w:t>Configure OpenShift 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proofErr w:type="gramStart"/>
      <w:r>
        <w:rPr>
          <w:rStyle w:val="Hyperlink"/>
        </w:rPr>
        <w:t>editing</w:t>
      </w:r>
      <w:proofErr w:type="gramEnd"/>
      <w:r>
        <w:rPr>
          <w:rStyle w:val="Hyperlink"/>
        </w:rPr>
        <w:t xml:space="preserve">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proofErr w:type="gramStart"/>
      <w:r>
        <w:rPr>
          <w:rStyle w:val="Hyperlink"/>
        </w:rPr>
        <w:t>resetting</w:t>
      </w:r>
      <w:proofErr w:type="gramEnd"/>
      <w:r>
        <w:rPr>
          <w:rStyle w:val="Hyperlink"/>
        </w:rPr>
        <w:t xml:space="preserve">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4" w:name="_Toc311893436"/>
      <w:r>
        <w:rPr>
          <w:lang w:val="en-US"/>
        </w:rPr>
        <w:lastRenderedPageBreak/>
        <w:t xml:space="preserve">Rule Changes using </w:t>
      </w:r>
      <w:r w:rsidR="00565BF5">
        <w:rPr>
          <w:lang w:val="en-US"/>
        </w:rPr>
        <w:t xml:space="preserve">oc </w:t>
      </w:r>
      <w:r>
        <w:rPr>
          <w:lang w:val="en-US"/>
        </w:rPr>
        <w:t>rsync</w:t>
      </w:r>
      <w:bookmarkEnd w:id="24"/>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w:t>
      </w:r>
      <w:proofErr w:type="gramStart"/>
      <w:r w:rsidR="00C51ADC">
        <w:t>Basic schematic as follows.</w:t>
      </w:r>
      <w:proofErr w:type="gramEnd"/>
      <w:r w:rsidR="00C51ADC">
        <w:t xml:space="preserve">  Refer also </w:t>
      </w:r>
      <w:hyperlink r:id="rId31"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5" w:name="_Toc311893437"/>
      <w:r w:rsidR="00E36DC2">
        <w:rPr>
          <w:lang w:val="en-US"/>
        </w:rPr>
        <w:t>Start the Decision Service</w:t>
      </w:r>
      <w:r w:rsidR="00C8791D">
        <w:rPr>
          <w:lang w:val="en-US"/>
        </w:rPr>
        <w:t xml:space="preserve"> Scanner</w:t>
      </w:r>
      <w:bookmarkEnd w:id="25"/>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6" w:name="_Toc311893438"/>
      <w:r>
        <w:rPr>
          <w:lang w:val="en-US"/>
        </w:rPr>
        <w:lastRenderedPageBreak/>
        <w:t>Rule Changes using W</w:t>
      </w:r>
      <w:r w:rsidR="00DB7A2A">
        <w:rPr>
          <w:lang w:val="en-US"/>
        </w:rPr>
        <w:t>orkbench</w:t>
      </w:r>
      <w:bookmarkEnd w:id="26"/>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 xml:space="preserve">Now oc </w:t>
      </w:r>
      <w:proofErr w:type="spellStart"/>
      <w:r w:rsidR="00E613AB">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7" w:name="_Toc311893439"/>
      <w:proofErr w:type="gramStart"/>
      <w:r>
        <w:rPr>
          <w:lang w:val="en-US"/>
        </w:rPr>
        <w:t xml:space="preserve">Apply </w:t>
      </w:r>
      <w:r w:rsidR="005C2AE6">
        <w:rPr>
          <w:lang w:val="en-US"/>
        </w:rPr>
        <w:t xml:space="preserve"> Rule</w:t>
      </w:r>
      <w:proofErr w:type="gramEnd"/>
      <w:r w:rsidR="005C2AE6">
        <w:rPr>
          <w:lang w:val="en-US"/>
        </w:rPr>
        <w:t xml:space="preserve"> Changes </w:t>
      </w:r>
      <w:r>
        <w:rPr>
          <w:lang w:val="en-US"/>
        </w:rPr>
        <w:t xml:space="preserve">to the </w:t>
      </w:r>
      <w:r w:rsidR="00E36DC2">
        <w:rPr>
          <w:lang w:val="en-US"/>
        </w:rPr>
        <w:t>Decision Service</w:t>
      </w:r>
      <w:bookmarkEnd w:id="27"/>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8" w:name="_Toc311893440"/>
      <w:r w:rsidRPr="00D0792E">
        <w:lastRenderedPageBreak/>
        <w:t>Extras</w:t>
      </w:r>
      <w:bookmarkEnd w:id="28"/>
    </w:p>
    <w:p w14:paraId="71B0B6B1" w14:textId="721AC7CA" w:rsidR="002F674B" w:rsidRPr="00244916" w:rsidRDefault="002F674B" w:rsidP="002F674B">
      <w:pPr>
        <w:pStyle w:val="Heading2"/>
      </w:pPr>
      <w:bookmarkStart w:id="29" w:name="_Toc311893441"/>
      <w:r>
        <w:t>Metrics</w:t>
      </w:r>
      <w:bookmarkEnd w:id="2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w:t>
            </w:r>
            <w:proofErr w:type="gramStart"/>
            <w:r>
              <w:rPr>
                <w:rFonts w:ascii="Courier New" w:hAnsi="Courier New" w:cs="Courier New"/>
              </w:rPr>
              <w:t>vagrant</w:t>
            </w:r>
            <w:proofErr w:type="gramEnd"/>
            <w:r>
              <w:rPr>
                <w:rFonts w:ascii="Courier New" w:hAnsi="Courier New" w:cs="Courier New"/>
              </w:rPr>
              <w:t xml:space="preserve"> </w:t>
            </w:r>
            <w:proofErr w:type="spellStart"/>
            <w:r>
              <w:rPr>
                <w:rFonts w:ascii="Courier New" w:hAnsi="Courier New" w:cs="Courier New"/>
              </w:rPr>
              <w:t>ssh</w:t>
            </w:r>
            <w:proofErr w:type="spellEnd"/>
          </w:p>
          <w:p w14:paraId="52F90FA8" w14:textId="77777777" w:rsidR="002F674B" w:rsidRDefault="002F674B" w:rsidP="0022640B">
            <w:pPr>
              <w:pStyle w:val="BodyText"/>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su</w:t>
            </w:r>
            <w:proofErr w:type="spellEnd"/>
            <w:proofErr w:type="gramEnd"/>
            <w:r>
              <w:rPr>
                <w:rFonts w:ascii="Courier New" w:hAnsi="Courier New" w:cs="Courier New"/>
              </w:rPr>
              <w:t xml:space="preserve"> - </w:t>
            </w:r>
          </w:p>
          <w:p w14:paraId="191F5DE6" w14:textId="77777777" w:rsidR="002F674B" w:rsidRDefault="002F674B" w:rsidP="0022640B">
            <w:pPr>
              <w:pStyle w:val="BodyText"/>
              <w:rPr>
                <w:rFonts w:ascii="Courier New" w:hAnsi="Courier New" w:cs="Courier New"/>
              </w:rPr>
            </w:pPr>
            <w:r>
              <w:rPr>
                <w:rFonts w:ascii="Courier New" w:hAnsi="Courier New" w:cs="Courier New"/>
              </w:rPr>
              <w:t>Password: vagrant</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xml:space="preserve"># </w:t>
            </w:r>
            <w:proofErr w:type="gramStart"/>
            <w:r>
              <w:rPr>
                <w:rFonts w:ascii="Courier New" w:hAnsi="Courier New" w:cs="Courier New"/>
              </w:rPr>
              <w:t>oc</w:t>
            </w:r>
            <w:proofErr w:type="gramEnd"/>
            <w:r>
              <w:rPr>
                <w:rFonts w:ascii="Courier New" w:hAnsi="Courier New" w:cs="Courier New"/>
              </w:rPr>
              <w:t xml:space="preserve">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3"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systemctl</w:t>
            </w:r>
            <w:proofErr w:type="spellEnd"/>
            <w:proofErr w:type="gram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30" w:name="_Toc311893442"/>
      <w:r>
        <w:t>Image Download</w:t>
      </w:r>
      <w:bookmarkEnd w:id="30"/>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31" w:name="_Toc311893443"/>
      <w:r>
        <w:lastRenderedPageBreak/>
        <w:t>Source Download</w:t>
      </w:r>
      <w:bookmarkEnd w:id="31"/>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11112D5C" w14:textId="06993688" w:rsidR="008C5B86" w:rsidRDefault="008C5B86" w:rsidP="008C5B86">
      <w:pPr>
        <w:pStyle w:val="Heading2"/>
      </w:pPr>
      <w:bookmarkStart w:id="32" w:name="_Toc311893444"/>
      <w:r>
        <w:t>Launch Container Instances</w:t>
      </w:r>
      <w:r w:rsidR="00B65C81">
        <w:t xml:space="preserve"> </w:t>
      </w:r>
      <w:r w:rsidR="004E6367">
        <w:t>u</w:t>
      </w:r>
      <w:r w:rsidR="00B65C81">
        <w:t>s</w:t>
      </w:r>
      <w:r w:rsidR="004E6367">
        <w:t xml:space="preserve">ing </w:t>
      </w:r>
      <w:r w:rsidR="006A6EFE">
        <w:t>Docker Toolbox</w:t>
      </w:r>
      <w:bookmarkEnd w:id="32"/>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proofErr w:type="gramStart"/>
      <w:r w:rsidR="006A6EFE">
        <w:rPr>
          <w:rFonts w:ascii="Courier New" w:hAnsi="Courier New"/>
        </w:rPr>
        <w:t>docker</w:t>
      </w:r>
      <w:proofErr w:type="gramEnd"/>
      <w:r w:rsidR="006A6EFE">
        <w:rPr>
          <w:rFonts w:ascii="Courier New" w:hAnsi="Courier New"/>
        </w:rPr>
        <w:t xml:space="preserve">-machine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proofErr w:type="gramStart"/>
      <w:r w:rsidRPr="004735DE">
        <w:rPr>
          <w:rFonts w:ascii="Courier New" w:hAnsi="Courier New"/>
        </w:rPr>
        <w:t>docker</w:t>
      </w:r>
      <w:proofErr w:type="gramEnd"/>
      <w:r w:rsidRPr="004735DE">
        <w:rPr>
          <w:rFonts w:ascii="Courier New" w:hAnsi="Courier New"/>
        </w:rPr>
        <w:t xml:space="preserve">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proofErr w:type="gramStart"/>
      <w:r>
        <w:rPr>
          <w:rFonts w:ascii="Courier New" w:hAnsi="Courier New"/>
        </w:rPr>
        <w:t>docker</w:t>
      </w:r>
      <w:proofErr w:type="gramEnd"/>
      <w:r>
        <w:rPr>
          <w:rFonts w:ascii="Courier New" w:hAnsi="Courier New"/>
        </w:rPr>
        <w:t xml:space="preserve">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proofErr w:type="gramStart"/>
      <w:r>
        <w:rPr>
          <w:rFonts w:ascii="Courier New" w:hAnsi="Courier New"/>
        </w:rPr>
        <w:t>docker</w:t>
      </w:r>
      <w:proofErr w:type="gramEnd"/>
      <w:r>
        <w:rPr>
          <w:rFonts w:ascii="Courier New" w:hAnsi="Courier New"/>
        </w:rPr>
        <w:t xml:space="preserve">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proofErr w:type="gramStart"/>
      <w:r>
        <w:rPr>
          <w:rFonts w:ascii="Courier New" w:hAnsi="Courier New"/>
        </w:rPr>
        <w:t>docker</w:t>
      </w:r>
      <w:proofErr w:type="gramEnd"/>
      <w:r>
        <w:rPr>
          <w:rFonts w:ascii="Courier New" w:hAnsi="Courier New"/>
        </w:rPr>
        <w:t xml:space="preserve">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70068E6B" w:rsidR="00D0792E" w:rsidRPr="00B361C3" w:rsidRDefault="00D0792E" w:rsidP="00B361C3">
      <w:pPr>
        <w:pStyle w:val="Heading2"/>
      </w:pPr>
      <w:bookmarkStart w:id="33" w:name="_Toc311893445"/>
      <w:r w:rsidRPr="00B361C3">
        <w:t>Useful (</w:t>
      </w:r>
      <w:r w:rsidR="006A6EFE">
        <w:t>Docker Toolbox</w:t>
      </w:r>
      <w:r w:rsidRPr="00B361C3">
        <w:t>) Docker Commands</w:t>
      </w:r>
      <w:bookmarkEnd w:id="33"/>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proofErr w:type="gramStart"/>
            <w:r w:rsidR="006A6EFE">
              <w:rPr>
                <w:rFonts w:ascii="Courier New" w:hAnsi="Courier New" w:cs="Courier New"/>
              </w:rPr>
              <w:t>docker</w:t>
            </w:r>
            <w:proofErr w:type="gramEnd"/>
            <w:r w:rsidR="006A6EFE">
              <w:rPr>
                <w:rFonts w:ascii="Courier New" w:hAnsi="Courier New" w:cs="Courier New"/>
              </w:rPr>
              <w:t xml:space="preserve">-machine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xml:space="preserve">$ </w:t>
            </w:r>
            <w:proofErr w:type="gramStart"/>
            <w:r w:rsidRPr="00B40C51">
              <w:rPr>
                <w:rFonts w:ascii="Courier New" w:hAnsi="Courier New" w:cs="Courier New"/>
                <w:color w:val="000000"/>
                <w:lang w:val="en-US"/>
              </w:rPr>
              <w:t>docker</w:t>
            </w:r>
            <w:proofErr w:type="gramEnd"/>
            <w:r w:rsidRPr="00B40C51">
              <w:rPr>
                <w:rFonts w:ascii="Courier New" w:hAnsi="Courier New" w:cs="Courier New"/>
                <w:color w:val="000000"/>
                <w:lang w:val="en-US"/>
              </w:rPr>
              <w:t xml:space="preserve">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docker</w:t>
            </w:r>
            <w:proofErr w:type="gramEnd"/>
            <w:r>
              <w:rPr>
                <w:rFonts w:ascii="Courier New" w:hAnsi="Courier New" w:cs="Courier New"/>
                <w:color w:val="000000"/>
                <w:lang w:val="en-US"/>
              </w:rPr>
              <w:t xml:space="preserve">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4" w:name="_Toc311893446"/>
      <w:r w:rsidRPr="00B361C3">
        <w:lastRenderedPageBreak/>
        <w:t>Useful OpenShift Commands</w:t>
      </w:r>
      <w:bookmarkEnd w:id="34"/>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37288456" w:rsidR="00D0792E" w:rsidRPr="00DB1D4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proofErr w:type="gramStart"/>
      <w:r w:rsidRPr="00DB1D4D">
        <w:rPr>
          <w:rFonts w:ascii="Courier New" w:hAnsi="Courier New" w:cs="Courier New"/>
          <w:color w:val="000000"/>
          <w:lang w:val="en-US"/>
        </w:rPr>
        <w:t>oc</w:t>
      </w:r>
      <w:proofErr w:type="gramEnd"/>
      <w:r w:rsidRPr="00DB1D4D">
        <w:rPr>
          <w:rFonts w:ascii="Courier New" w:hAnsi="Courier New" w:cs="Courier New"/>
          <w:color w:val="000000"/>
          <w:lang w:val="en-US"/>
        </w:rPr>
        <w:t xml:space="preserve">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oc</w:t>
      </w:r>
      <w:proofErr w:type="gramEnd"/>
      <w:r>
        <w:rPr>
          <w:rFonts w:ascii="Courier New" w:hAnsi="Courier New" w:cs="Courier New"/>
          <w:shd w:val="clear" w:color="auto" w:fill="FFFFFF"/>
        </w:rPr>
        <w:t xml:space="preserve">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gramStart"/>
      <w:r w:rsidR="00D0792E">
        <w:rPr>
          <w:rFonts w:ascii="Courier New" w:hAnsi="Courier New" w:cs="Courier New"/>
          <w:shd w:val="clear" w:color="auto" w:fill="FFFFFF"/>
        </w:rPr>
        <w:t>locate</w:t>
      </w:r>
      <w:proofErr w:type="gramEnd"/>
      <w:r w:rsidR="00D0792E">
        <w:rPr>
          <w:rFonts w:ascii="Courier New" w:hAnsi="Courier New" w:cs="Courier New"/>
          <w:shd w:val="clear" w:color="auto" w:fill="FFFFFF"/>
        </w:rPr>
        <w:t xml:space="preserv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openshift</w:t>
      </w:r>
      <w:proofErr w:type="gramEnd"/>
      <w:r>
        <w:rPr>
          <w:rFonts w:ascii="Courier New" w:hAnsi="Courier New" w:cs="Courier New"/>
          <w:shd w:val="clear" w:color="auto" w:fill="FFFFFF"/>
        </w:rPr>
        <w:t xml:space="preserve">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proofErr w:type="gramStart"/>
      <w:r w:rsidR="00D0792E">
        <w:rPr>
          <w:rFonts w:ascii="Courier New" w:hAnsi="Courier New" w:cs="Courier New"/>
          <w:shd w:val="clear" w:color="auto" w:fill="FFFFFF"/>
        </w:rPr>
        <w:t>systemctl</w:t>
      </w:r>
      <w:proofErr w:type="spellEnd"/>
      <w:proofErr w:type="gram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proofErr w:type="gramStart"/>
      <w:r w:rsidR="00D0792E">
        <w:rPr>
          <w:rFonts w:ascii="Courier New" w:hAnsi="Courier New" w:cs="Courier New"/>
          <w:shd w:val="clear" w:color="auto" w:fill="FFFFFF"/>
        </w:rPr>
        <w:t>systemctl</w:t>
      </w:r>
      <w:proofErr w:type="spellEnd"/>
      <w:proofErr w:type="gram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proofErr w:type="gramStart"/>
      <w:r w:rsidR="00D0792E">
        <w:rPr>
          <w:rFonts w:ascii="Courier New" w:hAnsi="Courier New" w:cs="Courier New"/>
          <w:shd w:val="clear" w:color="auto" w:fill="FFFFFF"/>
        </w:rPr>
        <w:t>systemctl</w:t>
      </w:r>
      <w:proofErr w:type="spellEnd"/>
      <w:proofErr w:type="gram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proofErr w:type="gramStart"/>
      <w:r>
        <w:rPr>
          <w:rFonts w:ascii="Courier New" w:hAnsi="Courier New" w:cs="Courier New"/>
          <w:shd w:val="clear" w:color="auto" w:fill="FFFFFF"/>
        </w:rPr>
        <w:t>journalctl</w:t>
      </w:r>
      <w:proofErr w:type="spellEnd"/>
      <w:proofErr w:type="gram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proofErr w:type="gramStart"/>
      <w:r w:rsidRPr="004B2773">
        <w:rPr>
          <w:rFonts w:ascii="Courier New" w:hAnsi="Courier New" w:cs="Courier New"/>
          <w:color w:val="333333"/>
          <w:bdr w:val="none" w:sz="0" w:space="0" w:color="auto" w:frame="1"/>
        </w:rPr>
        <w:t>journalctl</w:t>
      </w:r>
      <w:proofErr w:type="spellEnd"/>
      <w:proofErr w:type="gram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proofErr w:type="gramStart"/>
      <w:r w:rsidRPr="00BB29F0">
        <w:rPr>
          <w:rFonts w:ascii="Courier New" w:hAnsi="Courier New" w:cs="Courier New"/>
          <w:color w:val="333333"/>
          <w:bdr w:val="none" w:sz="0" w:space="0" w:color="auto" w:frame="1"/>
        </w:rPr>
        <w:t>journalctl</w:t>
      </w:r>
      <w:proofErr w:type="spellEnd"/>
      <w:proofErr w:type="gram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proofErr w:type="gramStart"/>
      <w:r w:rsidR="0060205F" w:rsidRPr="008A3158">
        <w:rPr>
          <w:rFonts w:ascii="Courier New" w:hAnsi="Courier New" w:cs="Courier New"/>
          <w:color w:val="000000"/>
          <w:lang w:val="en-US"/>
        </w:rPr>
        <w:t>oc</w:t>
      </w:r>
      <w:proofErr w:type="gramEnd"/>
      <w:r w:rsidR="0060205F" w:rsidRPr="008A3158">
        <w:rPr>
          <w:rFonts w:ascii="Courier New" w:hAnsi="Courier New" w:cs="Courier New"/>
          <w:color w:val="000000"/>
          <w:lang w:val="en-US"/>
        </w:rPr>
        <w:t xml:space="preserve">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w:t>
      </w:r>
      <w:proofErr w:type="gramStart"/>
      <w:r w:rsidR="008A3158" w:rsidRPr="008A3158">
        <w:rPr>
          <w:rFonts w:ascii="Courier New" w:hAnsi="Courier New" w:cs="Courier New"/>
          <w:color w:val="000000"/>
          <w:lang w:val="en-US"/>
        </w:rPr>
        <w:t>oc</w:t>
      </w:r>
      <w:proofErr w:type="gramEnd"/>
      <w:r w:rsidR="008A3158" w:rsidRPr="008A3158">
        <w:rPr>
          <w:rFonts w:ascii="Courier New" w:hAnsi="Courier New" w:cs="Courier New"/>
          <w:color w:val="000000"/>
          <w:lang w:val="en-US"/>
        </w:rPr>
        <w:t xml:space="preserve">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Default="00181076" w:rsidP="00EB51C3">
      <w:pPr>
        <w:pStyle w:val="List"/>
        <w:pBdr>
          <w:top w:val="single" w:sz="4" w:space="1" w:color="auto"/>
          <w:left w:val="single" w:sz="4" w:space="4" w:color="auto"/>
          <w:bottom w:val="single" w:sz="4" w:space="1" w:color="auto"/>
          <w:right w:val="single" w:sz="4" w:space="4" w:color="auto"/>
        </w:pBdr>
        <w:ind w:left="142"/>
      </w:pPr>
      <w:r>
        <w:rPr>
          <w:rFonts w:ascii="Courier New" w:hAnsi="Courier New" w:cs="Courier New"/>
          <w:color w:val="000000"/>
          <w:lang w:val="en-US"/>
        </w:rPr>
        <w:t xml:space="preserve"># </w:t>
      </w:r>
      <w:proofErr w:type="gramStart"/>
      <w:r>
        <w:t>openshift</w:t>
      </w:r>
      <w:proofErr w:type="gramEnd"/>
      <w:r>
        <w:t xml:space="preserve"> ex diagnostics</w:t>
      </w:r>
    </w:p>
    <w:p w14:paraId="7E94AC7D" w14:textId="3DCC0972" w:rsidR="00783D98" w:rsidRDefault="00783D98" w:rsidP="00EB51C3">
      <w:pPr>
        <w:pStyle w:val="List"/>
        <w:pBdr>
          <w:top w:val="single" w:sz="4" w:space="1" w:color="auto"/>
          <w:left w:val="single" w:sz="4" w:space="4" w:color="auto"/>
          <w:bottom w:val="single" w:sz="4" w:space="1" w:color="auto"/>
          <w:right w:val="single" w:sz="4" w:space="4" w:color="auto"/>
        </w:pBdr>
        <w:ind w:left="142"/>
      </w:pPr>
      <w:proofErr w:type="spellStart"/>
      <w:proofErr w:type="gramStart"/>
      <w:r>
        <w:t>oadm</w:t>
      </w:r>
      <w:proofErr w:type="spellEnd"/>
      <w:proofErr w:type="gramEnd"/>
      <w:r>
        <w:t xml:space="preserve"> policy add-cluster-role-to-user cluster-admin &lt;user name&gt;</w:t>
      </w:r>
    </w:p>
    <w:p w14:paraId="2E0AA4DF" w14:textId="75CF7783" w:rsidR="004E3457" w:rsidRDefault="004E3457" w:rsidP="00EB51C3">
      <w:pPr>
        <w:pStyle w:val="List"/>
        <w:pBdr>
          <w:top w:val="single" w:sz="4" w:space="1" w:color="auto"/>
          <w:left w:val="single" w:sz="4" w:space="4" w:color="auto"/>
          <w:bottom w:val="single" w:sz="4" w:space="1" w:color="auto"/>
          <w:right w:val="single" w:sz="4" w:space="4" w:color="auto"/>
        </w:pBdr>
        <w:ind w:left="142"/>
      </w:pPr>
      <w:proofErr w:type="gramStart"/>
      <w:r>
        <w:t>oc</w:t>
      </w:r>
      <w:proofErr w:type="gramEnd"/>
      <w:r>
        <w:t xml:space="preserve"> delete all -</w:t>
      </w:r>
      <w:r w:rsidR="00652C23">
        <w:t>-</w:t>
      </w:r>
      <w:r>
        <w:t>all -n openshift-infra</w:t>
      </w:r>
    </w:p>
    <w:p w14:paraId="1BD7C072" w14:textId="3EFE8AD7" w:rsidR="00C66E8E"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gramStart"/>
      <w:r>
        <w:rPr>
          <w:rFonts w:ascii="Menlo Regular" w:hAnsi="Menlo Regular" w:cs="Menlo Regular"/>
          <w:color w:val="000000"/>
          <w:sz w:val="20"/>
          <w:szCs w:val="20"/>
          <w:lang w:val="en-US"/>
        </w:rPr>
        <w:t>find</w:t>
      </w:r>
      <w:proofErr w:type="gramEnd"/>
      <w:r>
        <w:rPr>
          <w:rFonts w:ascii="Menlo Regular" w:hAnsi="Menlo Regular" w:cs="Menlo Regular"/>
          <w:color w:val="000000"/>
          <w:sz w:val="20"/>
          <w:szCs w:val="20"/>
          <w:lang w:val="en-US"/>
        </w:rPr>
        <w:t xml:space="preserve"> . -</w:t>
      </w:r>
      <w:proofErr w:type="gramStart"/>
      <w:r>
        <w:rPr>
          <w:rFonts w:ascii="Menlo Regular" w:hAnsi="Menlo Regular" w:cs="Menlo Regular"/>
          <w:color w:val="000000"/>
          <w:sz w:val="20"/>
          <w:szCs w:val="20"/>
          <w:lang w:val="en-US"/>
        </w:rPr>
        <w:t>type</w:t>
      </w:r>
      <w:proofErr w:type="gramEnd"/>
      <w:r>
        <w:rPr>
          <w:rFonts w:ascii="Menlo Regular" w:hAnsi="Menlo Regular" w:cs="Menlo Regular"/>
          <w:color w:val="000000"/>
          <w:sz w:val="20"/>
          <w:szCs w:val="20"/>
          <w:lang w:val="en-US"/>
        </w:rPr>
        <w:t xml:space="preserve"> s -name master-</w:t>
      </w:r>
      <w:proofErr w:type="spellStart"/>
      <w:r>
        <w:rPr>
          <w:rFonts w:ascii="Menlo Regular" w:hAnsi="Menlo Regular" w:cs="Menlo Regular"/>
          <w:color w:val="000000"/>
          <w:sz w:val="20"/>
          <w:szCs w:val="20"/>
          <w:lang w:val="en-US"/>
        </w:rPr>
        <w:t>config.yaml</w:t>
      </w:r>
      <w:proofErr w:type="spellEnd"/>
      <w:r>
        <w:rPr>
          <w:rFonts w:ascii="Menlo Regular" w:hAnsi="Menlo Regular" w:cs="Menlo Regular"/>
          <w:color w:val="000000"/>
          <w:sz w:val="20"/>
          <w:szCs w:val="20"/>
          <w:lang w:val="en-US"/>
        </w:rPr>
        <w:t xml:space="preserve"> -print</w:t>
      </w:r>
    </w:p>
    <w:p w14:paraId="7CECADD6" w14:textId="77777777" w:rsidR="00EB51C3"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5" w:name="_Toc311893447"/>
      <w:r w:rsidRPr="00B361C3">
        <w:lastRenderedPageBreak/>
        <w:t xml:space="preserve">Useful </w:t>
      </w:r>
      <w:r>
        <w:t>Vagrant</w:t>
      </w:r>
      <w:r w:rsidRPr="00B361C3">
        <w:t xml:space="preserve"> Commands</w:t>
      </w:r>
      <w:bookmarkEnd w:id="35"/>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proofErr w:type="gramStart"/>
      <w:r>
        <w:rPr>
          <w:rFonts w:ascii="Courier New" w:hAnsi="Courier New" w:cs="Courier New"/>
          <w:shd w:val="clear" w:color="auto" w:fill="FFFFFF"/>
        </w:rPr>
        <w:t>mkdir</w:t>
      </w:r>
      <w:proofErr w:type="spellEnd"/>
      <w:proofErr w:type="gram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proofErr w:type="gram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t>
      </w:r>
      <w:proofErr w:type="gramEnd"/>
      <w:r>
        <w:rPr>
          <w:rFonts w:ascii="Courier New" w:hAnsi="Courier New" w:cs="Courier New"/>
          <w:shd w:val="clear" w:color="auto" w:fill="FFFFFF"/>
        </w:rPr>
        <w:t>/weightwatcher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vi</w:t>
      </w:r>
      <w:proofErr w:type="gram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gramStart"/>
      <w:r>
        <w:rPr>
          <w:rFonts w:ascii="Courier New" w:hAnsi="Courier New" w:cs="Courier New"/>
          <w:shd w:val="clear" w:color="auto" w:fill="FFFFFF"/>
        </w:rPr>
        <w:t>:1</w:t>
      </w:r>
      <w:proofErr w:type="gramEnd"/>
      <w:r>
        <w:rPr>
          <w:rFonts w:ascii="Courier New" w:hAnsi="Courier New" w:cs="Courier New"/>
          <w:shd w:val="clear" w:color="auto" w:fill="FFFFFF"/>
        </w:rPr>
        <w:t>,$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gramStart"/>
      <w:r>
        <w:rPr>
          <w:rFonts w:ascii="Courier New" w:hAnsi="Courier New" w:cs="Courier New"/>
          <w:shd w:val="clear" w:color="auto" w:fill="FFFFFF"/>
        </w:rPr>
        <w:t>vagrant</w:t>
      </w:r>
      <w:proofErr w:type="gramEnd"/>
      <w:r>
        <w:rPr>
          <w:rFonts w:ascii="Courier New" w:hAnsi="Courier New" w:cs="Courier New"/>
          <w:shd w:val="clear" w:color="auto" w:fill="FFFFFF"/>
        </w:rPr>
        <w:t xml:space="preserve">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6" w:name="_Toc311893448"/>
      <w:r>
        <w:lastRenderedPageBreak/>
        <w:t xml:space="preserve">Changing Rules </w:t>
      </w:r>
      <w:r w:rsidR="006A6EFE">
        <w:t>Docker Toolbox</w:t>
      </w:r>
      <w:r w:rsidR="0031161D">
        <w:t xml:space="preserve"> example</w:t>
      </w:r>
      <w:bookmarkEnd w:id="36"/>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w:t>
      </w:r>
      <w:proofErr w:type="gramStart"/>
      <w:r>
        <w:t>Re)launch</w:t>
      </w:r>
      <w:proofErr w:type="gramEnd"/>
      <w:r>
        <w:t xml:space="preserve">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w:t>
      </w:r>
      <w:proofErr w:type="gramStart"/>
      <w:r>
        <w:t>Re)launch</w:t>
      </w:r>
      <w:proofErr w:type="gramEnd"/>
      <w:r>
        <w:t xml:space="preserve">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w:t>
      </w:r>
      <w:proofErr w:type="gramStart"/>
      <w:r>
        <w:t>Re)launch</w:t>
      </w:r>
      <w:proofErr w:type="gramEnd"/>
      <w:r>
        <w:t xml:space="preserve">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w:t>
      </w:r>
      <w:proofErr w:type="gramStart"/>
      <w:r>
        <w:t>:8018</w:t>
      </w:r>
      <w:proofErr w:type="gramEnd"/>
      <w:r>
        <w:t>/drools-wb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e.g</w:t>
      </w:r>
      <w:proofErr w:type="gramStart"/>
      <w:r w:rsidR="00C86E00">
        <w:t>.  favourite</w:t>
      </w:r>
      <w:proofErr w:type="gramEnd"/>
      <w:r w:rsidR="00C86E00">
        <w:t xml:space="preserv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7" w:name="_Toc311893449"/>
      <w:r w:rsidR="008463BA">
        <w:t xml:space="preserve">Quick </w:t>
      </w:r>
      <w:r w:rsidR="008C0EC8">
        <w:t>Res</w:t>
      </w:r>
      <w:r w:rsidR="008463BA">
        <w:t>tart</w:t>
      </w:r>
      <w:r w:rsidR="008C0EC8">
        <w:t xml:space="preserve"> Checklist</w:t>
      </w:r>
      <w:bookmarkEnd w:id="37"/>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proofErr w:type="gramStart"/>
      <w:r>
        <w:t>vagrant</w:t>
      </w:r>
      <w:proofErr w:type="gramEnd"/>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proofErr w:type="gramStart"/>
      <w:r>
        <w:t>su</w:t>
      </w:r>
      <w:proofErr w:type="spellEnd"/>
      <w:proofErr w:type="gram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8" w:name="_Toc311893450"/>
      <w:r>
        <w:lastRenderedPageBreak/>
        <w:t>Enhancements</w:t>
      </w:r>
      <w:bookmarkEnd w:id="38"/>
    </w:p>
    <w:p w14:paraId="788DDBFE" w14:textId="7893617D" w:rsidR="003A67AC" w:rsidRDefault="003A67AC" w:rsidP="003A67AC">
      <w:pPr>
        <w:pStyle w:val="Heading2"/>
      </w:pPr>
      <w:bookmarkStart w:id="39" w:name="_Toc311893451"/>
      <w:r>
        <w:t>To Do</w:t>
      </w:r>
      <w:bookmarkEnd w:id="39"/>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proofErr w:type="gramStart"/>
      <w:r>
        <w:t>m</w:t>
      </w:r>
      <w:r w:rsidR="00272770">
        <w:t>2</w:t>
      </w:r>
      <w:proofErr w:type="gramEnd"/>
      <w:r w:rsidR="00272770">
        <w:t xml:space="preserve">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r>
        <w:lastRenderedPageBreak/>
        <w:t>Work in Progress</w:t>
      </w:r>
    </w:p>
    <w:p w14:paraId="666EC387" w14:textId="13579DE4" w:rsidR="00FF71E6" w:rsidRDefault="00FF71E6" w:rsidP="00AC5375">
      <w:pPr>
        <w:pStyle w:val="Heading2"/>
      </w:pPr>
      <w:r>
        <w:t>Metrics Setup</w:t>
      </w:r>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w:t>
      </w:r>
      <w:proofErr w:type="gramStart"/>
      <w:r w:rsidR="008270B1" w:rsidRPr="00225E4A">
        <w:rPr>
          <w:rFonts w:ascii="Courier New" w:hAnsi="Courier New" w:cs="Courier New"/>
        </w:rPr>
        <w:t>openshift</w:t>
      </w:r>
      <w:proofErr w:type="gramEnd"/>
      <w:r w:rsidR="008270B1" w:rsidRPr="00225E4A">
        <w:rPr>
          <w:rFonts w:ascii="Courier New" w:hAnsi="Courier New" w:cs="Courier New"/>
        </w:rPr>
        <w:t xml:space="preserve">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xml:space="preserve"># </w:t>
      </w:r>
      <w:proofErr w:type="gramStart"/>
      <w:r w:rsidRPr="00225E4A">
        <w:rPr>
          <w:rFonts w:ascii="Courier New" w:hAnsi="Courier New" w:cs="Courier New"/>
        </w:rPr>
        <w:t>vi</w:t>
      </w:r>
      <w:proofErr w:type="gramEnd"/>
      <w:r w:rsidRPr="00225E4A">
        <w:rPr>
          <w:rFonts w:ascii="Courier New" w:hAnsi="Courier New" w:cs="Courier New"/>
        </w:rPr>
        <w:t xml:space="preserve">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proofErr w:type="gramStart"/>
      <w:r w:rsidRPr="00225E4A">
        <w:rPr>
          <w:rFonts w:ascii="Courier New" w:hAnsi="Courier New" w:cs="Courier New"/>
          <w:color w:val="000000"/>
          <w:lang w:val="en-US"/>
        </w:rPr>
        <w:t>assetConfig</w:t>
      </w:r>
      <w:proofErr w:type="spellEnd"/>
      <w:proofErr w:type="gram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proofErr w:type="gramStart"/>
      <w:r w:rsidRPr="00225E4A">
        <w:rPr>
          <w:rFonts w:ascii="Courier New" w:hAnsi="Courier New" w:cs="Courier New"/>
          <w:color w:val="000000"/>
          <w:lang w:val="en-US"/>
        </w:rPr>
        <w:t>metricsPublicURL</w:t>
      </w:r>
      <w:proofErr w:type="spellEnd"/>
      <w:proofErr w:type="gramEnd"/>
      <w:r w:rsidRPr="00225E4A">
        <w:rPr>
          <w:rFonts w:ascii="Courier New" w:hAnsi="Courier New" w:cs="Courier New"/>
          <w:color w:val="000000"/>
          <w:lang w:val="en-US"/>
        </w:rPr>
        <w:t xml:space="preserve">: </w:t>
      </w:r>
      <w:hyperlink r:id="rId34"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proofErr w:type="gramStart"/>
      <w:r w:rsidRPr="00225E4A">
        <w:rPr>
          <w:rFonts w:ascii="Courier New" w:hAnsi="Courier New" w:cs="Courier New"/>
          <w:color w:val="000000"/>
          <w:lang w:val="en-US"/>
        </w:rPr>
        <w:t>masterPublicURL</w:t>
      </w:r>
      <w:proofErr w:type="spellEnd"/>
      <w:proofErr w:type="gram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proofErr w:type="gramStart"/>
      <w:r w:rsidRPr="00225E4A">
        <w:rPr>
          <w:rFonts w:ascii="Courier New" w:hAnsi="Courier New" w:cs="Courier New"/>
          <w:color w:val="000000"/>
          <w:lang w:val="en-US"/>
        </w:rPr>
        <w:t>publicURL</w:t>
      </w:r>
      <w:proofErr w:type="spellEnd"/>
      <w:proofErr w:type="gramEnd"/>
      <w:r w:rsidRPr="00225E4A">
        <w:rPr>
          <w:rFonts w:ascii="Courier New" w:hAnsi="Courier New" w:cs="Courier New"/>
          <w:color w:val="000000"/>
          <w:lang w:val="en-US"/>
        </w:rPr>
        <w:t xml:space="preserve">: </w:t>
      </w:r>
      <w:hyperlink r:id="rId35"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proofErr w:type="gramStart"/>
      <w:r w:rsidRPr="00225E4A">
        <w:rPr>
          <w:rFonts w:ascii="Courier New" w:hAnsi="Courier New" w:cs="Courier New"/>
          <w:color w:val="000000"/>
          <w:lang w:val="en-US"/>
        </w:rPr>
        <w:t>corsAllowedOrigins</w:t>
      </w:r>
      <w:proofErr w:type="spellEnd"/>
      <w:proofErr w:type="gram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proofErr w:type="gramStart"/>
      <w:r w:rsidRPr="00225E4A">
        <w:rPr>
          <w:rFonts w:ascii="Courier New" w:hAnsi="Courier New" w:cs="Courier New"/>
          <w:color w:val="000000"/>
          <w:lang w:val="en-US"/>
        </w:rPr>
        <w:t>- .*</w:t>
      </w:r>
      <w:proofErr w:type="gramEnd"/>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systemctl</w:t>
      </w:r>
      <w:proofErr w:type="spellEnd"/>
      <w:proofErr w:type="gram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w:t>
      </w:r>
      <w:proofErr w:type="gramStart"/>
      <w:r w:rsidR="008270B1" w:rsidRPr="00DE001C">
        <w:rPr>
          <w:rFonts w:ascii="Courier New" w:hAnsi="Courier New" w:cs="Courier New"/>
        </w:rPr>
        <w:t>openshift</w:t>
      </w:r>
      <w:proofErr w:type="gramEnd"/>
      <w:r w:rsidR="008270B1" w:rsidRPr="00DE001C">
        <w:rPr>
          <w:rFonts w:ascii="Courier New" w:hAnsi="Courier New" w:cs="Courier New"/>
        </w:rPr>
        <w:t xml:space="preserve">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6"/>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FF71E6" w:rsidRDefault="00FF71E6" w:rsidP="00842ABD">
      <w:r>
        <w:separator/>
      </w:r>
    </w:p>
  </w:endnote>
  <w:endnote w:type="continuationSeparator" w:id="0">
    <w:p w14:paraId="4E140AAC" w14:textId="77777777" w:rsidR="00FF71E6" w:rsidRDefault="00FF71E6"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FF71E6" w:rsidRPr="00842ABD" w:rsidRDefault="00FF71E6"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18156F">
      <w:rPr>
        <w:noProof/>
        <w:color w:val="7F7F7F" w:themeColor="text1" w:themeTint="80"/>
      </w:rPr>
      <w:t>17</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FF71E6" w:rsidRDefault="00FF71E6" w:rsidP="00842ABD">
      <w:r>
        <w:separator/>
      </w:r>
    </w:p>
  </w:footnote>
  <w:footnote w:type="continuationSeparator" w:id="0">
    <w:p w14:paraId="09660BC4" w14:textId="77777777" w:rsidR="00FF71E6" w:rsidRDefault="00FF71E6"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embedSystemFonts/>
  <w:activeWritingStyle w:appName="MSWord" w:lang="en-AU" w:vendorID="64" w:dllVersion="131078" w:nlCheck="1" w:checkStyle="1"/>
  <w:activeWritingStyle w:appName="MSWord" w:lang="en-US" w:vendorID="64" w:dllVersion="131078" w:nlCheck="1" w:checkStyle="1"/>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53F7"/>
    <w:rsid w:val="00187914"/>
    <w:rsid w:val="00190B8A"/>
    <w:rsid w:val="001912DD"/>
    <w:rsid w:val="00192041"/>
    <w:rsid w:val="00192659"/>
    <w:rsid w:val="00192B52"/>
    <w:rsid w:val="00194070"/>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944"/>
    <w:rsid w:val="002C10A0"/>
    <w:rsid w:val="002C3B54"/>
    <w:rsid w:val="002C5340"/>
    <w:rsid w:val="002C57A4"/>
    <w:rsid w:val="002C76DC"/>
    <w:rsid w:val="002D0289"/>
    <w:rsid w:val="002D1E78"/>
    <w:rsid w:val="002D24F4"/>
    <w:rsid w:val="002D2B95"/>
    <w:rsid w:val="002E0F62"/>
    <w:rsid w:val="002E38DE"/>
    <w:rsid w:val="002E64DF"/>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D761C"/>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57"/>
    <w:rsid w:val="004E34B5"/>
    <w:rsid w:val="004E50B8"/>
    <w:rsid w:val="004E5823"/>
    <w:rsid w:val="004E5FD0"/>
    <w:rsid w:val="004E6367"/>
    <w:rsid w:val="004E7518"/>
    <w:rsid w:val="004F0E99"/>
    <w:rsid w:val="004F1591"/>
    <w:rsid w:val="004F24A3"/>
    <w:rsid w:val="004F4D22"/>
    <w:rsid w:val="004F6287"/>
    <w:rsid w:val="00500295"/>
    <w:rsid w:val="00502238"/>
    <w:rsid w:val="00504754"/>
    <w:rsid w:val="00510B79"/>
    <w:rsid w:val="005130DE"/>
    <w:rsid w:val="00514190"/>
    <w:rsid w:val="0051708F"/>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205F"/>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46631"/>
    <w:rsid w:val="00D523C3"/>
    <w:rsid w:val="00D52601"/>
    <w:rsid w:val="00D53677"/>
    <w:rsid w:val="00D5465F"/>
    <w:rsid w:val="00D56249"/>
    <w:rsid w:val="00D56268"/>
    <w:rsid w:val="00D56BAD"/>
    <w:rsid w:val="00D57260"/>
    <w:rsid w:val="00D617EA"/>
    <w:rsid w:val="00D64979"/>
    <w:rsid w:val="00D65869"/>
    <w:rsid w:val="00D70E73"/>
    <w:rsid w:val="00D71D85"/>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503"/>
    <w:rsid w:val="00DA1CA2"/>
    <w:rsid w:val="00DA20F9"/>
    <w:rsid w:val="00DA56ED"/>
    <w:rsid w:val="00DA6DD5"/>
    <w:rsid w:val="00DA7A9E"/>
    <w:rsid w:val="00DB1D4D"/>
    <w:rsid w:val="00DB5D52"/>
    <w:rsid w:val="00DB6442"/>
    <w:rsid w:val="00DB7355"/>
    <w:rsid w:val="00DB7A2A"/>
    <w:rsid w:val="00DC00BC"/>
    <w:rsid w:val="00DC2839"/>
    <w:rsid w:val="00DC4026"/>
    <w:rsid w:val="00DC71A1"/>
    <w:rsid w:val="00DD0172"/>
    <w:rsid w:val="00DD04AC"/>
    <w:rsid w:val="00DD0FDD"/>
    <w:rsid w:val="00DD1E95"/>
    <w:rsid w:val="00DD348C"/>
    <w:rsid w:val="00DD45EC"/>
    <w:rsid w:val="00DD48CE"/>
    <w:rsid w:val="00DD58C5"/>
    <w:rsid w:val="00DD62D5"/>
    <w:rsid w:val="00DD6578"/>
    <w:rsid w:val="00DD7329"/>
    <w:rsid w:val="00DD77B6"/>
    <w:rsid w:val="00DE001C"/>
    <w:rsid w:val="00DE0F84"/>
    <w:rsid w:val="00DE37CB"/>
    <w:rsid w:val="00DE453B"/>
    <w:rsid w:val="00DE661A"/>
    <w:rsid w:val="00DE722B"/>
    <w:rsid w:val="00DF0148"/>
    <w:rsid w:val="00DF68C9"/>
    <w:rsid w:val="00DF6C73"/>
    <w:rsid w:val="00E008F7"/>
    <w:rsid w:val="00E01A16"/>
    <w:rsid w:val="00E02B16"/>
    <w:rsid w:val="00E03813"/>
    <w:rsid w:val="00E040DB"/>
    <w:rsid w:val="00E073B2"/>
    <w:rsid w:val="00E07F5C"/>
    <w:rsid w:val="00E1042A"/>
    <w:rsid w:val="00E11F86"/>
    <w:rsid w:val="00E13C02"/>
    <w:rsid w:val="00E15694"/>
    <w:rsid w:val="00E15B19"/>
    <w:rsid w:val="00E15B49"/>
    <w:rsid w:val="00E15E66"/>
    <w:rsid w:val="00E17043"/>
    <w:rsid w:val="00E211C5"/>
    <w:rsid w:val="00E227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4EE3"/>
    <w:rsid w:val="00E9567B"/>
    <w:rsid w:val="00E97159"/>
    <w:rsid w:val="00EA2123"/>
    <w:rsid w:val="00EA2928"/>
    <w:rsid w:val="00EA40FB"/>
    <w:rsid w:val="00EA5DE5"/>
    <w:rsid w:val="00EA77F2"/>
    <w:rsid w:val="00EA7EB3"/>
    <w:rsid w:val="00EB10DB"/>
    <w:rsid w:val="00EB18E1"/>
    <w:rsid w:val="00EB2A78"/>
    <w:rsid w:val="00EB3B30"/>
    <w:rsid w:val="00EB51C3"/>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blog.emergile.com/2015/11/16/drools-rules-rsynchronicity/" TargetMode="External"/><Relationship Id="rId32" Type="http://schemas.openxmlformats.org/officeDocument/2006/relationships/image" Target="media/image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ocs.openshift.com/enterprise/latest/install_config/cluster_metrics.html" TargetMode="External"/><Relationship Id="rId34" Type="http://schemas.openxmlformats.org/officeDocument/2006/relationships/hyperlink" Target="https://hawkular-metrics.example.com/hawkular/metrics" TargetMode="External"/><Relationship Id="rId35" Type="http://schemas.openxmlformats.org/officeDocument/2006/relationships/hyperlink" Target="https://localhost:8443/console/" TargetMode="External"/><Relationship Id="rId36" Type="http://schemas.openxmlformats.org/officeDocument/2006/relationships/footer" Target="footer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github.com/StefanoPicozzi/weightwatcher2"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A1A8E-459B-7A4C-AF26-F37010235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32</Pages>
  <Words>4341</Words>
  <Characters>24745</Characters>
  <Application>Microsoft Macintosh Word</Application>
  <DocSecurity>0</DocSecurity>
  <Lines>206</Lines>
  <Paragraphs>58</Paragraphs>
  <ScaleCrop>false</ScaleCrop>
  <Company>Emergitect Pty Ltd</Company>
  <LinksUpToDate>false</LinksUpToDate>
  <CharactersWithSpaces>29028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1446</cp:revision>
  <cp:lastPrinted>2015-12-10T05:57:00Z</cp:lastPrinted>
  <dcterms:created xsi:type="dcterms:W3CDTF">2015-05-02T22:45:00Z</dcterms:created>
  <dcterms:modified xsi:type="dcterms:W3CDTF">2015-12-24T05:43:00Z</dcterms:modified>
</cp:coreProperties>
</file>