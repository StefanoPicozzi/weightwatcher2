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1CF79AF"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2C10A0">
        <w:rPr>
          <w:sz w:val="56"/>
          <w:szCs w:val="56"/>
        </w:rPr>
        <w:t xml:space="preserve">OpenShift </w:t>
      </w:r>
      <w:r>
        <w:rPr>
          <w:sz w:val="56"/>
          <w:szCs w:val="56"/>
        </w:rPr>
        <w:t xml:space="preserve">Origin </w:t>
      </w:r>
      <w:r w:rsidR="003450D0">
        <w:rPr>
          <w:sz w:val="56"/>
          <w:szCs w:val="56"/>
        </w:rPr>
        <w:t>Vagrant VM</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9C3F75"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9C3F75"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1893413"/>
      <w:r w:rsidRPr="002321D6">
        <w:lastRenderedPageBreak/>
        <w:t>Table of Contents</w:t>
      </w:r>
      <w:bookmarkEnd w:id="0"/>
    </w:p>
    <w:p w14:paraId="33C693BC" w14:textId="77777777" w:rsidR="00750A2F"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750A2F">
        <w:rPr>
          <w:noProof/>
        </w:rPr>
        <w:t>Table of Contents</w:t>
      </w:r>
      <w:r w:rsidR="00750A2F">
        <w:rPr>
          <w:noProof/>
        </w:rPr>
        <w:tab/>
      </w:r>
      <w:r w:rsidR="00750A2F">
        <w:rPr>
          <w:noProof/>
        </w:rPr>
        <w:fldChar w:fldCharType="begin"/>
      </w:r>
      <w:r w:rsidR="00750A2F">
        <w:rPr>
          <w:noProof/>
        </w:rPr>
        <w:instrText xml:space="preserve"> PAGEREF _Toc311893413 \h </w:instrText>
      </w:r>
      <w:r w:rsidR="00750A2F">
        <w:rPr>
          <w:noProof/>
        </w:rPr>
      </w:r>
      <w:r w:rsidR="00750A2F">
        <w:rPr>
          <w:noProof/>
        </w:rPr>
        <w:fldChar w:fldCharType="separate"/>
      </w:r>
      <w:r w:rsidR="00750A2F">
        <w:rPr>
          <w:noProof/>
        </w:rPr>
        <w:t>2</w:t>
      </w:r>
      <w:r w:rsidR="00750A2F">
        <w:rPr>
          <w:noProof/>
        </w:rPr>
        <w:fldChar w:fldCharType="end"/>
      </w:r>
    </w:p>
    <w:p w14:paraId="641E7407"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_Toc311893414 \h </w:instrText>
      </w:r>
      <w:r>
        <w:rPr>
          <w:noProof/>
        </w:rPr>
      </w:r>
      <w:r>
        <w:rPr>
          <w:noProof/>
        </w:rPr>
        <w:fldChar w:fldCharType="separate"/>
      </w:r>
      <w:r>
        <w:rPr>
          <w:noProof/>
        </w:rPr>
        <w:t>3</w:t>
      </w:r>
      <w:r>
        <w:rPr>
          <w:noProof/>
        </w:rPr>
        <w:fldChar w:fldCharType="end"/>
      </w:r>
    </w:p>
    <w:p w14:paraId="7F561D7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_Toc311893415 \h </w:instrText>
      </w:r>
      <w:r>
        <w:rPr>
          <w:noProof/>
        </w:rPr>
      </w:r>
      <w:r>
        <w:rPr>
          <w:noProof/>
        </w:rPr>
        <w:fldChar w:fldCharType="separate"/>
      </w:r>
      <w:r>
        <w:rPr>
          <w:noProof/>
        </w:rPr>
        <w:t>3</w:t>
      </w:r>
      <w:r>
        <w:rPr>
          <w:noProof/>
        </w:rPr>
        <w:fldChar w:fldCharType="end"/>
      </w:r>
    </w:p>
    <w:p w14:paraId="25B6224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_Toc311893416 \h </w:instrText>
      </w:r>
      <w:r>
        <w:rPr>
          <w:noProof/>
        </w:rPr>
      </w:r>
      <w:r>
        <w:rPr>
          <w:noProof/>
        </w:rPr>
        <w:fldChar w:fldCharType="separate"/>
      </w:r>
      <w:r>
        <w:rPr>
          <w:noProof/>
        </w:rPr>
        <w:t>4</w:t>
      </w:r>
      <w:r>
        <w:rPr>
          <w:noProof/>
        </w:rPr>
        <w:fldChar w:fldCharType="end"/>
      </w:r>
    </w:p>
    <w:p w14:paraId="574E880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_Toc311893417 \h </w:instrText>
      </w:r>
      <w:r>
        <w:rPr>
          <w:noProof/>
        </w:rPr>
      </w:r>
      <w:r>
        <w:rPr>
          <w:noProof/>
        </w:rPr>
        <w:fldChar w:fldCharType="separate"/>
      </w:r>
      <w:r>
        <w:rPr>
          <w:noProof/>
        </w:rPr>
        <w:t>4</w:t>
      </w:r>
      <w:r>
        <w:rPr>
          <w:noProof/>
        </w:rPr>
        <w:fldChar w:fldCharType="end"/>
      </w:r>
    </w:p>
    <w:p w14:paraId="7AC4C316"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_Toc311893418 \h </w:instrText>
      </w:r>
      <w:r>
        <w:rPr>
          <w:noProof/>
        </w:rPr>
      </w:r>
      <w:r>
        <w:rPr>
          <w:noProof/>
        </w:rPr>
        <w:fldChar w:fldCharType="separate"/>
      </w:r>
      <w:r>
        <w:rPr>
          <w:noProof/>
        </w:rPr>
        <w:t>5</w:t>
      </w:r>
      <w:r>
        <w:rPr>
          <w:noProof/>
        </w:rPr>
        <w:fldChar w:fldCharType="end"/>
      </w:r>
    </w:p>
    <w:p w14:paraId="697D27B0"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For OpenShift Origin Vagrant VM</w:t>
      </w:r>
      <w:r>
        <w:rPr>
          <w:noProof/>
        </w:rPr>
        <w:tab/>
      </w:r>
      <w:r>
        <w:rPr>
          <w:noProof/>
        </w:rPr>
        <w:fldChar w:fldCharType="begin"/>
      </w:r>
      <w:r>
        <w:rPr>
          <w:noProof/>
        </w:rPr>
        <w:instrText xml:space="preserve"> PAGEREF _Toc311893419 \h </w:instrText>
      </w:r>
      <w:r>
        <w:rPr>
          <w:noProof/>
        </w:rPr>
      </w:r>
      <w:r>
        <w:rPr>
          <w:noProof/>
        </w:rPr>
        <w:fldChar w:fldCharType="separate"/>
      </w:r>
      <w:r>
        <w:rPr>
          <w:noProof/>
        </w:rPr>
        <w:t>5</w:t>
      </w:r>
      <w:r>
        <w:rPr>
          <w:noProof/>
        </w:rPr>
        <w:fldChar w:fldCharType="end"/>
      </w:r>
    </w:p>
    <w:p w14:paraId="01687F2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For Existing OpenShift System</w:t>
      </w:r>
      <w:r>
        <w:rPr>
          <w:noProof/>
        </w:rPr>
        <w:tab/>
      </w:r>
      <w:r>
        <w:rPr>
          <w:noProof/>
        </w:rPr>
        <w:fldChar w:fldCharType="begin"/>
      </w:r>
      <w:r>
        <w:rPr>
          <w:noProof/>
        </w:rPr>
        <w:instrText xml:space="preserve"> PAGEREF _Toc311893420 \h </w:instrText>
      </w:r>
      <w:r>
        <w:rPr>
          <w:noProof/>
        </w:rPr>
      </w:r>
      <w:r>
        <w:rPr>
          <w:noProof/>
        </w:rPr>
        <w:fldChar w:fldCharType="separate"/>
      </w:r>
      <w:r>
        <w:rPr>
          <w:noProof/>
        </w:rPr>
        <w:t>5</w:t>
      </w:r>
      <w:r>
        <w:rPr>
          <w:noProof/>
        </w:rPr>
        <w:fldChar w:fldCharType="end"/>
      </w:r>
    </w:p>
    <w:p w14:paraId="20E2CA72"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_Toc311893421 \h </w:instrText>
      </w:r>
      <w:r>
        <w:rPr>
          <w:noProof/>
        </w:rPr>
      </w:r>
      <w:r>
        <w:rPr>
          <w:noProof/>
        </w:rPr>
        <w:fldChar w:fldCharType="separate"/>
      </w:r>
      <w:r>
        <w:rPr>
          <w:noProof/>
        </w:rPr>
        <w:t>6</w:t>
      </w:r>
      <w:r>
        <w:rPr>
          <w:noProof/>
        </w:rPr>
        <w:fldChar w:fldCharType="end"/>
      </w:r>
    </w:p>
    <w:p w14:paraId="377D31A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OpenShift Origin Vagrant Install</w:t>
      </w:r>
      <w:r>
        <w:rPr>
          <w:noProof/>
        </w:rPr>
        <w:tab/>
      </w:r>
      <w:r>
        <w:rPr>
          <w:noProof/>
        </w:rPr>
        <w:fldChar w:fldCharType="begin"/>
      </w:r>
      <w:r>
        <w:rPr>
          <w:noProof/>
        </w:rPr>
        <w:instrText xml:space="preserve"> PAGEREF _Toc311893422 \h </w:instrText>
      </w:r>
      <w:r>
        <w:rPr>
          <w:noProof/>
        </w:rPr>
      </w:r>
      <w:r>
        <w:rPr>
          <w:noProof/>
        </w:rPr>
        <w:fldChar w:fldCharType="separate"/>
      </w:r>
      <w:r>
        <w:rPr>
          <w:noProof/>
        </w:rPr>
        <w:t>7</w:t>
      </w:r>
      <w:r>
        <w:rPr>
          <w:noProof/>
        </w:rPr>
        <w:fldChar w:fldCharType="end"/>
      </w:r>
    </w:p>
    <w:p w14:paraId="58E5FE5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OpenShift Origin Vagrant Final Preparation Steps</w:t>
      </w:r>
      <w:r>
        <w:rPr>
          <w:noProof/>
        </w:rPr>
        <w:tab/>
      </w:r>
      <w:r>
        <w:rPr>
          <w:noProof/>
        </w:rPr>
        <w:fldChar w:fldCharType="begin"/>
      </w:r>
      <w:r>
        <w:rPr>
          <w:noProof/>
        </w:rPr>
        <w:instrText xml:space="preserve"> PAGEREF _Toc311893423 \h </w:instrText>
      </w:r>
      <w:r>
        <w:rPr>
          <w:noProof/>
        </w:rPr>
      </w:r>
      <w:r>
        <w:rPr>
          <w:noProof/>
        </w:rPr>
        <w:fldChar w:fldCharType="separate"/>
      </w:r>
      <w:r>
        <w:rPr>
          <w:noProof/>
        </w:rPr>
        <w:t>8</w:t>
      </w:r>
      <w:r>
        <w:rPr>
          <w:noProof/>
        </w:rPr>
        <w:fldChar w:fldCharType="end"/>
      </w:r>
    </w:p>
    <w:p w14:paraId="0A5C042A"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_Toc311893424 \h </w:instrText>
      </w:r>
      <w:r>
        <w:rPr>
          <w:noProof/>
        </w:rPr>
      </w:r>
      <w:r>
        <w:rPr>
          <w:noProof/>
        </w:rPr>
        <w:fldChar w:fldCharType="separate"/>
      </w:r>
      <w:r>
        <w:rPr>
          <w:noProof/>
        </w:rPr>
        <w:t>9</w:t>
      </w:r>
      <w:r>
        <w:rPr>
          <w:noProof/>
        </w:rPr>
        <w:fldChar w:fldCharType="end"/>
      </w:r>
    </w:p>
    <w:p w14:paraId="07187296"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3.1</w:t>
      </w:r>
      <w:r>
        <w:rPr>
          <w:rFonts w:asciiTheme="minorHAnsi" w:eastAsiaTheme="minorEastAsia" w:hAnsiTheme="minorHAnsi" w:cstheme="minorBidi"/>
          <w:noProof/>
          <w:sz w:val="24"/>
          <w:szCs w:val="24"/>
          <w:lang w:eastAsia="ja-JP"/>
        </w:rPr>
        <w:tab/>
      </w:r>
      <w:r w:rsidRPr="00F76F29">
        <w:rPr>
          <w:noProof/>
          <w:lang w:val="en-US"/>
        </w:rPr>
        <w:t>Environment Checklist</w:t>
      </w:r>
      <w:r>
        <w:rPr>
          <w:noProof/>
        </w:rPr>
        <w:tab/>
      </w:r>
      <w:r>
        <w:rPr>
          <w:noProof/>
        </w:rPr>
        <w:fldChar w:fldCharType="begin"/>
      </w:r>
      <w:r>
        <w:rPr>
          <w:noProof/>
        </w:rPr>
        <w:instrText xml:space="preserve"> PAGEREF _Toc311893425 \h </w:instrText>
      </w:r>
      <w:r>
        <w:rPr>
          <w:noProof/>
        </w:rPr>
      </w:r>
      <w:r>
        <w:rPr>
          <w:noProof/>
        </w:rPr>
        <w:fldChar w:fldCharType="separate"/>
      </w:r>
      <w:r>
        <w:rPr>
          <w:noProof/>
        </w:rPr>
        <w:t>9</w:t>
      </w:r>
      <w:r>
        <w:rPr>
          <w:noProof/>
        </w:rPr>
        <w:fldChar w:fldCharType="end"/>
      </w:r>
    </w:p>
    <w:p w14:paraId="4FF0A83A"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3.2</w:t>
      </w:r>
      <w:r>
        <w:rPr>
          <w:rFonts w:asciiTheme="minorHAnsi" w:eastAsiaTheme="minorEastAsia" w:hAnsiTheme="minorHAnsi" w:cstheme="minorBidi"/>
          <w:noProof/>
          <w:sz w:val="24"/>
          <w:szCs w:val="24"/>
          <w:lang w:eastAsia="ja-JP"/>
        </w:rPr>
        <w:tab/>
      </w:r>
      <w:r w:rsidRPr="00F76F29">
        <w:rPr>
          <w:noProof/>
          <w:lang w:val="en-US"/>
        </w:rPr>
        <w:t>Demo Setup as OpenShift root User</w:t>
      </w:r>
      <w:r>
        <w:rPr>
          <w:noProof/>
        </w:rPr>
        <w:tab/>
      </w:r>
      <w:r>
        <w:rPr>
          <w:noProof/>
        </w:rPr>
        <w:fldChar w:fldCharType="begin"/>
      </w:r>
      <w:r>
        <w:rPr>
          <w:noProof/>
        </w:rPr>
        <w:instrText xml:space="preserve"> PAGEREF _Toc311893426 \h </w:instrText>
      </w:r>
      <w:r>
        <w:rPr>
          <w:noProof/>
        </w:rPr>
      </w:r>
      <w:r>
        <w:rPr>
          <w:noProof/>
        </w:rPr>
        <w:fldChar w:fldCharType="separate"/>
      </w:r>
      <w:r>
        <w:rPr>
          <w:noProof/>
        </w:rPr>
        <w:t>10</w:t>
      </w:r>
      <w:r>
        <w:rPr>
          <w:noProof/>
        </w:rPr>
        <w:fldChar w:fldCharType="end"/>
      </w:r>
    </w:p>
    <w:p w14:paraId="5E729AB3"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_Toc311893427 \h </w:instrText>
      </w:r>
      <w:r>
        <w:rPr>
          <w:noProof/>
        </w:rPr>
      </w:r>
      <w:r>
        <w:rPr>
          <w:noProof/>
        </w:rPr>
        <w:fldChar w:fldCharType="separate"/>
      </w:r>
      <w:r>
        <w:rPr>
          <w:noProof/>
        </w:rPr>
        <w:t>11</w:t>
      </w:r>
      <w:r>
        <w:rPr>
          <w:noProof/>
        </w:rPr>
        <w:fldChar w:fldCharType="end"/>
      </w:r>
    </w:p>
    <w:p w14:paraId="6DA5B8DD"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_Toc311893428 \h </w:instrText>
      </w:r>
      <w:r>
        <w:rPr>
          <w:noProof/>
        </w:rPr>
      </w:r>
      <w:r>
        <w:rPr>
          <w:noProof/>
        </w:rPr>
        <w:fldChar w:fldCharType="separate"/>
      </w:r>
      <w:r>
        <w:rPr>
          <w:noProof/>
        </w:rPr>
        <w:t>11</w:t>
      </w:r>
      <w:r>
        <w:rPr>
          <w:noProof/>
        </w:rPr>
        <w:fldChar w:fldCharType="end"/>
      </w:r>
    </w:p>
    <w:p w14:paraId="09B1EF7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_Toc311893429 \h </w:instrText>
      </w:r>
      <w:r>
        <w:rPr>
          <w:noProof/>
        </w:rPr>
      </w:r>
      <w:r>
        <w:rPr>
          <w:noProof/>
        </w:rPr>
        <w:fldChar w:fldCharType="separate"/>
      </w:r>
      <w:r>
        <w:rPr>
          <w:noProof/>
        </w:rPr>
        <w:t>12</w:t>
      </w:r>
      <w:r>
        <w:rPr>
          <w:noProof/>
        </w:rPr>
        <w:fldChar w:fldCharType="end"/>
      </w:r>
    </w:p>
    <w:p w14:paraId="0A3BB751"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_Toc311893430 \h </w:instrText>
      </w:r>
      <w:r>
        <w:rPr>
          <w:noProof/>
        </w:rPr>
      </w:r>
      <w:r>
        <w:rPr>
          <w:noProof/>
        </w:rPr>
        <w:fldChar w:fldCharType="separate"/>
      </w:r>
      <w:r>
        <w:rPr>
          <w:noProof/>
        </w:rPr>
        <w:t>13</w:t>
      </w:r>
      <w:r>
        <w:rPr>
          <w:noProof/>
        </w:rPr>
        <w:fldChar w:fldCharType="end"/>
      </w:r>
    </w:p>
    <w:p w14:paraId="2FF45C2B"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_Toc311893431 \h </w:instrText>
      </w:r>
      <w:r>
        <w:rPr>
          <w:noProof/>
        </w:rPr>
      </w:r>
      <w:r>
        <w:rPr>
          <w:noProof/>
        </w:rPr>
        <w:fldChar w:fldCharType="separate"/>
      </w:r>
      <w:r>
        <w:rPr>
          <w:noProof/>
        </w:rPr>
        <w:t>15</w:t>
      </w:r>
      <w:r>
        <w:rPr>
          <w:noProof/>
        </w:rPr>
        <w:fldChar w:fldCharType="end"/>
      </w:r>
    </w:p>
    <w:p w14:paraId="4C80AADF"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_Toc311893432 \h </w:instrText>
      </w:r>
      <w:r>
        <w:rPr>
          <w:noProof/>
        </w:rPr>
      </w:r>
      <w:r>
        <w:rPr>
          <w:noProof/>
        </w:rPr>
        <w:fldChar w:fldCharType="separate"/>
      </w:r>
      <w:r>
        <w:rPr>
          <w:noProof/>
        </w:rPr>
        <w:t>17</w:t>
      </w:r>
      <w:r>
        <w:rPr>
          <w:noProof/>
        </w:rPr>
        <w:fldChar w:fldCharType="end"/>
      </w:r>
    </w:p>
    <w:p w14:paraId="7F281143"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_Toc311893433 \h </w:instrText>
      </w:r>
      <w:r>
        <w:rPr>
          <w:noProof/>
        </w:rPr>
      </w:r>
      <w:r>
        <w:rPr>
          <w:noProof/>
        </w:rPr>
        <w:fldChar w:fldCharType="separate"/>
      </w:r>
      <w:r>
        <w:rPr>
          <w:noProof/>
        </w:rPr>
        <w:t>18</w:t>
      </w:r>
      <w:r>
        <w:rPr>
          <w:noProof/>
        </w:rPr>
        <w:fldChar w:fldCharType="end"/>
      </w:r>
    </w:p>
    <w:p w14:paraId="3F2B38E4"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_Toc311893434 \h </w:instrText>
      </w:r>
      <w:r>
        <w:rPr>
          <w:noProof/>
        </w:rPr>
      </w:r>
      <w:r>
        <w:rPr>
          <w:noProof/>
        </w:rPr>
        <w:fldChar w:fldCharType="separate"/>
      </w:r>
      <w:r>
        <w:rPr>
          <w:noProof/>
        </w:rPr>
        <w:t>20</w:t>
      </w:r>
      <w:r>
        <w:rPr>
          <w:noProof/>
        </w:rPr>
        <w:fldChar w:fldCharType="end"/>
      </w:r>
    </w:p>
    <w:p w14:paraId="78325EE9"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5.1</w:t>
      </w:r>
      <w:r>
        <w:rPr>
          <w:rFonts w:asciiTheme="minorHAnsi" w:eastAsiaTheme="minorEastAsia" w:hAnsiTheme="minorHAnsi" w:cstheme="minorBidi"/>
          <w:noProof/>
          <w:sz w:val="24"/>
          <w:szCs w:val="24"/>
          <w:lang w:eastAsia="ja-JP"/>
        </w:rPr>
        <w:tab/>
      </w:r>
      <w:r w:rsidRPr="00F76F29">
        <w:rPr>
          <w:noProof/>
          <w:lang w:val="en-US"/>
        </w:rPr>
        <w:t>External Database access</w:t>
      </w:r>
      <w:r>
        <w:rPr>
          <w:noProof/>
        </w:rPr>
        <w:tab/>
      </w:r>
      <w:r>
        <w:rPr>
          <w:noProof/>
        </w:rPr>
        <w:fldChar w:fldCharType="begin"/>
      </w:r>
      <w:r>
        <w:rPr>
          <w:noProof/>
        </w:rPr>
        <w:instrText xml:space="preserve"> PAGEREF _Toc311893435 \h </w:instrText>
      </w:r>
      <w:r>
        <w:rPr>
          <w:noProof/>
        </w:rPr>
      </w:r>
      <w:r>
        <w:rPr>
          <w:noProof/>
        </w:rPr>
        <w:fldChar w:fldCharType="separate"/>
      </w:r>
      <w:r>
        <w:rPr>
          <w:noProof/>
        </w:rPr>
        <w:t>20</w:t>
      </w:r>
      <w:r>
        <w:rPr>
          <w:noProof/>
        </w:rPr>
        <w:fldChar w:fldCharType="end"/>
      </w:r>
    </w:p>
    <w:p w14:paraId="3F7019EA"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sidRPr="00F76F29">
        <w:rPr>
          <w:noProof/>
          <w:lang w:val="en-US"/>
        </w:rPr>
        <w:t>5.2</w:t>
      </w:r>
      <w:r>
        <w:rPr>
          <w:rFonts w:asciiTheme="minorHAnsi" w:eastAsiaTheme="minorEastAsia" w:hAnsiTheme="minorHAnsi" w:cstheme="minorBidi"/>
          <w:noProof/>
          <w:sz w:val="24"/>
          <w:szCs w:val="24"/>
          <w:lang w:eastAsia="ja-JP"/>
        </w:rPr>
        <w:tab/>
      </w:r>
      <w:r w:rsidRPr="00F76F29">
        <w:rPr>
          <w:noProof/>
          <w:lang w:val="en-US"/>
        </w:rPr>
        <w:t>Rule Changes using oc rsync</w:t>
      </w:r>
      <w:r>
        <w:rPr>
          <w:noProof/>
        </w:rPr>
        <w:tab/>
      </w:r>
      <w:r>
        <w:rPr>
          <w:noProof/>
        </w:rPr>
        <w:fldChar w:fldCharType="begin"/>
      </w:r>
      <w:r>
        <w:rPr>
          <w:noProof/>
        </w:rPr>
        <w:instrText xml:space="preserve"> PAGEREF _Toc311893436 \h </w:instrText>
      </w:r>
      <w:r>
        <w:rPr>
          <w:noProof/>
        </w:rPr>
      </w:r>
      <w:r>
        <w:rPr>
          <w:noProof/>
        </w:rPr>
        <w:fldChar w:fldCharType="separate"/>
      </w:r>
      <w:r>
        <w:rPr>
          <w:noProof/>
        </w:rPr>
        <w:t>21</w:t>
      </w:r>
      <w:r>
        <w:rPr>
          <w:noProof/>
        </w:rPr>
        <w:fldChar w:fldCharType="end"/>
      </w:r>
    </w:p>
    <w:p w14:paraId="4A9EF6DB"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5.2.1</w:t>
      </w:r>
      <w:r>
        <w:rPr>
          <w:rFonts w:asciiTheme="minorHAnsi" w:eastAsiaTheme="minorEastAsia" w:hAnsiTheme="minorHAnsi" w:cstheme="minorBidi"/>
          <w:noProof/>
          <w:sz w:val="24"/>
          <w:szCs w:val="24"/>
          <w:lang w:eastAsia="ja-JP"/>
        </w:rPr>
        <w:tab/>
      </w:r>
      <w:r w:rsidRPr="00F76F29">
        <w:rPr>
          <w:noProof/>
          <w:lang w:val="en-US"/>
        </w:rPr>
        <w:t>Start the Decision Service Scanner</w:t>
      </w:r>
      <w:r>
        <w:rPr>
          <w:noProof/>
        </w:rPr>
        <w:tab/>
      </w:r>
      <w:r>
        <w:rPr>
          <w:noProof/>
        </w:rPr>
        <w:fldChar w:fldCharType="begin"/>
      </w:r>
      <w:r>
        <w:rPr>
          <w:noProof/>
        </w:rPr>
        <w:instrText xml:space="preserve"> PAGEREF _Toc311893437 \h </w:instrText>
      </w:r>
      <w:r>
        <w:rPr>
          <w:noProof/>
        </w:rPr>
      </w:r>
      <w:r>
        <w:rPr>
          <w:noProof/>
        </w:rPr>
        <w:fldChar w:fldCharType="separate"/>
      </w:r>
      <w:r>
        <w:rPr>
          <w:noProof/>
        </w:rPr>
        <w:t>21</w:t>
      </w:r>
      <w:r>
        <w:rPr>
          <w:noProof/>
        </w:rPr>
        <w:fldChar w:fldCharType="end"/>
      </w:r>
    </w:p>
    <w:p w14:paraId="4F710906"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5.2.2</w:t>
      </w:r>
      <w:r>
        <w:rPr>
          <w:rFonts w:asciiTheme="minorHAnsi" w:eastAsiaTheme="minorEastAsia" w:hAnsiTheme="minorHAnsi" w:cstheme="minorBidi"/>
          <w:noProof/>
          <w:sz w:val="24"/>
          <w:szCs w:val="24"/>
          <w:lang w:eastAsia="ja-JP"/>
        </w:rPr>
        <w:tab/>
      </w:r>
      <w:r w:rsidRPr="00F76F29">
        <w:rPr>
          <w:noProof/>
          <w:lang w:val="en-US"/>
        </w:rPr>
        <w:t>Rule Changes using Workbench</w:t>
      </w:r>
      <w:r>
        <w:rPr>
          <w:noProof/>
        </w:rPr>
        <w:tab/>
      </w:r>
      <w:r>
        <w:rPr>
          <w:noProof/>
        </w:rPr>
        <w:fldChar w:fldCharType="begin"/>
      </w:r>
      <w:r>
        <w:rPr>
          <w:noProof/>
        </w:rPr>
        <w:instrText xml:space="preserve"> PAGEREF _Toc311893438 \h </w:instrText>
      </w:r>
      <w:r>
        <w:rPr>
          <w:noProof/>
        </w:rPr>
      </w:r>
      <w:r>
        <w:rPr>
          <w:noProof/>
        </w:rPr>
        <w:fldChar w:fldCharType="separate"/>
      </w:r>
      <w:r>
        <w:rPr>
          <w:noProof/>
        </w:rPr>
        <w:t>22</w:t>
      </w:r>
      <w:r>
        <w:rPr>
          <w:noProof/>
        </w:rPr>
        <w:fldChar w:fldCharType="end"/>
      </w:r>
    </w:p>
    <w:p w14:paraId="3E740060" w14:textId="77777777" w:rsidR="00750A2F" w:rsidRDefault="00750A2F">
      <w:pPr>
        <w:pStyle w:val="TOC3"/>
        <w:tabs>
          <w:tab w:val="left" w:pos="1252"/>
        </w:tabs>
        <w:rPr>
          <w:rFonts w:asciiTheme="minorHAnsi" w:eastAsiaTheme="minorEastAsia" w:hAnsiTheme="minorHAnsi" w:cstheme="minorBidi"/>
          <w:noProof/>
          <w:sz w:val="24"/>
          <w:szCs w:val="24"/>
          <w:lang w:eastAsia="ja-JP"/>
        </w:rPr>
      </w:pPr>
      <w:r w:rsidRPr="00F76F29">
        <w:rPr>
          <w:noProof/>
          <w:lang w:val="en-US"/>
        </w:rPr>
        <w:t>5.2.3</w:t>
      </w:r>
      <w:r>
        <w:rPr>
          <w:rFonts w:asciiTheme="minorHAnsi" w:eastAsiaTheme="minorEastAsia" w:hAnsiTheme="minorHAnsi" w:cstheme="minorBidi"/>
          <w:noProof/>
          <w:sz w:val="24"/>
          <w:szCs w:val="24"/>
          <w:lang w:eastAsia="ja-JP"/>
        </w:rPr>
        <w:tab/>
      </w:r>
      <w:r w:rsidRPr="00F76F29">
        <w:rPr>
          <w:noProof/>
          <w:lang w:val="en-US"/>
        </w:rPr>
        <w:t>Apply  Rule Changes to the Decision Service</w:t>
      </w:r>
      <w:r>
        <w:rPr>
          <w:noProof/>
        </w:rPr>
        <w:tab/>
      </w:r>
      <w:r>
        <w:rPr>
          <w:noProof/>
        </w:rPr>
        <w:fldChar w:fldCharType="begin"/>
      </w:r>
      <w:r>
        <w:rPr>
          <w:noProof/>
        </w:rPr>
        <w:instrText xml:space="preserve"> PAGEREF _Toc311893439 \h </w:instrText>
      </w:r>
      <w:r>
        <w:rPr>
          <w:noProof/>
        </w:rPr>
      </w:r>
      <w:r>
        <w:rPr>
          <w:noProof/>
        </w:rPr>
        <w:fldChar w:fldCharType="separate"/>
      </w:r>
      <w:r>
        <w:rPr>
          <w:noProof/>
        </w:rPr>
        <w:t>22</w:t>
      </w:r>
      <w:r>
        <w:rPr>
          <w:noProof/>
        </w:rPr>
        <w:fldChar w:fldCharType="end"/>
      </w:r>
    </w:p>
    <w:p w14:paraId="033F2A83"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_Toc311893440 \h </w:instrText>
      </w:r>
      <w:r>
        <w:rPr>
          <w:noProof/>
        </w:rPr>
      </w:r>
      <w:r>
        <w:rPr>
          <w:noProof/>
        </w:rPr>
        <w:fldChar w:fldCharType="separate"/>
      </w:r>
      <w:r>
        <w:rPr>
          <w:noProof/>
        </w:rPr>
        <w:t>23</w:t>
      </w:r>
      <w:r>
        <w:rPr>
          <w:noProof/>
        </w:rPr>
        <w:fldChar w:fldCharType="end"/>
      </w:r>
    </w:p>
    <w:p w14:paraId="294E8995"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Metrics</w:t>
      </w:r>
      <w:r>
        <w:rPr>
          <w:noProof/>
        </w:rPr>
        <w:tab/>
      </w:r>
      <w:r>
        <w:rPr>
          <w:noProof/>
        </w:rPr>
        <w:fldChar w:fldCharType="begin"/>
      </w:r>
      <w:r>
        <w:rPr>
          <w:noProof/>
        </w:rPr>
        <w:instrText xml:space="preserve"> PAGEREF _Toc311893441 \h </w:instrText>
      </w:r>
      <w:r>
        <w:rPr>
          <w:noProof/>
        </w:rPr>
      </w:r>
      <w:r>
        <w:rPr>
          <w:noProof/>
        </w:rPr>
        <w:fldChar w:fldCharType="separate"/>
      </w:r>
      <w:r>
        <w:rPr>
          <w:noProof/>
        </w:rPr>
        <w:t>23</w:t>
      </w:r>
      <w:r>
        <w:rPr>
          <w:noProof/>
        </w:rPr>
        <w:fldChar w:fldCharType="end"/>
      </w:r>
    </w:p>
    <w:p w14:paraId="4500D021"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_Toc311893442 \h </w:instrText>
      </w:r>
      <w:r>
        <w:rPr>
          <w:noProof/>
        </w:rPr>
      </w:r>
      <w:r>
        <w:rPr>
          <w:noProof/>
        </w:rPr>
        <w:fldChar w:fldCharType="separate"/>
      </w:r>
      <w:r>
        <w:rPr>
          <w:noProof/>
        </w:rPr>
        <w:t>23</w:t>
      </w:r>
      <w:r>
        <w:rPr>
          <w:noProof/>
        </w:rPr>
        <w:fldChar w:fldCharType="end"/>
      </w:r>
    </w:p>
    <w:p w14:paraId="4B3D58E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_Toc311893443 \h </w:instrText>
      </w:r>
      <w:r>
        <w:rPr>
          <w:noProof/>
        </w:rPr>
      </w:r>
      <w:r>
        <w:rPr>
          <w:noProof/>
        </w:rPr>
        <w:fldChar w:fldCharType="separate"/>
      </w:r>
      <w:r>
        <w:rPr>
          <w:noProof/>
        </w:rPr>
        <w:t>24</w:t>
      </w:r>
      <w:r>
        <w:rPr>
          <w:noProof/>
        </w:rPr>
        <w:fldChar w:fldCharType="end"/>
      </w:r>
    </w:p>
    <w:p w14:paraId="0B888ABC"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_Toc311893444 \h </w:instrText>
      </w:r>
      <w:r>
        <w:rPr>
          <w:noProof/>
        </w:rPr>
      </w:r>
      <w:r>
        <w:rPr>
          <w:noProof/>
        </w:rPr>
        <w:fldChar w:fldCharType="separate"/>
      </w:r>
      <w:r>
        <w:rPr>
          <w:noProof/>
        </w:rPr>
        <w:t>24</w:t>
      </w:r>
      <w:r>
        <w:rPr>
          <w:noProof/>
        </w:rPr>
        <w:fldChar w:fldCharType="end"/>
      </w:r>
    </w:p>
    <w:p w14:paraId="103F0898"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_Toc311893445 \h </w:instrText>
      </w:r>
      <w:r>
        <w:rPr>
          <w:noProof/>
        </w:rPr>
      </w:r>
      <w:r>
        <w:rPr>
          <w:noProof/>
        </w:rPr>
        <w:fldChar w:fldCharType="separate"/>
      </w:r>
      <w:r>
        <w:rPr>
          <w:noProof/>
        </w:rPr>
        <w:t>25</w:t>
      </w:r>
      <w:r>
        <w:rPr>
          <w:noProof/>
        </w:rPr>
        <w:fldChar w:fldCharType="end"/>
      </w:r>
    </w:p>
    <w:p w14:paraId="5D396ED5"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_Toc311893446 \h </w:instrText>
      </w:r>
      <w:r>
        <w:rPr>
          <w:noProof/>
        </w:rPr>
      </w:r>
      <w:r>
        <w:rPr>
          <w:noProof/>
        </w:rPr>
        <w:fldChar w:fldCharType="separate"/>
      </w:r>
      <w:r>
        <w:rPr>
          <w:noProof/>
        </w:rPr>
        <w:t>26</w:t>
      </w:r>
      <w:r>
        <w:rPr>
          <w:noProof/>
        </w:rPr>
        <w:fldChar w:fldCharType="end"/>
      </w:r>
    </w:p>
    <w:p w14:paraId="7F5DC362"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_Toc311893447 \h </w:instrText>
      </w:r>
      <w:r>
        <w:rPr>
          <w:noProof/>
        </w:rPr>
      </w:r>
      <w:r>
        <w:rPr>
          <w:noProof/>
        </w:rPr>
        <w:fldChar w:fldCharType="separate"/>
      </w:r>
      <w:r>
        <w:rPr>
          <w:noProof/>
        </w:rPr>
        <w:t>27</w:t>
      </w:r>
      <w:r>
        <w:rPr>
          <w:noProof/>
        </w:rPr>
        <w:fldChar w:fldCharType="end"/>
      </w:r>
    </w:p>
    <w:p w14:paraId="4B1D76EB"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_Toc311893448 \h </w:instrText>
      </w:r>
      <w:r>
        <w:rPr>
          <w:noProof/>
        </w:rPr>
      </w:r>
      <w:r>
        <w:rPr>
          <w:noProof/>
        </w:rPr>
        <w:fldChar w:fldCharType="separate"/>
      </w:r>
      <w:r>
        <w:rPr>
          <w:noProof/>
        </w:rPr>
        <w:t>28</w:t>
      </w:r>
      <w:r>
        <w:rPr>
          <w:noProof/>
        </w:rPr>
        <w:fldChar w:fldCharType="end"/>
      </w:r>
    </w:p>
    <w:p w14:paraId="4467FA00"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6.9</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_Toc311893449 \h </w:instrText>
      </w:r>
      <w:r>
        <w:rPr>
          <w:noProof/>
        </w:rPr>
      </w:r>
      <w:r>
        <w:rPr>
          <w:noProof/>
        </w:rPr>
        <w:fldChar w:fldCharType="separate"/>
      </w:r>
      <w:r>
        <w:rPr>
          <w:noProof/>
        </w:rPr>
        <w:t>29</w:t>
      </w:r>
      <w:r>
        <w:rPr>
          <w:noProof/>
        </w:rPr>
        <w:fldChar w:fldCharType="end"/>
      </w:r>
    </w:p>
    <w:p w14:paraId="63EEA9AA" w14:textId="77777777" w:rsidR="00750A2F" w:rsidRDefault="00750A2F">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_Toc311893450 \h </w:instrText>
      </w:r>
      <w:r>
        <w:rPr>
          <w:noProof/>
        </w:rPr>
      </w:r>
      <w:r>
        <w:rPr>
          <w:noProof/>
        </w:rPr>
        <w:fldChar w:fldCharType="separate"/>
      </w:r>
      <w:r>
        <w:rPr>
          <w:noProof/>
        </w:rPr>
        <w:t>30</w:t>
      </w:r>
      <w:r>
        <w:rPr>
          <w:noProof/>
        </w:rPr>
        <w:fldChar w:fldCharType="end"/>
      </w:r>
    </w:p>
    <w:p w14:paraId="55EFCC87" w14:textId="77777777" w:rsidR="00750A2F" w:rsidRDefault="00750A2F">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_Toc311893451 \h </w:instrText>
      </w:r>
      <w:r>
        <w:rPr>
          <w:noProof/>
        </w:rPr>
      </w:r>
      <w:r>
        <w:rPr>
          <w:noProof/>
        </w:rPr>
        <w:fldChar w:fldCharType="separate"/>
      </w:r>
      <w:r>
        <w:rPr>
          <w:noProof/>
        </w:rPr>
        <w:t>30</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1893414"/>
      <w:r w:rsidRPr="000B466B">
        <w:lastRenderedPageBreak/>
        <w:t>Introduction</w:t>
      </w:r>
      <w:bookmarkEnd w:id="1"/>
    </w:p>
    <w:p w14:paraId="3BDF4E52" w14:textId="00CC7E21" w:rsidR="00542555" w:rsidRDefault="00542555" w:rsidP="00542555">
      <w:pPr>
        <w:pStyle w:val="Heading2"/>
      </w:pPr>
      <w:bookmarkStart w:id="2" w:name="_Toc311893415"/>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9C3F75"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xml:space="preserve">* The Decision Service also goes by the name of KIE Server, Decision Server and </w:t>
      </w:r>
      <w:proofErr w:type="spellStart"/>
      <w:r>
        <w:t>Realtime</w:t>
      </w:r>
      <w:proofErr w:type="spellEnd"/>
      <w:r>
        <w:t xml:space="preserve"> Decision Server</w:t>
      </w:r>
      <w:r w:rsidR="00667A85">
        <w:br w:type="page"/>
      </w:r>
    </w:p>
    <w:p w14:paraId="27F57AA2" w14:textId="0F6E6129" w:rsidR="00542555" w:rsidRDefault="00542555" w:rsidP="00542555">
      <w:pPr>
        <w:pStyle w:val="Heading2"/>
      </w:pPr>
      <w:bookmarkStart w:id="3" w:name="_Toc311893416"/>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2E1B912E" w:rsidR="001569A1" w:rsidRDefault="001569A1" w:rsidP="001569A1">
      <w:pPr>
        <w:pStyle w:val="BodyText"/>
        <w:numPr>
          <w:ilvl w:val="0"/>
          <w:numId w:val="41"/>
        </w:numPr>
      </w:pPr>
      <w:r>
        <w:t>Install your own OpenShift 3 Vagrant VM</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1893417"/>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4CB00C15" w:rsidR="00A8261F" w:rsidRDefault="00A8261F" w:rsidP="00E15E66">
      <w:pPr>
        <w:pStyle w:val="BodyText"/>
        <w:numPr>
          <w:ilvl w:val="0"/>
          <w:numId w:val="41"/>
        </w:numPr>
      </w:pPr>
      <w:proofErr w:type="spellStart"/>
      <w:r>
        <w:t>Quadcore</w:t>
      </w:r>
      <w:proofErr w:type="spellEnd"/>
      <w:r>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proofErr w:type="spellStart"/>
      <w:r>
        <w:t>SoapUI</w:t>
      </w:r>
      <w:proofErr w:type="spellEnd"/>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1893418"/>
      <w:r>
        <w:lastRenderedPageBreak/>
        <w:t>Setup OpenShift</w:t>
      </w:r>
      <w:r w:rsidR="005836BC">
        <w:t xml:space="preserve"> 3</w:t>
      </w:r>
      <w:bookmarkEnd w:id="5"/>
    </w:p>
    <w:p w14:paraId="0A14C977" w14:textId="44186B22" w:rsidR="001C27D0" w:rsidRDefault="001C27D0" w:rsidP="001C27D0">
      <w:pPr>
        <w:pStyle w:val="BodyText"/>
      </w:pPr>
      <w:r>
        <w:t>Create a working directory for your demonstration such as ~/Vagrant/OpenShift origin and clone down the main repository for the demo:</w:t>
      </w:r>
    </w:p>
    <w:p w14:paraId="77D2D589" w14:textId="5766C564" w:rsidR="001C27D0" w:rsidRPr="001C27D0" w:rsidRDefault="001C27D0" w:rsidP="001C27D0">
      <w:pPr>
        <w:pStyle w:val="BodyText"/>
      </w:pPr>
      <w:r w:rsidRPr="001C27D0">
        <w:t>https://github.com/StefanoPicozzi/weightwatcher2</w:t>
      </w:r>
    </w:p>
    <w:p w14:paraId="2AB43936" w14:textId="79750E5B" w:rsidR="00542555" w:rsidRDefault="00542555" w:rsidP="00542555">
      <w:pPr>
        <w:pStyle w:val="Heading2"/>
      </w:pPr>
      <w:bookmarkStart w:id="6" w:name="_Toc311893419"/>
      <w:r>
        <w:t xml:space="preserve">For </w:t>
      </w:r>
      <w:r w:rsidR="00530F0D">
        <w:t xml:space="preserve">OpenShift Origin </w:t>
      </w:r>
      <w:r>
        <w:t>Vagrant VM</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1C29A791" w14:textId="29261D05" w:rsidR="00F34B22" w:rsidRDefault="00CB360E" w:rsidP="005F0F03">
      <w:pPr>
        <w:pStyle w:val="BodyText"/>
        <w:numPr>
          <w:ilvl w:val="0"/>
          <w:numId w:val="39"/>
        </w:numPr>
        <w:ind w:left="284" w:hanging="284"/>
      </w:pPr>
      <w:r>
        <w:t xml:space="preserve">Install the all-in-one VM and make a few changes to overcome a Vagrant </w:t>
      </w:r>
      <w:proofErr w:type="spellStart"/>
      <w:r>
        <w:t>ssh</w:t>
      </w:r>
      <w:proofErr w:type="spellEnd"/>
      <w:r>
        <w:t xml:space="preserve"> timeout issue</w:t>
      </w:r>
    </w:p>
    <w:p w14:paraId="67BC1A97" w14:textId="64E16825"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4A5A565" w14:textId="75592736" w:rsidR="005E32FF" w:rsidRDefault="00542555" w:rsidP="00530F0D">
      <w:pPr>
        <w:pStyle w:val="Heading2"/>
      </w:pPr>
      <w:bookmarkStart w:id="7" w:name="_Toc311893420"/>
      <w:r>
        <w:t xml:space="preserve">For </w:t>
      </w:r>
      <w:r w:rsidR="00530F0D">
        <w:t>Existing OpenShift System</w:t>
      </w:r>
      <w:bookmarkEnd w:id="7"/>
    </w:p>
    <w:p w14:paraId="11D8B5D6" w14:textId="13B58440" w:rsidR="00542555" w:rsidRDefault="00530F0D" w:rsidP="00530F0D">
      <w:r>
        <w:t>Proceed directly to section 3.2</w:t>
      </w:r>
      <w:r w:rsidR="0012581D">
        <w:t xml:space="preserve">.  Ignore references to Vagrant </w:t>
      </w:r>
      <w:proofErr w:type="spellStart"/>
      <w:r w:rsidR="0012581D">
        <w:t>ssh</w:t>
      </w:r>
      <w:proofErr w:type="spellEnd"/>
      <w:r w:rsidR="0012581D">
        <w:t xml:space="preserve"> and users and replace with credentials that represents how you access OpenShift as a Developer and as the root user for system administration purposes.</w:t>
      </w: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8" w:name="_Toc311893421"/>
      <w:proofErr w:type="spellStart"/>
      <w:r>
        <w:lastRenderedPageBreak/>
        <w:t>d</w:t>
      </w:r>
      <w:r w:rsidR="009E56B1">
        <w:t>nsmasq</w:t>
      </w:r>
      <w:proofErr w:type="spellEnd"/>
      <w:r w:rsidR="00E11F86">
        <w:t xml:space="preserve"> Install</w:t>
      </w:r>
      <w:bookmarkEnd w:id="8"/>
    </w:p>
    <w:p w14:paraId="37C32A9F" w14:textId="77777777" w:rsidR="00D0364C" w:rsidRDefault="00D0364C" w:rsidP="00D0767B">
      <w:pPr>
        <w:widowControl/>
        <w:tabs>
          <w:tab w:val="left" w:pos="284"/>
        </w:tabs>
        <w:suppressAutoHyphens w:val="0"/>
        <w:ind w:left="284"/>
        <w:rPr>
          <w:rFonts w:ascii="Courier New" w:hAnsi="Courier New" w:cs="Courier New"/>
          <w:color w:val="000000"/>
          <w:lang w:val="en-US"/>
        </w:rPr>
      </w:pPr>
    </w:p>
    <w:p w14:paraId="5BC58AFB" w14:textId="77777777" w:rsidR="006F72E4" w:rsidRDefault="006F72E4"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0257915B" w14:textId="50F7B576" w:rsidR="00815FE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1C112882" w14:textId="50596DB7" w:rsidR="00355F12"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0310F612" w14:textId="47EDA6E7" w:rsidR="00D0364C"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 xml:space="preserve">docker-machine </w:t>
      </w:r>
      <w:proofErr w:type="spellStart"/>
      <w:r w:rsidR="006A6EFE">
        <w:rPr>
          <w:rFonts w:ascii="Courier New" w:hAnsi="Courier New" w:cs="Courier New"/>
          <w:shd w:val="clear" w:color="auto" w:fill="FFFFFF"/>
        </w:rPr>
        <w:t>ls</w:t>
      </w:r>
      <w:proofErr w:type="spellEnd"/>
    </w:p>
    <w:p w14:paraId="172AE5FF" w14:textId="77777777" w:rsidR="00E11F86" w:rsidRDefault="00E11F86"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5720F46D" w14:textId="3D379665" w:rsidR="00BA6408" w:rsidRPr="002E38DE" w:rsidRDefault="00080091"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sidR="00BA6408" w:rsidRPr="002E38DE">
        <w:rPr>
          <w:rFonts w:ascii="Courier New" w:hAnsi="Courier New" w:cs="Courier New"/>
          <w:shd w:val="clear" w:color="auto" w:fill="FFFFFF"/>
        </w:rPr>
        <w:t xml:space="preserve"> vi /</w:t>
      </w:r>
      <w:proofErr w:type="spellStart"/>
      <w:r w:rsidR="00BA6408" w:rsidRPr="002E38DE">
        <w:rPr>
          <w:rFonts w:ascii="Courier New" w:hAnsi="Courier New" w:cs="Courier New"/>
          <w:shd w:val="clear" w:color="auto" w:fill="FFFFFF"/>
        </w:rPr>
        <w:t>etc</w:t>
      </w:r>
      <w:proofErr w:type="spellEnd"/>
      <w:r w:rsidR="00BA6408" w:rsidRPr="002E38DE">
        <w:rPr>
          <w:rFonts w:ascii="Courier New" w:hAnsi="Courier New" w:cs="Courier New"/>
          <w:shd w:val="clear" w:color="auto" w:fill="FFFFFF"/>
        </w:rPr>
        <w:t>/host</w:t>
      </w:r>
      <w:r w:rsidR="00B76506">
        <w:rPr>
          <w:rFonts w:ascii="Courier New" w:hAnsi="Courier New" w:cs="Courier New"/>
          <w:shd w:val="clear" w:color="auto" w:fill="FFFFFF"/>
        </w:rPr>
        <w:t>s</w:t>
      </w:r>
    </w:p>
    <w:p w14:paraId="264DE9FE"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16167A6F" w14:textId="525911CC"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color w:val="000000"/>
          <w:lang w:val="en-US"/>
        </w:rPr>
        <w:t>&lt;</w:t>
      </w:r>
      <w:r w:rsidR="00FE554E">
        <w:rPr>
          <w:rFonts w:ascii="Courier New" w:hAnsi="Courier New" w:cs="Courier New"/>
          <w:color w:val="000000"/>
          <w:lang w:val="en-US"/>
        </w:rPr>
        <w:t>DNS-</w:t>
      </w:r>
      <w:r>
        <w:rPr>
          <w:rFonts w:ascii="Courier New" w:hAnsi="Courier New" w:cs="Courier New"/>
          <w:color w:val="000000"/>
          <w:lang w:val="en-US"/>
        </w:rPr>
        <w:t>IP&gt;</w:t>
      </w:r>
      <w:r>
        <w:rPr>
          <w:rFonts w:ascii="Courier New" w:hAnsi="Courier New" w:cs="Courier New"/>
          <w:color w:val="000000"/>
          <w:lang w:val="en-US"/>
        </w:rPr>
        <w:tab/>
        <w:t>dns</w:t>
      </w:r>
      <w:r w:rsidRPr="002E38DE">
        <w:rPr>
          <w:rFonts w:ascii="Courier New" w:hAnsi="Courier New" w:cs="Courier New"/>
          <w:color w:val="000000"/>
          <w:lang w:val="en-US"/>
        </w:rPr>
        <w:t xml:space="preserve">.example.com </w:t>
      </w:r>
      <w:proofErr w:type="spellStart"/>
      <w:r>
        <w:rPr>
          <w:rFonts w:ascii="Courier New" w:hAnsi="Courier New" w:cs="Courier New"/>
          <w:color w:val="000000"/>
          <w:lang w:val="en-US"/>
        </w:rPr>
        <w:t>dns</w:t>
      </w:r>
      <w:proofErr w:type="spellEnd"/>
    </w:p>
    <w:p w14:paraId="7763C0E6"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48EC29D2"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7A0EF751" w14:textId="77777777"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p>
    <w:p w14:paraId="66453D47" w14:textId="094CBE63"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4FF1B399" w14:textId="0683E4E7" w:rsidR="00AE6577" w:rsidRDefault="00AE6577"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cd ~</w:t>
      </w:r>
    </w:p>
    <w:p w14:paraId="327A9DA7" w14:textId="20110058" w:rsidR="00BA6408" w:rsidRDefault="00BA6408" w:rsidP="00D0767B">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git clone </w:t>
      </w:r>
      <w:r w:rsidRPr="00BA6408">
        <w:rPr>
          <w:rFonts w:ascii="Courier New" w:hAnsi="Courier New" w:cs="Courier New"/>
          <w:shd w:val="clear" w:color="auto" w:fill="FFFFFF"/>
        </w:rPr>
        <w:t>https://github.com/StefanoPicozzi/dnsmasq</w:t>
      </w:r>
    </w:p>
    <w:p w14:paraId="271B8508" w14:textId="77777777" w:rsidR="009958DF" w:rsidRDefault="00AE6577"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 xml:space="preserve">$ cd </w:t>
      </w:r>
      <w:proofErr w:type="spellStart"/>
      <w:r>
        <w:rPr>
          <w:rFonts w:ascii="Courier New" w:hAnsi="Courier New" w:cs="Courier New"/>
          <w:shd w:val="clear" w:color="auto" w:fill="FFFFFF"/>
        </w:rPr>
        <w:t>dnsmasq</w:t>
      </w:r>
      <w:proofErr w:type="spellEnd"/>
    </w:p>
    <w:p w14:paraId="50D980A6" w14:textId="65CB4551" w:rsidR="00D0364C" w:rsidRPr="00323BCF" w:rsidRDefault="00BA6408" w:rsidP="009958DF">
      <w:pPr>
        <w:pStyle w:val="List"/>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shd w:val="clear" w:color="auto" w:fill="FFFFFF"/>
        </w:rPr>
      </w:pPr>
      <w:r>
        <w:rPr>
          <w:rFonts w:ascii="Courier New" w:hAnsi="Courier New" w:cs="Courier New"/>
          <w:shd w:val="clear" w:color="auto" w:fill="FFFFFF"/>
        </w:rPr>
        <w:t>./docker-run.sh</w:t>
      </w:r>
    </w:p>
    <w:p w14:paraId="432947A2" w14:textId="77777777" w:rsidR="00D0364C" w:rsidRDefault="00D0364C" w:rsidP="00D0767B">
      <w:pPr>
        <w:pBdr>
          <w:top w:val="single" w:sz="4" w:space="1" w:color="auto"/>
          <w:left w:val="single" w:sz="4" w:space="0" w:color="auto"/>
          <w:bottom w:val="single" w:sz="4" w:space="1" w:color="auto"/>
          <w:right w:val="single" w:sz="4" w:space="4" w:color="auto"/>
        </w:pBdr>
        <w:tabs>
          <w:tab w:val="left" w:pos="284"/>
        </w:tabs>
        <w:ind w:left="284"/>
        <w:rPr>
          <w:rFonts w:ascii="Courier New" w:hAnsi="Courier New" w:cs="Courier New"/>
        </w:rPr>
      </w:pPr>
    </w:p>
    <w:p w14:paraId="558FAAD2" w14:textId="77777777" w:rsidR="00D0364C" w:rsidRPr="0018177D" w:rsidRDefault="00D0364C" w:rsidP="00D0767B">
      <w:pPr>
        <w:ind w:left="284"/>
        <w:rPr>
          <w:rFonts w:ascii="Courier New" w:hAnsi="Courier New" w:cs="Courier New"/>
        </w:rPr>
      </w:pPr>
    </w:p>
    <w:p w14:paraId="03991854"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714BB8FA" w14:textId="3CCDF8FE" w:rsidR="00D929A7"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347006C" w14:textId="632CCC6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13CFD81F"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DNS Servers:</w:t>
      </w:r>
    </w:p>
    <w:p w14:paraId="3AE41429" w14:textId="173F4CA4" w:rsidR="00187914"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to top of list</w:t>
      </w:r>
    </w:p>
    <w:p w14:paraId="591571AE" w14:textId="77777777" w:rsidR="00D0364C" w:rsidRDefault="00D0364C"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26B70EF5" w14:textId="39D9EAEC" w:rsidR="00D0364C" w:rsidRDefault="0023346F"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192.168.33.10</w:t>
      </w:r>
    </w:p>
    <w:p w14:paraId="57C59250" w14:textId="1503457A" w:rsidR="00D0364C" w:rsidRDefault="006F1B11"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1F6BE5">
      <w:pPr>
        <w:pStyle w:val="List"/>
        <w:pBdr>
          <w:top w:val="single" w:sz="4" w:space="1" w:color="auto"/>
          <w:left w:val="single" w:sz="4" w:space="1" w:color="auto"/>
          <w:bottom w:val="single" w:sz="4" w:space="1" w:color="auto"/>
          <w:right w:val="single" w:sz="4" w:space="4" w:color="auto"/>
        </w:pBdr>
        <w:ind w:left="284"/>
        <w:rPr>
          <w:rFonts w:ascii="Courier New" w:hAnsi="Courier New" w:cs="Courier New"/>
          <w:shd w:val="clear" w:color="auto" w:fill="FFFFFF"/>
        </w:rPr>
      </w:pPr>
    </w:p>
    <w:p w14:paraId="593EEBBF" w14:textId="77777777" w:rsidR="003137AA" w:rsidRDefault="003137AA">
      <w:pPr>
        <w:widowControl/>
        <w:suppressAutoHyphens w:val="0"/>
        <w:rPr>
          <w:b/>
          <w:sz w:val="32"/>
          <w:szCs w:val="32"/>
        </w:rPr>
      </w:pPr>
      <w:bookmarkStart w:id="9" w:name="_Toc311893422"/>
      <w:r>
        <w:br w:type="page"/>
      </w:r>
    </w:p>
    <w:p w14:paraId="2AE012E0" w14:textId="52D53AD5" w:rsidR="00E11F86" w:rsidRPr="00504754" w:rsidRDefault="00E11F86" w:rsidP="00E11F86">
      <w:pPr>
        <w:pStyle w:val="Heading2"/>
      </w:pPr>
      <w:r>
        <w:lastRenderedPageBreak/>
        <w:t>OpenShift Origin Vagrant Install</w:t>
      </w:r>
      <w:bookmarkEnd w:id="9"/>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281A22" w14:textId="15A16B86"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547F548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DAB881" w14:textId="797F4010"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 xml:space="preserve">Visit </w:t>
      </w:r>
      <w:hyperlink r:id="rId15" w:history="1">
        <w:r w:rsidR="00E11F86" w:rsidRPr="00131A96">
          <w:rPr>
            <w:rStyle w:val="Hyperlink"/>
            <w:rFonts w:ascii="Courier New" w:hAnsi="Courier New" w:cs="Courier New"/>
            <w:shd w:val="clear" w:color="auto" w:fill="FFFFFF"/>
          </w:rPr>
          <w:t>http://www.openshift.org/vm/</w:t>
        </w:r>
      </w:hyperlink>
      <w:r w:rsidR="00E11F86">
        <w:rPr>
          <w:rFonts w:ascii="Courier New" w:hAnsi="Courier New" w:cs="Courier New"/>
          <w:shd w:val="clear" w:color="auto" w:fill="FFFFFF"/>
        </w:rPr>
        <w:t xml:space="preserve"> and download all bits to .</w:t>
      </w:r>
    </w:p>
    <w:p w14:paraId="68E4F132"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list </w:t>
      </w:r>
    </w:p>
    <w:p w14:paraId="3205FE2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openshift3</w:t>
      </w:r>
    </w:p>
    <w:p w14:paraId="2AF4FD95" w14:textId="6E4270D1"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add</w:t>
      </w:r>
      <w:r w:rsidR="00BE4760">
        <w:rPr>
          <w:rFonts w:ascii="Courier New" w:hAnsi="Courier New" w:cs="Courier New"/>
          <w:shd w:val="clear" w:color="auto" w:fill="FFFFFF"/>
        </w:rPr>
        <w:t xml:space="preserve"> </w:t>
      </w:r>
      <w:r>
        <w:rPr>
          <w:rFonts w:ascii="Courier New" w:hAnsi="Courier New" w:cs="Courier New"/>
          <w:shd w:val="clear" w:color="auto" w:fill="FFFFFF"/>
        </w:rPr>
        <w:t>–-name openshift3 openshift-bootstrap*.box</w:t>
      </w:r>
    </w:p>
    <w:p w14:paraId="13B112ED" w14:textId="4D7A55A7" w:rsidR="00E11F86"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Pr>
          <w:rFonts w:ascii="Courier New" w:hAnsi="Courier New" w:cs="Courier New"/>
          <w:shd w:val="clear" w:color="auto" w:fill="FFFFFF"/>
        </w:rPr>
        <w:t xml:space="preserve"> Follow the website instructions to install the oc client tools </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938693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config.vm.network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private_network</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ip</w:t>
      </w:r>
      <w:proofErr w:type="spellEnd"/>
      <w:r>
        <w:rPr>
          <w:rFonts w:ascii="Courier New" w:hAnsi="Courier New" w:cs="Courier New"/>
          <w:shd w:val="clear" w:color="auto" w:fill="FFFFFF"/>
        </w:rPr>
        <w:t>: "192.168.33.10"</w:t>
      </w:r>
    </w:p>
    <w:p w14:paraId="742A3BB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vb.memory</w:t>
      </w:r>
      <w:proofErr w:type="spellEnd"/>
      <w:r>
        <w:rPr>
          <w:rFonts w:ascii="Courier New" w:hAnsi="Courier New" w:cs="Courier New"/>
          <w:shd w:val="clear" w:color="auto" w:fill="FFFFFF"/>
        </w:rPr>
        <w:t xml:space="preserve"> = "4096"</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2C7BC53" w14:textId="7EA2EE40" w:rsidR="003A6A80" w:rsidRDefault="003A6A80"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Verify successful boot sequence and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login a few times</w:t>
      </w:r>
    </w:p>
    <w:p w14:paraId="1FB74D84" w14:textId="2390A1FB" w:rsidR="00E11F86" w:rsidRDefault="00E11F86" w:rsidP="003A6A80">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6258177"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E49B2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8202638"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50B670D9"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71B03084" w14:textId="77777777" w:rsidR="006D6D07" w:rsidRDefault="006D6D0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77777777" w:rsidR="00011731" w:rsidRDefault="00011731">
      <w:pPr>
        <w:widowControl/>
        <w:suppressAutoHyphens w:val="0"/>
        <w:rPr>
          <w:b/>
          <w:sz w:val="32"/>
          <w:szCs w:val="32"/>
        </w:rPr>
      </w:pPr>
      <w:r>
        <w:br w:type="page"/>
      </w:r>
    </w:p>
    <w:p w14:paraId="3DABE9F0" w14:textId="640A76F7" w:rsidR="00D0364C" w:rsidRPr="00FE0C72" w:rsidRDefault="00D0364C" w:rsidP="00D83E21">
      <w:pPr>
        <w:pStyle w:val="Heading2"/>
      </w:pPr>
      <w:bookmarkStart w:id="10" w:name="_Toc311893423"/>
      <w:r>
        <w:lastRenderedPageBreak/>
        <w:t>OpenShift Origin Vagrant Final Preparation Steps</w:t>
      </w:r>
      <w:bookmarkEnd w:id="10"/>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D3346C4" w14:textId="77777777" w:rsidR="00E36BD6" w:rsidRDefault="00D0364C"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0F008EED" w14:textId="77777777"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FF70E1D" w14:textId="2377D046" w:rsidR="00E36BD6" w:rsidRDefault="00E36BD6" w:rsidP="00E36BD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6" w:history="1">
        <w:r w:rsidRPr="00AB7904">
          <w:rPr>
            <w:rStyle w:val="Hyperlink"/>
            <w:rFonts w:ascii="Courier New" w:hAnsi="Courier New" w:cs="Courier New"/>
            <w:shd w:val="clear" w:color="auto" w:fill="FFFFFF"/>
          </w:rPr>
          <w:t>https://github.com/StefanoPicozzi/weightwatcher2</w:t>
        </w:r>
      </w:hyperlink>
    </w:p>
    <w:p w14:paraId="179825BF"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448B8D8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85B8189" w14:textId="497F9F82" w:rsidR="00D0364C" w:rsidRDefault="00D0364C" w:rsidP="0054255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Password: vagrant</w:t>
      </w:r>
    </w:p>
    <w:p w14:paraId="6AE53A09"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0F69720"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git clone </w:t>
      </w:r>
      <w:hyperlink r:id="rId17" w:history="1">
        <w:r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5FF39D92" w14:textId="1FF0C587" w:rsidR="00FB4EA2" w:rsidRDefault="00FB4EA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search </w:t>
      </w:r>
      <w:proofErr w:type="spellStart"/>
      <w:r>
        <w:rPr>
          <w:rFonts w:ascii="Courier New" w:hAnsi="Courier New" w:cs="Courier New"/>
          <w:shd w:val="clear" w:color="auto" w:fill="FFFFFF"/>
        </w:rPr>
        <w:t>cluster.local</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cluster.local</w:t>
      </w:r>
      <w:proofErr w:type="spellEnd"/>
    </w:p>
    <w:p w14:paraId="43B48254" w14:textId="054FC483" w:rsidR="00D0364C" w:rsidRDefault="004549C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10.0.2.3</w:t>
      </w:r>
    </w:p>
    <w:p w14:paraId="22E04B6D" w14:textId="4C07F4E8"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11BA4EF8"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37446AD" w14:textId="38CBF1D6"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/hosts file</w:t>
      </w:r>
    </w:p>
    <w:p w14:paraId="0EC838BC" w14:textId="1A7E4F8C" w:rsidR="00D0364C" w:rsidRPr="002E38DE"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sidRPr="002E38DE">
        <w:rPr>
          <w:rFonts w:ascii="Courier New" w:hAnsi="Courier New" w:cs="Courier New"/>
          <w:shd w:val="clear" w:color="auto" w:fill="FFFFFF"/>
        </w:rPr>
        <w:t xml:space="preserve"> vi /</w:t>
      </w:r>
      <w:proofErr w:type="spellStart"/>
      <w:r w:rsidR="00D0364C" w:rsidRPr="002E38DE">
        <w:rPr>
          <w:rFonts w:ascii="Courier New" w:hAnsi="Courier New" w:cs="Courier New"/>
          <w:shd w:val="clear" w:color="auto" w:fill="FFFFFF"/>
        </w:rPr>
        <w:t>etc</w:t>
      </w:r>
      <w:proofErr w:type="spellEnd"/>
      <w:r w:rsidR="00D0364C" w:rsidRPr="002E38DE">
        <w:rPr>
          <w:rFonts w:ascii="Courier New" w:hAnsi="Courier New" w:cs="Courier New"/>
          <w:shd w:val="clear" w:color="auto" w:fill="FFFFFF"/>
        </w:rPr>
        <w:t>/host</w:t>
      </w:r>
      <w:r w:rsidR="0048784E">
        <w:rPr>
          <w:rFonts w:ascii="Courier New" w:hAnsi="Courier New" w:cs="Courier New"/>
          <w:shd w:val="clear" w:color="auto" w:fill="FFFFFF"/>
        </w:rPr>
        <w:t>s</w:t>
      </w:r>
    </w:p>
    <w:p w14:paraId="32354EA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192.168.33.10</w:t>
      </w:r>
      <w:r>
        <w:rPr>
          <w:rFonts w:ascii="Courier New" w:hAnsi="Courier New" w:cs="Courier New"/>
          <w:color w:val="000000"/>
          <w:lang w:val="en-US"/>
        </w:rPr>
        <w:tab/>
      </w:r>
      <w:r w:rsidRPr="002E38DE">
        <w:rPr>
          <w:rFonts w:ascii="Courier New" w:hAnsi="Courier New" w:cs="Courier New"/>
          <w:color w:val="000000"/>
          <w:lang w:val="en-US"/>
        </w:rPr>
        <w:t>master.example.com openshift</w:t>
      </w:r>
    </w:p>
    <w:p w14:paraId="42163128" w14:textId="3D5CCB7F" w:rsidR="00D0364C" w:rsidRDefault="00232929"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&lt;DNS-IP&gt;</w:t>
      </w:r>
      <w:r w:rsidR="00D0364C">
        <w:rPr>
          <w:rFonts w:ascii="Courier New" w:hAnsi="Courier New" w:cs="Courier New"/>
          <w:color w:val="000000"/>
          <w:lang w:val="en-US"/>
        </w:rPr>
        <w:tab/>
        <w:t>dns</w:t>
      </w:r>
      <w:r w:rsidR="00D0364C" w:rsidRPr="002E38DE">
        <w:rPr>
          <w:rFonts w:ascii="Courier New" w:hAnsi="Courier New" w:cs="Courier New"/>
          <w:color w:val="000000"/>
          <w:lang w:val="en-US"/>
        </w:rPr>
        <w:t xml:space="preserve">.example.com </w:t>
      </w:r>
      <w:proofErr w:type="spellStart"/>
      <w:r w:rsidR="00D0364C">
        <w:rPr>
          <w:rFonts w:ascii="Courier New" w:hAnsi="Courier New" w:cs="Courier New"/>
          <w:color w:val="000000"/>
          <w:lang w:val="en-US"/>
        </w:rPr>
        <w:t>dns</w:t>
      </w:r>
      <w:proofErr w:type="spellEnd"/>
    </w:p>
    <w:p w14:paraId="6868ADFC"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rPr>
        <w:t>127.0.0.1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localhost4 localhost4.localdomain4</w:t>
      </w:r>
    </w:p>
    <w:p w14:paraId="12E79050"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rPr>
        <w:t>::1</w:t>
      </w:r>
      <w:r>
        <w:rPr>
          <w:rFonts w:ascii="Courier New" w:hAnsi="Courier New" w:cs="Courier New"/>
        </w:rPr>
        <w:tab/>
      </w:r>
      <w:proofErr w:type="spellStart"/>
      <w:r w:rsidRPr="00C671ED">
        <w:rPr>
          <w:rFonts w:ascii="Courier New" w:hAnsi="Courier New" w:cs="Courier New"/>
        </w:rPr>
        <w:t>localhost</w:t>
      </w:r>
      <w:proofErr w:type="spellEnd"/>
      <w:r w:rsidRPr="00C671ED">
        <w:rPr>
          <w:rFonts w:ascii="Courier New" w:hAnsi="Courier New" w:cs="Courier New"/>
        </w:rPr>
        <w:t xml:space="preserve"> </w:t>
      </w:r>
      <w:proofErr w:type="spellStart"/>
      <w:r w:rsidRPr="00C671ED">
        <w:rPr>
          <w:rFonts w:ascii="Courier New" w:hAnsi="Courier New" w:cs="Courier New"/>
        </w:rPr>
        <w:t>localhost.localdomain</w:t>
      </w:r>
      <w:proofErr w:type="spellEnd"/>
      <w:r w:rsidRPr="00C671ED">
        <w:rPr>
          <w:rFonts w:ascii="Courier New" w:hAnsi="Courier New" w:cs="Courier New"/>
        </w:rPr>
        <w:t xml:space="preserve"> localhost6 localhost6.localdomain6</w:t>
      </w:r>
    </w:p>
    <w:p w14:paraId="589818E4" w14:textId="77777777" w:rsidR="00D0364C" w:rsidRPr="005A70A1"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DFFB5C6" w14:textId="6E2D7BB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192.168.33.10</w:t>
      </w:r>
    </w:p>
    <w:p w14:paraId="35ED49B1" w14:textId="6BC6416C"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4A36C947" w14:textId="77777777" w:rsidR="00FF24B6" w:rsidRDefault="00FF24B6" w:rsidP="00FF24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6E6C9191" w14:textId="11AC957E" w:rsidR="008E0390" w:rsidRDefault="00464D36" w:rsidP="008E0390">
      <w:pPr>
        <w:pStyle w:val="Heading1"/>
      </w:pPr>
      <w:bookmarkStart w:id="11" w:name="_Toc311893424"/>
      <w:r>
        <w:t xml:space="preserve">Setup </w:t>
      </w:r>
      <w:r w:rsidR="00AF0E76">
        <w:t>Demo</w:t>
      </w:r>
      <w:r>
        <w:t>nstration Applications</w:t>
      </w:r>
      <w:bookmarkEnd w:id="11"/>
    </w:p>
    <w:p w14:paraId="4AE08671" w14:textId="7F25BE4F"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2" w:name="_Toc311893425"/>
      <w:r>
        <w:rPr>
          <w:lang w:val="en-US"/>
        </w:rPr>
        <w:t>Environment Checklist</w:t>
      </w:r>
      <w:bookmarkEnd w:id="12"/>
    </w:p>
    <w:p w14:paraId="6AF5B752" w14:textId="77777777" w:rsidR="00C36376" w:rsidRDefault="00C36376"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D462F0E" w14:textId="6FA3E877"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t>
      </w:r>
      <w:proofErr w:type="spellStart"/>
      <w:r>
        <w:rPr>
          <w:rFonts w:ascii="Courier New" w:hAnsi="Courier New" w:cs="Courier New"/>
          <w:shd w:val="clear" w:color="auto" w:fill="FFFFFF"/>
        </w:rPr>
        <w:t>dnsmasq</w:t>
      </w:r>
      <w:proofErr w:type="spellEnd"/>
    </w:p>
    <w:p w14:paraId="5887DFDC" w14:textId="485E5A4C" w:rsidR="0034544D" w:rsidRDefault="0034544D"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./dnsmasq-run.sh</w:t>
      </w:r>
    </w:p>
    <w:p w14:paraId="7E1A0C7F" w14:textId="447A6078" w:rsidR="0034544D"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1193E">
        <w:rPr>
          <w:rFonts w:ascii="Courier New" w:hAnsi="Courier New" w:cs="Courier New"/>
          <w:shd w:val="clear" w:color="auto" w:fill="FFFFFF"/>
        </w:rPr>
        <w:t xml:space="preserve"> Configure Host to use &lt;DNS-IP&gt; as DNS server</w:t>
      </w:r>
    </w:p>
    <w:p w14:paraId="19AA8F9B" w14:textId="77777777" w:rsidR="0071193E" w:rsidRDefault="0071193E"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A07BDB7" w14:textId="77777777" w:rsidR="00706D1A" w:rsidRDefault="00706D1A" w:rsidP="00706D1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43112F99"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055BCD3D"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D4EF02C"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8560740" w14:textId="712C43E9"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dns.example.com</w:t>
      </w:r>
    </w:p>
    <w:p w14:paraId="2760F69F" w14:textId="77777777" w:rsidR="007B6297" w:rsidRDefault="007B6297"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ping master.example.com</w:t>
      </w:r>
    </w:p>
    <w:p w14:paraId="3077340E" w14:textId="77777777" w:rsidR="00514190"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B7A7E64" w14:textId="3B0307A3"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point to </w:t>
      </w:r>
      <w:r w:rsidR="008267AF">
        <w:rPr>
          <w:rFonts w:ascii="Courier New" w:hAnsi="Courier New" w:cs="Courier New"/>
          <w:shd w:val="clear" w:color="auto" w:fill="FFFFFF"/>
        </w:rPr>
        <w:t>&lt;DNS-IP&gt;</w:t>
      </w:r>
    </w:p>
    <w:p w14:paraId="354FAEC0"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cat /</w:t>
      </w:r>
      <w:proofErr w:type="spellStart"/>
      <w:r>
        <w:rPr>
          <w:rFonts w:ascii="Courier New" w:hAnsi="Courier New" w:cs="Courier New"/>
          <w:shd w:val="clear" w:color="auto" w:fill="FFFFFF"/>
        </w:rPr>
        <w:t>etc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resolv.conf</w:t>
      </w:r>
      <w:proofErr w:type="spellEnd"/>
    </w:p>
    <w:p w14:paraId="26ED7E86" w14:textId="77777777"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1B92BB" w14:textId="43B96DF5" w:rsidR="00205B8F" w:rsidRDefault="00091E24"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Should match </w:t>
      </w:r>
      <w:r w:rsidR="001C16A1">
        <w:rPr>
          <w:rFonts w:ascii="Courier New" w:hAnsi="Courier New" w:cs="Courier New"/>
          <w:shd w:val="clear" w:color="auto" w:fill="FFFFFF"/>
        </w:rPr>
        <w:t xml:space="preserve">valid </w:t>
      </w:r>
      <w:r w:rsidR="00205B8F">
        <w:rPr>
          <w:rFonts w:ascii="Courier New" w:hAnsi="Courier New" w:cs="Courier New"/>
          <w:shd w:val="clear" w:color="auto" w:fill="FFFFFF"/>
        </w:rPr>
        <w:t>external DNS servers</w:t>
      </w:r>
      <w:r w:rsidR="00561908">
        <w:rPr>
          <w:rFonts w:ascii="Courier New" w:hAnsi="Courier New" w:cs="Courier New"/>
          <w:shd w:val="clear" w:color="auto" w:fill="FFFFFF"/>
        </w:rPr>
        <w:t>, e.g. 8.8.8.8</w:t>
      </w:r>
    </w:p>
    <w:p w14:paraId="4CEFCF38" w14:textId="4FEF7369" w:rsidR="00205B8F" w:rsidRDefault="00205B8F" w:rsidP="0034544D">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r w:rsidR="001C16A1">
        <w:rPr>
          <w:rFonts w:ascii="Courier New" w:hAnsi="Courier New" w:cs="Courier New"/>
          <w:shd w:val="clear" w:color="auto" w:fill="FFFFFF"/>
        </w:rPr>
        <w:t>~/</w:t>
      </w:r>
      <w:proofErr w:type="spellStart"/>
      <w:r w:rsidR="001C16A1">
        <w:rPr>
          <w:rFonts w:ascii="Courier New" w:hAnsi="Courier New" w:cs="Courier New"/>
          <w:shd w:val="clear" w:color="auto" w:fill="FFFFFF"/>
        </w:rPr>
        <w:t>resolv.dnsmasq.conf</w:t>
      </w:r>
      <w:proofErr w:type="spellEnd"/>
    </w:p>
    <w:p w14:paraId="60663134"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C845EE" w14:textId="46F1FFD3" w:rsidR="00514190"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correct as </w:t>
      </w:r>
      <w:r w:rsidR="00514190">
        <w:rPr>
          <w:rFonts w:ascii="Courier New" w:hAnsi="Courier New" w:cs="Courier New"/>
          <w:shd w:val="clear" w:color="auto" w:fill="FFFFFF"/>
        </w:rPr>
        <w:t>ANSWER SECTION: for 192.168.33.10</w:t>
      </w:r>
    </w:p>
    <w:p w14:paraId="6E2F87BC" w14:textId="6959595F" w:rsidR="00514190" w:rsidRDefault="007D498B"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6860AFC2" w14:textId="77777777" w:rsidR="00205B8F" w:rsidRDefault="00205B8F"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8D88271" w14:textId="30FCD239" w:rsidR="00205B8F" w:rsidRDefault="00091E24"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34544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ping </w:t>
      </w:r>
      <w:hyperlink r:id="rId18" w:history="1">
        <w:r w:rsidR="00C1726C" w:rsidRPr="001C7ECB">
          <w:rPr>
            <w:rStyle w:val="Hyperlink"/>
            <w:rFonts w:ascii="Courier New" w:hAnsi="Courier New" w:cs="Courier New"/>
            <w:shd w:val="clear" w:color="auto" w:fill="FFFFFF"/>
          </w:rPr>
          <w:t>www.google.com</w:t>
        </w:r>
      </w:hyperlink>
    </w:p>
    <w:p w14:paraId="726D073C" w14:textId="77777777" w:rsidR="00BA2D1D" w:rsidRDefault="00BA2D1D" w:rsidP="0034544D">
      <w:pPr>
        <w:pBdr>
          <w:top w:val="single" w:sz="4" w:space="1" w:color="auto"/>
          <w:left w:val="single" w:sz="4" w:space="4" w:color="auto"/>
          <w:bottom w:val="single" w:sz="4" w:space="1" w:color="auto"/>
          <w:right w:val="single" w:sz="4" w:space="4" w:color="auto"/>
        </w:pBdr>
        <w:ind w:left="142"/>
        <w:rPr>
          <w:rFonts w:ascii="Courier New" w:hAnsi="Courier New" w:cs="Courier New"/>
        </w:rPr>
      </w:pPr>
    </w:p>
    <w:p w14:paraId="2B62BB81" w14:textId="77777777" w:rsidR="00514190" w:rsidRDefault="00514190" w:rsidP="0034544D">
      <w:pPr>
        <w:widowControl/>
        <w:suppressAutoHyphens w:val="0"/>
        <w:ind w:left="142"/>
        <w:rPr>
          <w:b/>
          <w:sz w:val="32"/>
          <w:szCs w:val="32"/>
          <w:lang w:val="en-US"/>
        </w:rPr>
      </w:pPr>
      <w:r>
        <w:rPr>
          <w:lang w:val="en-US"/>
        </w:rPr>
        <w:br w:type="page"/>
      </w:r>
    </w:p>
    <w:p w14:paraId="2540625F" w14:textId="00ED51AB" w:rsidR="00C36376" w:rsidRDefault="00C36376" w:rsidP="00C36376">
      <w:pPr>
        <w:pStyle w:val="Heading2"/>
        <w:rPr>
          <w:lang w:val="en-US"/>
        </w:rPr>
      </w:pPr>
      <w:bookmarkStart w:id="13" w:name="_Toc311893426"/>
      <w:r>
        <w:rPr>
          <w:lang w:val="en-US"/>
        </w:rPr>
        <w:lastRenderedPageBreak/>
        <w:t xml:space="preserve">Demo Setup as </w:t>
      </w:r>
      <w:r w:rsidR="00542555">
        <w:rPr>
          <w:lang w:val="en-US"/>
        </w:rPr>
        <w:t xml:space="preserve">OpenShift </w:t>
      </w:r>
      <w:r>
        <w:rPr>
          <w:lang w:val="en-US"/>
        </w:rPr>
        <w:t>root User</w:t>
      </w:r>
      <w:bookmarkEnd w:id="13"/>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22EB24F9"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31F62772"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13B3CB83" w14:textId="6C7B6196" w:rsidR="00A76B62" w:rsidRDefault="00A76B62"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70F969E4"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C3F7B05" w14:textId="77777777" w:rsidR="00542555" w:rsidRDefault="00C36376"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vagrant</w:t>
      </w:r>
    </w:p>
    <w:p w14:paraId="43313530" w14:textId="77777777" w:rsidR="00542555" w:rsidRDefault="00542555"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ED0010B" w14:textId="6AD3FC52" w:rsidR="007A096B" w:rsidRDefault="00091E24" w:rsidP="007A096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A096B">
        <w:rPr>
          <w:rFonts w:ascii="Courier New" w:hAnsi="Courier New" w:cs="Courier New"/>
          <w:shd w:val="clear" w:color="auto" w:fill="FFFFFF"/>
        </w:rPr>
        <w:t xml:space="preserve"> git clone </w:t>
      </w:r>
      <w:hyperlink r:id="rId19" w:history="1">
        <w:r w:rsidR="007A096B" w:rsidRPr="00AB7904">
          <w:rPr>
            <w:rStyle w:val="Hyperlink"/>
            <w:rFonts w:ascii="Courier New" w:hAnsi="Courier New" w:cs="Courier New"/>
            <w:shd w:val="clear" w:color="auto" w:fill="FFFFFF"/>
          </w:rPr>
          <w:t>https://github.com/StefanoPicozzi/weightwatcher2</w:t>
        </w:r>
      </w:hyperlink>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mkdir</w:t>
      </w:r>
      <w:proofErr w:type="spell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chmod</w:t>
      </w:r>
      <w:proofErr w:type="spell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09A3459E" w:rsidR="005D7018" w:rsidRPr="00C64278" w:rsidRDefault="00C64278"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C64278">
        <w:rPr>
          <w:rFonts w:ascii="Courier New" w:hAnsi="Courier New" w:cs="Courier New"/>
          <w:shd w:val="clear" w:color="auto" w:fill="FFFFFF"/>
        </w:rPr>
        <w:t xml:space="preserve"># </w:t>
      </w:r>
      <w:proofErr w:type="spellStart"/>
      <w:r w:rsidR="005D7018" w:rsidRPr="00C64278">
        <w:rPr>
          <w:rFonts w:ascii="Courier New" w:hAnsi="Courier New"/>
        </w:rPr>
        <w:t>allowHostDirVolumePlugin</w:t>
      </w:r>
      <w:proofErr w:type="spellEnd"/>
      <w:r w:rsidR="005D7018" w:rsidRPr="00C64278">
        <w:rPr>
          <w:rFonts w:ascii="Courier New" w:hAnsi="Courier New"/>
        </w:rPr>
        <w:t>: true</w:t>
      </w:r>
    </w:p>
    <w:p w14:paraId="723A4DCA" w14:textId="65879676"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1DA41FBC"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57865873" w14:textId="56BC8CFD"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docker pull spicozzi/weightwatcher2</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7D87E73D" w14:textId="77777777" w:rsidR="00590DA1" w:rsidRDefault="00590DA1"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C5B840D" w14:textId="056E626D" w:rsidR="00F32C8C" w:rsidRPr="00F764AA" w:rsidRDefault="00091E24" w:rsidP="00590DA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D729D7">
        <w:rPr>
          <w:rFonts w:ascii="Courier New" w:hAnsi="Courier New" w:cs="Courier New"/>
          <w:shd w:val="clear" w:color="auto" w:fill="FFFFFF"/>
        </w:rPr>
        <w:t xml:space="preserve"> oc delete project weig</w:t>
      </w:r>
      <w:r w:rsidR="00F32C8C">
        <w:rPr>
          <w:rFonts w:ascii="Courier New" w:hAnsi="Courier New" w:cs="Courier New"/>
          <w:shd w:val="clear" w:color="auto" w:fill="FFFFFF"/>
        </w:rPr>
        <w:t>htwatcher</w:t>
      </w:r>
    </w:p>
    <w:p w14:paraId="569C7A4C" w14:textId="45024D7F" w:rsidR="00AC54DC" w:rsidRPr="00F764AA" w:rsidRDefault="00091E24" w:rsidP="00AC54DC">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590DA1" w:rsidRPr="00F764AA">
        <w:rPr>
          <w:rFonts w:ascii="Courier New" w:hAnsi="Courier New" w:cs="Courier New"/>
          <w:shd w:val="clear" w:color="auto" w:fill="FFFFFF"/>
        </w:rPr>
        <w:t xml:space="preserve"> </w:t>
      </w:r>
      <w:proofErr w:type="spellStart"/>
      <w:r w:rsidR="00400A34" w:rsidRPr="00F764AA">
        <w:rPr>
          <w:rFonts w:ascii="Courier New" w:hAnsi="Courier New" w:cs="Courier New"/>
          <w:color w:val="000000"/>
          <w:lang w:val="en-US"/>
        </w:rPr>
        <w:t>oadm</w:t>
      </w:r>
      <w:proofErr w:type="spellEnd"/>
      <w:r w:rsidR="00400A34" w:rsidRPr="00F764AA">
        <w:rPr>
          <w:rFonts w:ascii="Courier New" w:hAnsi="Courier New" w:cs="Courier New"/>
          <w:color w:val="000000"/>
          <w:lang w:val="en-US"/>
        </w:rPr>
        <w:t xml:space="preserve"> new-project weightwatcher --display-name='</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--description='</w:t>
      </w:r>
      <w:proofErr w:type="spellStart"/>
      <w:r w:rsidR="00400A34" w:rsidRPr="00F764AA">
        <w:rPr>
          <w:rFonts w:ascii="Courier New" w:hAnsi="Courier New" w:cs="Courier New"/>
          <w:color w:val="000000"/>
          <w:lang w:val="en-US"/>
        </w:rPr>
        <w:t>WeightWatcher</w:t>
      </w:r>
      <w:proofErr w:type="spellEnd"/>
      <w:r w:rsidR="00400A34" w:rsidRPr="00F764AA">
        <w:rPr>
          <w:rFonts w:ascii="Courier New" w:hAnsi="Courier New" w:cs="Courier New"/>
          <w:color w:val="000000"/>
          <w:lang w:val="en-US"/>
        </w:rPr>
        <w:t xml:space="preserve"> Decision Se</w:t>
      </w:r>
      <w:r w:rsidR="00E36DC2">
        <w:rPr>
          <w:rFonts w:ascii="Courier New" w:hAnsi="Courier New" w:cs="Courier New"/>
          <w:color w:val="000000"/>
          <w:lang w:val="en-US"/>
        </w:rPr>
        <w:t>rvice</w:t>
      </w:r>
      <w:r w:rsidR="00ED0564" w:rsidRPr="00F764AA">
        <w:rPr>
          <w:rFonts w:ascii="Courier New" w:hAnsi="Courier New" w:cs="Courier New"/>
          <w:color w:val="000000"/>
          <w:lang w:val="en-US"/>
        </w:rPr>
        <w:t xml:space="preserve"> Demonstration' --admin=admin</w:t>
      </w:r>
    </w:p>
    <w:p w14:paraId="1667D728" w14:textId="14FCD33C" w:rsidR="00F764AA"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266730">
        <w:rPr>
          <w:rFonts w:ascii="Courier New" w:hAnsi="Courier New" w:cs="Courier New"/>
          <w:shd w:val="clear" w:color="auto" w:fill="FFFFFF"/>
        </w:rPr>
        <w:t xml:space="preserve"> oc project weightwatcher</w:t>
      </w:r>
    </w:p>
    <w:p w14:paraId="087B8951" w14:textId="6A68077A" w:rsidR="00B72494" w:rsidRDefault="00091E24" w:rsidP="00B7249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72494">
        <w:rPr>
          <w:rFonts w:ascii="Courier New" w:hAnsi="Courier New" w:cs="Courier New"/>
          <w:shd w:val="clear" w:color="auto" w:fill="FFFFFF"/>
        </w:rPr>
        <w:t xml:space="preserve"> oc create –f </w:t>
      </w:r>
      <w:r w:rsidR="00B97262">
        <w:rPr>
          <w:rFonts w:ascii="Courier New" w:hAnsi="Courier New" w:cs="Courier New"/>
          <w:shd w:val="clear" w:color="auto" w:fill="FFFFFF"/>
        </w:rPr>
        <w:t>weightwatcher2/</w:t>
      </w:r>
      <w:proofErr w:type="spellStart"/>
      <w:r w:rsidR="0048784E">
        <w:rPr>
          <w:rFonts w:ascii="Courier New" w:hAnsi="Courier New" w:cs="Courier New"/>
          <w:shd w:val="clear" w:color="auto" w:fill="FFFFFF"/>
        </w:rPr>
        <w:t>src</w:t>
      </w:r>
      <w:proofErr w:type="spellEnd"/>
      <w:r w:rsidR="0048784E">
        <w:rPr>
          <w:rFonts w:ascii="Courier New" w:hAnsi="Courier New" w:cs="Courier New"/>
          <w:shd w:val="clear" w:color="auto" w:fill="FFFFFF"/>
        </w:rPr>
        <w:t>/testdrive/</w:t>
      </w:r>
      <w:r w:rsidR="00B72494">
        <w:rPr>
          <w:rFonts w:ascii="Courier New" w:hAnsi="Courier New" w:cs="Courier New"/>
          <w:shd w:val="clear" w:color="auto" w:fill="FFFFFF"/>
        </w:rPr>
        <w:t>php-55.json</w:t>
      </w:r>
    </w:p>
    <w:p w14:paraId="5AC0033B" w14:textId="054D2EAB"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oc get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9E54773" w14:textId="6988A2CD" w:rsidR="00A43B8E" w:rsidRDefault="00E512BB" w:rsidP="00AF6366">
      <w:pPr>
        <w:pStyle w:val="Heading1"/>
      </w:pPr>
      <w:bookmarkStart w:id="14" w:name="_Toc311893427"/>
      <w:r>
        <w:lastRenderedPageBreak/>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1893428"/>
      <w:r>
        <w:t>OpenShift Developer Console Tour</w:t>
      </w:r>
      <w:bookmarkEnd w:id="15"/>
    </w:p>
    <w:p w14:paraId="632BDA4E" w14:textId="77777777" w:rsidR="00646FCB" w:rsidRDefault="00646FCB" w:rsidP="00646FCB">
      <w:pPr>
        <w:widowControl/>
        <w:suppressAutoHyphens w:val="0"/>
      </w:pPr>
      <w:r>
        <w:t xml:space="preserve">Open your browser at the address of the OpenShift Developer application – </w:t>
      </w:r>
      <w:hyperlink r:id="rId20" w:history="1">
        <w:r w:rsidRPr="0060007F">
          <w:rPr>
            <w:rStyle w:val="Hyperlink"/>
          </w:rPr>
          <w:t>https://master.example.com:8443</w:t>
        </w:r>
      </w:hyperlink>
      <w:r>
        <w:t>.  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6" w:name="_Toc311893429"/>
      <w:r>
        <w:t>Docker Image</w:t>
      </w:r>
      <w:r w:rsidR="00A94328">
        <w:t xml:space="preserve"> </w:t>
      </w:r>
      <w:r w:rsidR="00B46F60">
        <w:t>to Create</w:t>
      </w:r>
      <w:r w:rsidR="00A94328">
        <w:t xml:space="preserve"> Decision Service</w:t>
      </w:r>
      <w:bookmarkEnd w:id="16"/>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770C3A1" w14:textId="14EB85D1"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p>
    <w:p w14:paraId="5C0DB527" w14:textId="09A54A3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admin</w:t>
      </w:r>
    </w:p>
    <w:p w14:paraId="2A7964F0" w14:textId="5DA6E426"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password</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1893430"/>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2"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5E26A08C" w:rsidR="006F029B" w:rsidRPr="0022640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22640B">
        <w:rPr>
          <w:rFonts w:ascii="Courier New" w:hAnsi="Courier New" w:cs="Courier New"/>
          <w:shd w:val="clear" w:color="auto" w:fill="FFFFFF"/>
        </w:rPr>
        <w:t xml:space="preserve">$ </w:t>
      </w:r>
      <w:r w:rsidRPr="0022640B">
        <w:rPr>
          <w:rFonts w:ascii="Courier New" w:hAnsi="Courier New" w:cs="Courier New"/>
          <w:color w:val="000000"/>
          <w:lang w:val="en-US"/>
        </w:rPr>
        <w:t xml:space="preserve">oc new-app </w:t>
      </w:r>
      <w:r w:rsidR="00A9213A" w:rsidRPr="0022640B">
        <w:rPr>
          <w:rFonts w:ascii="Courier New" w:hAnsi="Courier New" w:cs="Courier New"/>
          <w:color w:val="000000"/>
          <w:lang w:val="en-US"/>
        </w:rPr>
        <w:t>openshift/</w:t>
      </w:r>
      <w:r w:rsidR="00F766F9" w:rsidRPr="0022640B">
        <w:rPr>
          <w:rFonts w:ascii="Courier New" w:hAnsi="Courier New" w:cs="Courier New"/>
          <w:color w:val="000000"/>
          <w:lang w:val="en-US"/>
        </w:rPr>
        <w:t>php-</w:t>
      </w:r>
      <w:r w:rsidRPr="0022640B">
        <w:rPr>
          <w:rFonts w:ascii="Courier New" w:hAnsi="Courier New" w:cs="Courier New"/>
          <w:color w:val="000000"/>
          <w:lang w:val="en-US"/>
        </w:rPr>
        <w:t>55</w:t>
      </w:r>
      <w:r w:rsidR="00F766F9" w:rsidRPr="0022640B">
        <w:rPr>
          <w:rFonts w:ascii="Courier New" w:hAnsi="Courier New" w:cs="Courier New"/>
          <w:color w:val="000000"/>
          <w:lang w:val="en-US"/>
        </w:rPr>
        <w:t>-</w:t>
      </w:r>
      <w:r w:rsidR="00A9213A" w:rsidRPr="0022640B">
        <w:rPr>
          <w:rFonts w:ascii="Courier New" w:hAnsi="Courier New" w:cs="Courier New"/>
          <w:color w:val="000000"/>
          <w:lang w:val="en-US"/>
        </w:rPr>
        <w:t>centos7</w:t>
      </w:r>
      <w:r w:rsidRPr="0022640B">
        <w:rPr>
          <w:rFonts w:ascii="Courier New" w:hAnsi="Courier New" w:cs="Courier New"/>
          <w:color w:val="000000"/>
          <w:lang w:val="en-US"/>
        </w:rPr>
        <w:t>~https://github.com/Stef</w:t>
      </w:r>
      <w:r w:rsidR="005E2775" w:rsidRPr="0022640B">
        <w:rPr>
          <w:rFonts w:ascii="Courier New" w:hAnsi="Courier New" w:cs="Courier New"/>
          <w:color w:val="000000"/>
          <w:lang w:val="en-US"/>
        </w:rPr>
        <w:t>anoPicozzi/testdrive --name</w:t>
      </w:r>
      <w:r w:rsidR="00AD4377" w:rsidRPr="0022640B">
        <w:rPr>
          <w:rFonts w:ascii="Courier New" w:hAnsi="Courier New" w:cs="Courier New"/>
          <w:color w:val="000000"/>
          <w:lang w:val="en-US"/>
        </w:rPr>
        <w:t>=</w:t>
      </w:r>
      <w:r w:rsidRPr="0022640B">
        <w:rPr>
          <w:rFonts w:ascii="Courier New" w:hAnsi="Courier New" w:cs="Courier New"/>
          <w:color w:val="000000"/>
          <w:lang w:val="en-US"/>
        </w:rPr>
        <w:t>testdriv</w:t>
      </w:r>
      <w:r w:rsidR="00944844" w:rsidRPr="0022640B">
        <w:rPr>
          <w:rFonts w:ascii="Courier New" w:hAnsi="Courier New" w:cs="Courier New"/>
          <w:color w:val="000000"/>
          <w:lang w:val="en-US"/>
        </w:rPr>
        <w:t>e</w:t>
      </w:r>
      <w:r w:rsidR="005E2775" w:rsidRPr="0022640B">
        <w:rPr>
          <w:rFonts w:ascii="Courier New" w:hAnsi="Courier New" w:cs="Courier New"/>
          <w:color w:val="000000"/>
          <w:lang w:val="en-US"/>
        </w:rPr>
        <w:t xml:space="preserve"> -l </w:t>
      </w:r>
      <w:r w:rsidR="007F76FF" w:rsidRPr="0022640B">
        <w:rPr>
          <w:rFonts w:ascii="Courier New" w:hAnsi="Courier New" w:cs="Courier New"/>
          <w:color w:val="000000"/>
          <w:lang w:val="en-US"/>
        </w:rPr>
        <w:t>name=testdrive</w:t>
      </w:r>
      <w:r w:rsidR="000638B2" w:rsidRPr="0022640B">
        <w:rPr>
          <w:rFonts w:ascii="Courier New" w:hAnsi="Courier New" w:cs="Courier New"/>
          <w:color w:val="000000"/>
          <w:lang w:val="en-US"/>
        </w:rPr>
        <w:t xml:space="preserve"> strategy=source</w:t>
      </w:r>
      <w:r w:rsidR="0022640B" w:rsidRPr="0022640B">
        <w:rPr>
          <w:rFonts w:ascii="Courier New" w:hAnsi="Courier New" w:cs="Courier New"/>
          <w:color w:val="000000"/>
          <w:lang w:val="en-US"/>
        </w:rPr>
        <w:t xml:space="preserve"> -e MYSQL_USER=</w:t>
      </w:r>
      <w:proofErr w:type="spellStart"/>
      <w:r w:rsidR="0022640B" w:rsidRPr="0022640B">
        <w:rPr>
          <w:rFonts w:ascii="Courier New" w:hAnsi="Courier New" w:cs="Courier New"/>
          <w:color w:val="000000"/>
          <w:lang w:val="en-US"/>
        </w:rPr>
        <w:t>sa</w:t>
      </w:r>
      <w:proofErr w:type="spellEnd"/>
      <w:r w:rsidR="0022640B" w:rsidRPr="0022640B">
        <w:rPr>
          <w:rFonts w:ascii="Courier New" w:hAnsi="Courier New" w:cs="Courier New"/>
          <w:color w:val="000000"/>
          <w:lang w:val="en-US"/>
        </w:rPr>
        <w:t xml:space="preserve"> MYSQL_PASSWORD=password MYSQL_DATABASE=</w:t>
      </w:r>
      <w:proofErr w:type="spellStart"/>
      <w:r w:rsidR="0022640B" w:rsidRPr="0022640B">
        <w:rPr>
          <w:rFonts w:ascii="Courier New" w:hAnsi="Courier New" w:cs="Courier New"/>
          <w:color w:val="000000"/>
          <w:lang w:val="en-US"/>
        </w:rPr>
        <w:t>nudgedb</w:t>
      </w:r>
      <w:proofErr w:type="spellEnd"/>
      <w:r w:rsidR="0022640B" w:rsidRPr="0022640B">
        <w:rPr>
          <w:rFonts w:ascii="Courier New" w:hAnsi="Courier New" w:cs="Courier New"/>
          <w:color w:val="000000"/>
          <w:lang w:val="en-US"/>
        </w:rPr>
        <w:t xml:space="preserve"> MYSQL_SERVICE_HOST=172.30.147.21</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163C7D8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 testdrive</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1893431"/>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5AFE9A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00E299AA"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1D3A3E4" w14:textId="5C773BF4" w:rsidR="00950E01" w:rsidRDefault="00A328A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1F43249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1A22A2A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builds </w:t>
      </w:r>
    </w:p>
    <w:p w14:paraId="3DC61BE2"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2890AE" w14:textId="1140D625" w:rsidR="00950E01" w:rsidRDefault="00950E01" w:rsidP="00950E01">
      <w:pPr>
        <w:widowControl/>
        <w:suppressAutoHyphens w:val="0"/>
      </w:pP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5"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1893432"/>
      <w:proofErr w:type="spellStart"/>
      <w:r>
        <w:lastRenderedPageBreak/>
        <w:t>SoapUI</w:t>
      </w:r>
      <w:proofErr w:type="spellEnd"/>
      <w:r>
        <w:t xml:space="preserve"> Samples</w:t>
      </w:r>
      <w:bookmarkEnd w:id="19"/>
    </w:p>
    <w:p w14:paraId="4F5E4A42" w14:textId="58DC9BD6" w:rsidR="00855221"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FD3056">
        <w:t xml:space="preserve">  The</w:t>
      </w:r>
      <w:r w:rsidR="00855221">
        <w:t xml:space="preserve"> 3 </w:t>
      </w:r>
      <w:r w:rsidR="00FD3056">
        <w:t>supplied resources and REST POST requests</w:t>
      </w:r>
      <w:r w:rsidR="00855221">
        <w:t xml:space="preserve"> are</w:t>
      </w:r>
      <w:r w:rsidR="005933EF">
        <w:t xml:space="preserve"> samples </w:t>
      </w:r>
      <w:r w:rsidR="00FD3056">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7"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8"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31E5EBB5" w14:textId="3E19C792" w:rsidR="007976A7" w:rsidRDefault="007976A7" w:rsidP="00855221">
      <w:pPr>
        <w:pStyle w:val="BodyText"/>
        <w:ind w:left="567"/>
      </w:pPr>
    </w:p>
    <w:p w14:paraId="61A1252F" w14:textId="77777777" w:rsidR="0026374C" w:rsidRDefault="0026374C">
      <w:pPr>
        <w:widowControl/>
        <w:suppressAutoHyphens w:val="0"/>
      </w:pPr>
    </w:p>
    <w:p w14:paraId="6BFFB4D6" w14:textId="463E9234" w:rsidR="0005612A" w:rsidRDefault="0005612A" w:rsidP="0005612A">
      <w:pPr>
        <w:pStyle w:val="Heading2"/>
      </w:pPr>
      <w:bookmarkStart w:id="20" w:name="_Toc311893433"/>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B6ED14" w14:textId="273EB993"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FF5A5A">
        <w:rPr>
          <w:rFonts w:ascii="Courier New" w:hAnsi="Courier New" w:cs="Courier New"/>
          <w:shd w:val="clear" w:color="auto" w:fill="FFFFFF"/>
        </w:rPr>
        <w:t xml:space="preserve"> cd &lt;DEMO-HOME&gt;</w:t>
      </w: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images -n openshift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rstudio</w:t>
      </w:r>
      <w:proofErr w:type="spellEnd"/>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w:t>
      </w:r>
      <w:proofErr w:type="spellStart"/>
      <w:r w:rsidR="006C794D">
        <w:rPr>
          <w:rFonts w:ascii="Courier New" w:hAnsi="Courier New" w:cs="Courier New"/>
          <w:shd w:val="clear" w:color="auto" w:fill="FFFFFF"/>
        </w:rPr>
        <w:t>rstudio</w:t>
      </w:r>
      <w:proofErr w:type="spellEnd"/>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 xml:space="preserve">create -f </w:t>
      </w:r>
      <w:proofErr w:type="spellStart"/>
      <w:r w:rsidR="00DB5D52">
        <w:rPr>
          <w:rFonts w:ascii="Courier New" w:hAnsi="Courier New" w:cs="Courier New"/>
          <w:shd w:val="clear" w:color="auto" w:fill="FFFFFF"/>
        </w:rPr>
        <w:t>rstudio.json</w:t>
      </w:r>
      <w:proofErr w:type="spellEnd"/>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--replicas=1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1893434"/>
      <w:r>
        <w:lastRenderedPageBreak/>
        <w:t>Advanced Use Cases</w:t>
      </w:r>
      <w:bookmarkEnd w:id="21"/>
      <w:r>
        <w:t xml:space="preserve"> </w:t>
      </w:r>
    </w:p>
    <w:p w14:paraId="2BDB6703" w14:textId="76109DA0" w:rsidR="0022640B" w:rsidRDefault="0022640B" w:rsidP="0022640B">
      <w:pPr>
        <w:pStyle w:val="Heading2"/>
        <w:rPr>
          <w:lang w:val="en-US"/>
        </w:rPr>
      </w:pPr>
      <w:bookmarkStart w:id="22" w:name="_Toc311893435"/>
      <w:r>
        <w:rPr>
          <w:lang w:val="en-US"/>
        </w:rPr>
        <w:t>External Database access</w:t>
      </w:r>
      <w:bookmarkEnd w:id="22"/>
    </w:p>
    <w:p w14:paraId="767C0679" w14:textId="77777777" w:rsidR="0022640B" w:rsidRDefault="0022640B" w:rsidP="0022640B">
      <w:pPr>
        <w:pStyle w:val="BodyText"/>
        <w:rPr>
          <w:rStyle w:val="Hyperlink"/>
        </w:rPr>
      </w:pPr>
    </w:p>
    <w:p w14:paraId="3B72C7A2" w14:textId="4C69B0C4" w:rsidR="00D71D85" w:rsidRDefault="00D71D85" w:rsidP="00D71D85">
      <w:pPr>
        <w:pStyle w:val="BodyText"/>
        <w:rPr>
          <w:rStyle w:val="Hyperlink"/>
        </w:rPr>
      </w:pPr>
      <w:r>
        <w:rPr>
          <w:rStyle w:val="Hyperlink"/>
        </w:rPr>
        <w:t>Refer to weightwatch2/</w:t>
      </w:r>
      <w:proofErr w:type="spellStart"/>
      <w:r>
        <w:rPr>
          <w:rStyle w:val="Hyperlink"/>
        </w:rPr>
        <w:t>src</w:t>
      </w:r>
      <w:proofErr w:type="spellEnd"/>
      <w:r>
        <w:rPr>
          <w:rStyle w:val="Hyperlink"/>
        </w:rPr>
        <w:t>/</w:t>
      </w:r>
      <w:proofErr w:type="spellStart"/>
      <w:r>
        <w:rPr>
          <w:rStyle w:val="Hyperlink"/>
        </w:rPr>
        <w:t>mysql</w:t>
      </w:r>
      <w:proofErr w:type="spellEnd"/>
      <w:r>
        <w:rPr>
          <w:rStyle w:val="Hyperlink"/>
        </w:rPr>
        <w:t xml:space="preserve"> for sample code and snippets relevant to this example.</w:t>
      </w:r>
    </w:p>
    <w:p w14:paraId="4791B252" w14:textId="77777777" w:rsidR="00D71D85" w:rsidRDefault="00D71D85" w:rsidP="0022640B">
      <w:pPr>
        <w:pStyle w:val="BodyText"/>
        <w:rPr>
          <w:rStyle w:val="Hyperlink"/>
        </w:rPr>
      </w:pPr>
    </w:p>
    <w:p w14:paraId="504CA891" w14:textId="27EB9CD1" w:rsidR="001A1084" w:rsidRDefault="0022640B" w:rsidP="001A1084">
      <w:pPr>
        <w:pStyle w:val="BodyText"/>
        <w:numPr>
          <w:ilvl w:val="0"/>
          <w:numId w:val="46"/>
        </w:numPr>
        <w:rPr>
          <w:rStyle w:val="Hyperlink"/>
        </w:rPr>
      </w:pPr>
      <w:r>
        <w:rPr>
          <w:rStyle w:val="Hyperlink"/>
        </w:rPr>
        <w:t>Create and launch a docker MySQL database container on your host machine</w:t>
      </w:r>
    </w:p>
    <w:p w14:paraId="60BDD6E8" w14:textId="5615DDD1" w:rsidR="001A1084" w:rsidRDefault="001A1084" w:rsidP="001A1084">
      <w:pPr>
        <w:pStyle w:val="BodyText"/>
        <w:numPr>
          <w:ilvl w:val="1"/>
          <w:numId w:val="46"/>
        </w:numPr>
        <w:rPr>
          <w:rStyle w:val="Hyperlink"/>
        </w:rPr>
      </w:pPr>
      <w:r>
        <w:rPr>
          <w:rStyle w:val="Hyperlink"/>
        </w:rPr>
        <w:t>MSQL_USER=</w:t>
      </w:r>
      <w:proofErr w:type="spellStart"/>
      <w:r>
        <w:rPr>
          <w:rStyle w:val="Hyperlink"/>
        </w:rPr>
        <w:t>sa</w:t>
      </w:r>
      <w:proofErr w:type="spellEnd"/>
    </w:p>
    <w:p w14:paraId="6DEA719F" w14:textId="27D70A46" w:rsidR="001A1084" w:rsidRDefault="001A1084" w:rsidP="001A1084">
      <w:pPr>
        <w:pStyle w:val="BodyText"/>
        <w:numPr>
          <w:ilvl w:val="1"/>
          <w:numId w:val="46"/>
        </w:numPr>
        <w:rPr>
          <w:rStyle w:val="Hyperlink"/>
        </w:rPr>
      </w:pPr>
      <w:r>
        <w:rPr>
          <w:rStyle w:val="Hyperlink"/>
        </w:rPr>
        <w:t>MYSQL_PASSWORD=password</w:t>
      </w:r>
    </w:p>
    <w:p w14:paraId="1FEB7AE9" w14:textId="64FD540E" w:rsidR="001A1084" w:rsidRDefault="001A1084" w:rsidP="001A1084">
      <w:pPr>
        <w:pStyle w:val="BodyText"/>
        <w:numPr>
          <w:ilvl w:val="1"/>
          <w:numId w:val="46"/>
        </w:numPr>
        <w:rPr>
          <w:rStyle w:val="Hyperlink"/>
        </w:rPr>
      </w:pPr>
      <w:r>
        <w:rPr>
          <w:rStyle w:val="Hyperlink"/>
        </w:rPr>
        <w:t>MYSQL_DATABSE=</w:t>
      </w:r>
      <w:proofErr w:type="spellStart"/>
      <w:r>
        <w:rPr>
          <w:rStyle w:val="Hyperlink"/>
        </w:rPr>
        <w:t>nudgedb</w:t>
      </w:r>
      <w:proofErr w:type="spellEnd"/>
    </w:p>
    <w:p w14:paraId="7FB1D9CC" w14:textId="3BB70FD5" w:rsidR="001A1084" w:rsidRDefault="001A1084" w:rsidP="001A1084">
      <w:pPr>
        <w:pStyle w:val="BodyText"/>
        <w:numPr>
          <w:ilvl w:val="1"/>
          <w:numId w:val="46"/>
        </w:numPr>
        <w:rPr>
          <w:rStyle w:val="Hyperlink"/>
        </w:rPr>
      </w:pPr>
      <w:r>
        <w:rPr>
          <w:rStyle w:val="Hyperlink"/>
        </w:rPr>
        <w:t>Create a table named "user" with a column attribute "username"</w:t>
      </w:r>
    </w:p>
    <w:p w14:paraId="78E74195" w14:textId="5ACBDDD9" w:rsidR="001A1084" w:rsidRDefault="001A1084" w:rsidP="001A1084">
      <w:pPr>
        <w:pStyle w:val="BodyText"/>
        <w:numPr>
          <w:ilvl w:val="2"/>
          <w:numId w:val="46"/>
        </w:numPr>
        <w:rPr>
          <w:rStyle w:val="Hyperlink"/>
        </w:rPr>
      </w:pPr>
      <w:r>
        <w:rPr>
          <w:rStyle w:val="Hyperlink"/>
        </w:rPr>
        <w:t>Populate with some sample values</w:t>
      </w:r>
    </w:p>
    <w:p w14:paraId="5D2EB0D2" w14:textId="6A874F6E" w:rsidR="0022640B" w:rsidRDefault="0022640B" w:rsidP="001A1084">
      <w:pPr>
        <w:pStyle w:val="BodyText"/>
        <w:numPr>
          <w:ilvl w:val="0"/>
          <w:numId w:val="46"/>
        </w:numPr>
        <w:rPr>
          <w:rStyle w:val="Hyperlink"/>
        </w:rPr>
      </w:pPr>
      <w:r>
        <w:rPr>
          <w:rStyle w:val="Hyperlink"/>
        </w:rPr>
        <w:t>Configure OpenShift service and endpoints</w:t>
      </w:r>
      <w:r w:rsidR="001A1084">
        <w:rPr>
          <w:rStyle w:val="Hyperlink"/>
        </w:rPr>
        <w:t xml:space="preserve"> for your project</w:t>
      </w:r>
    </w:p>
    <w:p w14:paraId="63FF1C5B" w14:textId="2E6B6E71" w:rsidR="001A1084" w:rsidRDefault="001A1084" w:rsidP="001A1084">
      <w:pPr>
        <w:pStyle w:val="BodyText"/>
        <w:numPr>
          <w:ilvl w:val="0"/>
          <w:numId w:val="46"/>
        </w:numPr>
        <w:rPr>
          <w:rStyle w:val="Hyperlink"/>
        </w:rPr>
      </w:pPr>
      <w:r>
        <w:rPr>
          <w:rStyle w:val="Hyperlink"/>
        </w:rPr>
        <w:t xml:space="preserve">Test by selecting the "Test </w:t>
      </w:r>
      <w:proofErr w:type="spellStart"/>
      <w:r>
        <w:rPr>
          <w:rStyle w:val="Hyperlink"/>
        </w:rPr>
        <w:t>Mysql</w:t>
      </w:r>
      <w:proofErr w:type="spellEnd"/>
      <w:r>
        <w:rPr>
          <w:rStyle w:val="Hyperlink"/>
        </w:rPr>
        <w:t xml:space="preserve"> access"</w:t>
      </w:r>
      <w:r w:rsidR="00B45DC2">
        <w:rPr>
          <w:rStyle w:val="Hyperlink"/>
        </w:rPr>
        <w:t xml:space="preserve"> </w:t>
      </w:r>
      <w:r>
        <w:rPr>
          <w:rStyle w:val="Hyperlink"/>
        </w:rPr>
        <w:t>option in the testdrive app</w:t>
      </w:r>
    </w:p>
    <w:p w14:paraId="28716526" w14:textId="050DC6D4" w:rsidR="00795711" w:rsidRDefault="00795711" w:rsidP="00795711">
      <w:pPr>
        <w:pStyle w:val="BodyText"/>
        <w:numPr>
          <w:ilvl w:val="1"/>
          <w:numId w:val="46"/>
        </w:numPr>
        <w:rPr>
          <w:rStyle w:val="Hyperlink"/>
        </w:rPr>
      </w:pPr>
      <w:r>
        <w:rPr>
          <w:rStyle w:val="Hyperlink"/>
        </w:rPr>
        <w:t>Note than an easy way to change the MYSQL environment variables is by logging into the pod and either</w:t>
      </w:r>
    </w:p>
    <w:p w14:paraId="716025A6" w14:textId="214230A8" w:rsidR="00795711" w:rsidRDefault="00795711" w:rsidP="00795711">
      <w:pPr>
        <w:pStyle w:val="BodyText"/>
        <w:numPr>
          <w:ilvl w:val="2"/>
          <w:numId w:val="47"/>
        </w:numPr>
        <w:rPr>
          <w:rStyle w:val="Hyperlink"/>
        </w:rPr>
      </w:pPr>
      <w:r>
        <w:rPr>
          <w:rStyle w:val="Hyperlink"/>
        </w:rPr>
        <w:t xml:space="preserve">editing the </w:t>
      </w:r>
      <w:proofErr w:type="spellStart"/>
      <w:r>
        <w:rPr>
          <w:rStyle w:val="Hyperlink"/>
        </w:rPr>
        <w:t>getdbusers.php</w:t>
      </w:r>
      <w:proofErr w:type="spellEnd"/>
      <w:r>
        <w:rPr>
          <w:rStyle w:val="Hyperlink"/>
        </w:rPr>
        <w:t xml:space="preserve"> file directly</w:t>
      </w:r>
    </w:p>
    <w:p w14:paraId="03516C4F" w14:textId="65B4CCEB" w:rsidR="00795711" w:rsidRDefault="00795711" w:rsidP="00795711">
      <w:pPr>
        <w:pStyle w:val="BodyText"/>
        <w:numPr>
          <w:ilvl w:val="2"/>
          <w:numId w:val="47"/>
        </w:numPr>
        <w:rPr>
          <w:rStyle w:val="Hyperlink"/>
        </w:rPr>
      </w:pPr>
      <w:r>
        <w:rPr>
          <w:rStyle w:val="Hyperlink"/>
        </w:rPr>
        <w:t>resetting the environment variables as needed</w:t>
      </w:r>
    </w:p>
    <w:p w14:paraId="49722AF6" w14:textId="77777777" w:rsidR="0022640B" w:rsidRDefault="0022640B" w:rsidP="0022640B">
      <w:pPr>
        <w:pStyle w:val="BodyText"/>
        <w:rPr>
          <w:rStyle w:val="Hyperlink"/>
        </w:rPr>
      </w:pPr>
    </w:p>
    <w:p w14:paraId="22E46D2F" w14:textId="77777777" w:rsidR="0022640B" w:rsidRPr="0022640B" w:rsidRDefault="0022640B" w:rsidP="0022640B">
      <w:pPr>
        <w:pStyle w:val="BodyText"/>
      </w:pPr>
    </w:p>
    <w:p w14:paraId="1385DD60" w14:textId="77777777" w:rsidR="001A1084" w:rsidRDefault="001A1084">
      <w:pPr>
        <w:widowControl/>
        <w:suppressAutoHyphens w:val="0"/>
        <w:rPr>
          <w:b/>
          <w:sz w:val="32"/>
          <w:szCs w:val="32"/>
          <w:lang w:val="en-US"/>
        </w:rPr>
      </w:pPr>
      <w:r>
        <w:rPr>
          <w:lang w:val="en-US"/>
        </w:rPr>
        <w:br w:type="page"/>
      </w:r>
    </w:p>
    <w:p w14:paraId="6618F8F6" w14:textId="5A308C5E" w:rsidR="00D91D8E" w:rsidRDefault="00270919" w:rsidP="00D91D8E">
      <w:pPr>
        <w:pStyle w:val="Heading2"/>
        <w:rPr>
          <w:lang w:val="en-US"/>
        </w:rPr>
      </w:pPr>
      <w:bookmarkStart w:id="23" w:name="_Toc311893436"/>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1"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1893437"/>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1893438"/>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4CA50D2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 xml:space="preserve">Now oc </w:t>
      </w:r>
      <w:proofErr w:type="spellStart"/>
      <w:r w:rsidR="00E613AB">
        <w:rPr>
          <w:rFonts w:ascii="Courier New" w:hAnsi="Courier New" w:cs="Courier New"/>
          <w:shd w:val="clear" w:color="auto" w:fill="FFFFFF"/>
        </w:rPr>
        <w:t>rync</w:t>
      </w:r>
      <w:proofErr w:type="spellEnd"/>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783DD3"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727488">
        <w:rPr>
          <w:rFonts w:ascii="Courier New" w:hAnsi="Courier New" w:cs="Courier New"/>
          <w:shd w:val="clear" w:color="auto" w:fill="FFFFFF"/>
        </w:rPr>
        <w:t xml:space="preserve">| </w:t>
      </w:r>
      <w:proofErr w:type="spellStart"/>
      <w:r w:rsidR="00727488">
        <w:rPr>
          <w:rFonts w:ascii="Courier New" w:hAnsi="Courier New" w:cs="Courier New"/>
          <w:shd w:val="clear" w:color="auto" w:fill="FFFFFF"/>
        </w:rPr>
        <w:t>grep</w:t>
      </w:r>
      <w:proofErr w:type="spellEnd"/>
      <w:r w:rsidR="00727488">
        <w:rPr>
          <w:rFonts w:ascii="Courier New" w:hAnsi="Courier New" w:cs="Courier New"/>
          <w:shd w:val="clear" w:color="auto" w:fill="FFFFFF"/>
        </w:rPr>
        <w:t xml:space="preserve"> workbench2</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6" w:name="_Toc311893439"/>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622A7FD"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7" w:name="_Toc311893440"/>
      <w:r w:rsidRPr="00D0792E">
        <w:lastRenderedPageBreak/>
        <w:t>Extras</w:t>
      </w:r>
      <w:bookmarkEnd w:id="27"/>
    </w:p>
    <w:p w14:paraId="71B0B6B1" w14:textId="721AC7CA" w:rsidR="002F674B" w:rsidRPr="00244916" w:rsidRDefault="002F674B" w:rsidP="002F674B">
      <w:pPr>
        <w:pStyle w:val="Heading2"/>
      </w:pPr>
      <w:bookmarkStart w:id="28" w:name="_Toc311893441"/>
      <w:r>
        <w:t>Metrics</w:t>
      </w:r>
      <w:bookmarkEnd w:id="2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22640B">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22640B">
            <w:pPr>
              <w:pStyle w:val="BodyText"/>
              <w:rPr>
                <w:rFonts w:ascii="Courier New" w:hAnsi="Courier New" w:cs="Courier New"/>
              </w:rPr>
            </w:pPr>
          </w:p>
          <w:p w14:paraId="59A24470" w14:textId="408DC084" w:rsidR="002F674B" w:rsidRDefault="002F674B" w:rsidP="0022640B">
            <w:pPr>
              <w:pStyle w:val="BodyText"/>
              <w:rPr>
                <w:rFonts w:ascii="Courier New" w:hAnsi="Courier New" w:cs="Courier New"/>
              </w:rPr>
            </w:pPr>
            <w:r>
              <w:rPr>
                <w:rFonts w:ascii="Courier New" w:hAnsi="Courier New" w:cs="Courier New"/>
              </w:rPr>
              <w:t xml:space="preserve">$ vagrant </w:t>
            </w:r>
            <w:proofErr w:type="spellStart"/>
            <w:r>
              <w:rPr>
                <w:rFonts w:ascii="Courier New" w:hAnsi="Courier New" w:cs="Courier New"/>
              </w:rPr>
              <w:t>ssh</w:t>
            </w:r>
            <w:proofErr w:type="spellEnd"/>
          </w:p>
          <w:p w14:paraId="52F90FA8" w14:textId="77777777" w:rsidR="002F674B" w:rsidRDefault="002F674B" w:rsidP="0022640B">
            <w:pPr>
              <w:pStyle w:val="BodyText"/>
              <w:rPr>
                <w:rFonts w:ascii="Courier New" w:hAnsi="Courier New" w:cs="Courier New"/>
              </w:rPr>
            </w:pPr>
            <w:r>
              <w:rPr>
                <w:rFonts w:ascii="Courier New" w:hAnsi="Courier New" w:cs="Courier New"/>
              </w:rPr>
              <w:t xml:space="preserve">$ </w:t>
            </w:r>
            <w:proofErr w:type="spellStart"/>
            <w:r>
              <w:rPr>
                <w:rFonts w:ascii="Courier New" w:hAnsi="Courier New" w:cs="Courier New"/>
              </w:rPr>
              <w:t>su</w:t>
            </w:r>
            <w:proofErr w:type="spellEnd"/>
            <w:r>
              <w:rPr>
                <w:rFonts w:ascii="Courier New" w:hAnsi="Courier New" w:cs="Courier New"/>
              </w:rPr>
              <w:t xml:space="preserve"> - </w:t>
            </w:r>
          </w:p>
          <w:p w14:paraId="191F5DE6" w14:textId="77777777" w:rsidR="002F674B" w:rsidRDefault="002F674B" w:rsidP="0022640B">
            <w:pPr>
              <w:pStyle w:val="BodyText"/>
              <w:rPr>
                <w:rFonts w:ascii="Courier New" w:hAnsi="Courier New" w:cs="Courier New"/>
              </w:rPr>
            </w:pPr>
            <w:r>
              <w:rPr>
                <w:rFonts w:ascii="Courier New" w:hAnsi="Courier New" w:cs="Courier New"/>
              </w:rPr>
              <w:t>Password: vagrant</w:t>
            </w:r>
          </w:p>
          <w:p w14:paraId="41D2B1F2" w14:textId="77777777" w:rsidR="002F674B" w:rsidRDefault="002F674B" w:rsidP="0022640B">
            <w:pPr>
              <w:pStyle w:val="BodyText"/>
              <w:rPr>
                <w:rFonts w:ascii="Courier New" w:hAnsi="Courier New" w:cs="Courier New"/>
              </w:rPr>
            </w:pPr>
          </w:p>
          <w:p w14:paraId="1180133E" w14:textId="77777777" w:rsidR="002F674B" w:rsidRDefault="002F674B" w:rsidP="0022640B">
            <w:pPr>
              <w:pStyle w:val="BodyText"/>
              <w:rPr>
                <w:rFonts w:ascii="Courier New" w:hAnsi="Courier New" w:cs="Courier New"/>
              </w:rPr>
            </w:pPr>
            <w:r>
              <w:rPr>
                <w:rFonts w:ascii="Courier New" w:hAnsi="Courier New" w:cs="Courier New"/>
              </w:rPr>
              <w:t># oc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hyperlink r:id="rId33" w:history="1">
              <w:r w:rsidRPr="00E17596">
                <w:rPr>
                  <w:rStyle w:val="Hyperlink"/>
                  <w:rFonts w:ascii="Courier New" w:hAnsi="Courier New" w:cs="Courier New"/>
                </w:rPr>
                <w:t>https://docs.openshift.com/enterprise/latest/install_config/cluster_metrics.html</w:t>
              </w:r>
            </w:hyperlink>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29" w:name="_Toc311893442"/>
      <w:r>
        <w:t>Image Download</w:t>
      </w:r>
      <w:bookmarkEnd w:id="29"/>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07949DA9" w14:textId="77777777" w:rsidR="00D0364C" w:rsidRPr="00791F0F" w:rsidRDefault="00D0364C" w:rsidP="00D0364C">
      <w:pPr>
        <w:pStyle w:val="Heading2"/>
      </w:pPr>
      <w:bookmarkStart w:id="30" w:name="_Toc311893443"/>
      <w:r>
        <w:lastRenderedPageBreak/>
        <w:t>Source Download</w:t>
      </w:r>
      <w:bookmarkEnd w:id="30"/>
    </w:p>
    <w:p w14:paraId="69E841C9" w14:textId="2D78DAF9" w:rsidR="00D0364C" w:rsidRPr="004E6367" w:rsidRDefault="00D0364C" w:rsidP="00D0364C">
      <w:pPr>
        <w:pStyle w:val="BodyText"/>
      </w:pPr>
      <w:r>
        <w:t xml:space="preserve">Repositories containing source code, content and support files related to the three images listed above can be inspected as per the </w:t>
      </w:r>
      <w:proofErr w:type="spellStart"/>
      <w:r>
        <w:t>GitHub</w:t>
      </w:r>
      <w:proofErr w:type="spellEnd"/>
      <w:r>
        <w:t xml:space="preserve"> links below.</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36B09C46"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0E30BD6D" w14:textId="77777777" w:rsidR="00D0364C" w:rsidRDefault="00D0364C" w:rsidP="00F34B22">
            <w:pPr>
              <w:pStyle w:val="BodyText"/>
              <w:rPr>
                <w:rFonts w:ascii="Courier New" w:hAnsi="Courier New" w:cs="Courier New"/>
              </w:rPr>
            </w:pPr>
          </w:p>
          <w:p w14:paraId="7EDFA64E"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https://github.com/StefanoPicozzi/weightwatcher2</w:t>
            </w:r>
          </w:p>
          <w:p w14:paraId="64FC08E0" w14:textId="77777777" w:rsidR="00D0364C" w:rsidRDefault="00D0364C" w:rsidP="00F34B22">
            <w:pPr>
              <w:pStyle w:val="BodyText"/>
              <w:rPr>
                <w:rFonts w:ascii="Courier New" w:hAnsi="Courier New" w:cs="Courier New"/>
              </w:rPr>
            </w:pPr>
          </w:p>
          <w:p w14:paraId="33ED740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https://github.com/StefanoPicozzi/testdrive2</w:t>
            </w:r>
          </w:p>
          <w:p w14:paraId="37893E02" w14:textId="77777777" w:rsidR="00D0364C" w:rsidRDefault="00D0364C" w:rsidP="00F34B22">
            <w:pPr>
              <w:pStyle w:val="BodyText"/>
              <w:rPr>
                <w:rFonts w:ascii="Courier New" w:hAnsi="Courier New" w:cs="Courier New"/>
              </w:rPr>
            </w:pPr>
          </w:p>
          <w:p w14:paraId="271CAA2B"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w:t>
            </w:r>
            <w:r>
              <w:rPr>
                <w:rFonts w:ascii="Courier New" w:hAnsi="Courier New" w:cs="Courier New"/>
              </w:rPr>
              <w:t>s://github.com/StefanoPicozzi/RS</w:t>
            </w:r>
            <w:r w:rsidRPr="00DE0F84">
              <w:rPr>
                <w:rFonts w:ascii="Courier New" w:hAnsi="Courier New" w:cs="Courier New"/>
              </w:rPr>
              <w:t>tudio2</w:t>
            </w:r>
          </w:p>
          <w:p w14:paraId="11B90C7D" w14:textId="77777777" w:rsidR="00D0364C" w:rsidRDefault="00D0364C" w:rsidP="00F34B22">
            <w:pPr>
              <w:pStyle w:val="BodyText"/>
              <w:rPr>
                <w:rFonts w:ascii="Courier New" w:hAnsi="Courier New" w:cs="Courier New"/>
              </w:rPr>
            </w:pPr>
          </w:p>
          <w:p w14:paraId="0320DB39" w14:textId="77777777" w:rsidR="00D0364C" w:rsidRPr="00DE0F84" w:rsidRDefault="00D0364C" w:rsidP="00F34B22">
            <w:pPr>
              <w:pStyle w:val="BodyText"/>
              <w:rPr>
                <w:rFonts w:ascii="Courier New" w:hAnsi="Courier New" w:cs="Courier New"/>
              </w:rPr>
            </w:pPr>
            <w:r w:rsidRPr="00DE0F84">
              <w:rPr>
                <w:rFonts w:ascii="Courier New" w:hAnsi="Courier New" w:cs="Courier New"/>
              </w:rPr>
              <w:t>https://github.com/StefanoPicozzi/</w:t>
            </w:r>
            <w:r>
              <w:rPr>
                <w:rFonts w:ascii="Courier New" w:hAnsi="Courier New" w:cs="Courier New"/>
              </w:rPr>
              <w:t>workbench</w:t>
            </w:r>
            <w:r w:rsidRPr="00DE0F84">
              <w:rPr>
                <w:rFonts w:ascii="Courier New" w:hAnsi="Courier New" w:cs="Courier New"/>
              </w:rPr>
              <w:t>2</w:t>
            </w:r>
          </w:p>
          <w:p w14:paraId="1E86DBF2" w14:textId="77777777" w:rsidR="00D0364C" w:rsidRPr="00791F0F" w:rsidRDefault="00D0364C" w:rsidP="00F34B22">
            <w:pPr>
              <w:pStyle w:val="BodyText"/>
              <w:rPr>
                <w:rFonts w:ascii="Courier New" w:hAnsi="Courier New" w:cs="Courier New"/>
              </w:rPr>
            </w:pPr>
          </w:p>
        </w:tc>
      </w:tr>
    </w:tbl>
    <w:p w14:paraId="3067ED3E" w14:textId="77777777" w:rsidR="00D0364C" w:rsidRDefault="00D0364C" w:rsidP="00D0364C">
      <w:pPr>
        <w:pStyle w:val="BodyText"/>
      </w:pPr>
    </w:p>
    <w:p w14:paraId="11112D5C" w14:textId="06993688" w:rsidR="008C5B86" w:rsidRDefault="008C5B86" w:rsidP="008C5B86">
      <w:pPr>
        <w:pStyle w:val="Heading2"/>
      </w:pPr>
      <w:bookmarkStart w:id="31" w:name="_Toc311893444"/>
      <w:r>
        <w:t>Launch Container Instances</w:t>
      </w:r>
      <w:r w:rsidR="00B65C81">
        <w:t xml:space="preserve"> </w:t>
      </w:r>
      <w:r w:rsidR="004E6367">
        <w:t>u</w:t>
      </w:r>
      <w:r w:rsidR="00B65C81">
        <w:t>s</w:t>
      </w:r>
      <w:r w:rsidR="004E6367">
        <w:t xml:space="preserve">ing </w:t>
      </w:r>
      <w:r w:rsidR="006A6EFE">
        <w:t>Docker Toolbox</w:t>
      </w:r>
      <w:bookmarkEnd w:id="31"/>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 xml:space="preserve">docker-machine </w:t>
      </w:r>
      <w:proofErr w:type="spellStart"/>
      <w:r w:rsidR="006A6EFE">
        <w:rPr>
          <w:rFonts w:ascii="Courier New" w:hAnsi="Courier New"/>
        </w:rPr>
        <w:t>ls</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590C5DDD"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Pr>
          <w:rFonts w:ascii="Courier New" w:hAnsi="Courier New"/>
        </w:rPr>
        <w:t>80 spicozzi/workbench2</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6EFDE135" w14:textId="77777777" w:rsidR="004E6367" w:rsidRDefault="004E6367">
      <w:pPr>
        <w:widowControl/>
        <w:suppressAutoHyphens w:val="0"/>
        <w:rPr>
          <w:b/>
          <w:sz w:val="32"/>
          <w:szCs w:val="32"/>
        </w:rPr>
      </w:pPr>
    </w:p>
    <w:p w14:paraId="508C89EE" w14:textId="70068E6B" w:rsidR="00D0792E" w:rsidRPr="00B361C3" w:rsidRDefault="00D0792E" w:rsidP="00B361C3">
      <w:pPr>
        <w:pStyle w:val="Heading2"/>
      </w:pPr>
      <w:bookmarkStart w:id="32" w:name="_Toc311893445"/>
      <w:r w:rsidRPr="00B361C3">
        <w:t>Useful (</w:t>
      </w:r>
      <w:r w:rsidR="006A6EFE">
        <w:t>Docker Toolbox</w:t>
      </w:r>
      <w:r w:rsidRPr="00B361C3">
        <w:t>) Docker Commands</w:t>
      </w:r>
      <w:bookmarkEnd w:id="32"/>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 xml:space="preserve">docker-machine </w:t>
            </w:r>
            <w:proofErr w:type="spellStart"/>
            <w:r w:rsidR="006A6EFE">
              <w:rPr>
                <w:rFonts w:ascii="Courier New" w:hAnsi="Courier New" w:cs="Courier New"/>
              </w:rPr>
              <w:t>ls</w:t>
            </w:r>
            <w:proofErr w:type="spellEnd"/>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D28955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sidR="00105EF1">
              <w:rPr>
                <w:rFonts w:ascii="Courier New" w:hAnsi="Courier New" w:cs="Courier New"/>
              </w:rPr>
              <w:t xml:space="preserve">&lt;none&gt;" | </w:t>
            </w:r>
            <w:proofErr w:type="spellStart"/>
            <w:r w:rsidR="00105EF1">
              <w:rPr>
                <w:rFonts w:ascii="Courier New" w:hAnsi="Courier New" w:cs="Courier New"/>
              </w:rPr>
              <w:t>awk</w:t>
            </w:r>
            <w:proofErr w:type="spellEnd"/>
            <w:r w:rsidR="00105EF1">
              <w:rPr>
                <w:rFonts w:ascii="Courier New" w:hAnsi="Courier New" w:cs="Courier New"/>
              </w:rPr>
              <w:t xml:space="preserve"> '{print $3}'</w:t>
            </w:r>
            <w:r>
              <w:rPr>
                <w:rFonts w:ascii="Courier New" w:hAnsi="Courier New" w:cs="Courier New"/>
              </w:rPr>
              <w:t>)</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3" w:name="_Toc311893446"/>
      <w:r w:rsidRPr="00B361C3">
        <w:lastRenderedPageBreak/>
        <w:t>Useful OpenShift Commands</w:t>
      </w:r>
      <w:bookmarkEnd w:id="33"/>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4199101D" w14:textId="15EA6A69"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3B4D0CA2" w14:textId="77777777" w:rsidR="00C15D9D" w:rsidRDefault="00C15D9D"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A5A67DB" w14:textId="37288456" w:rsidR="00D0792E" w:rsidRPr="00DB1D4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w:t>
      </w:r>
      <w:proofErr w:type="spellStart"/>
      <w:r w:rsidR="00D0792E">
        <w:rPr>
          <w:rFonts w:ascii="Courier New" w:hAnsi="Courier New" w:cs="Courier New"/>
          <w:shd w:val="clear" w:color="auto" w:fill="FFFFFF"/>
        </w:rPr>
        <w:t>config</w:t>
      </w:r>
      <w:proofErr w:type="spellEnd"/>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w:t>
      </w:r>
      <w:proofErr w:type="spellStart"/>
      <w:r>
        <w:rPr>
          <w:rFonts w:ascii="Courier New" w:hAnsi="Courier New" w:cs="Courier New"/>
          <w:shd w:val="clear" w:color="auto" w:fill="FFFFFF"/>
        </w:rPr>
        <w:t>config</w:t>
      </w:r>
      <w:proofErr w:type="spellEnd"/>
      <w:r>
        <w:rPr>
          <w:rFonts w:ascii="Courier New" w:hAnsi="Courier New" w:cs="Courier New"/>
          <w:shd w:val="clear" w:color="auto" w:fill="FFFFFF"/>
        </w:rPr>
        <w:t xml:space="preserve">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status openshift</w:t>
      </w:r>
    </w:p>
    <w:p w14:paraId="1B388A65"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bookmarkStart w:id="34" w:name="_GoBack"/>
      <w:bookmarkEnd w:id="34"/>
    </w:p>
    <w:p w14:paraId="4ECEB56F" w14:textId="6B1353CA" w:rsidR="009C3F75" w:rsidRPr="004B2773" w:rsidRDefault="009C3F75"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journalctl</w:t>
      </w:r>
      <w:proofErr w:type="spellEnd"/>
      <w:r>
        <w:rPr>
          <w:rFonts w:ascii="Courier New" w:hAnsi="Courier New" w:cs="Courier New"/>
          <w:shd w:val="clear" w:color="auto" w:fill="FFFFFF"/>
        </w:rPr>
        <w:t xml:space="preserve"> -f</w:t>
      </w: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proofErr w:type="spellStart"/>
      <w:r w:rsidRPr="004B2773">
        <w:rPr>
          <w:rFonts w:ascii="Courier New" w:hAnsi="Courier New" w:cs="Courier New"/>
          <w:color w:val="333333"/>
          <w:bdr w:val="none" w:sz="0" w:space="0" w:color="auto" w:frame="1"/>
        </w:rPr>
        <w:t>journalctl</w:t>
      </w:r>
      <w:proofErr w:type="spellEnd"/>
      <w:r w:rsidRPr="004B2773">
        <w:rPr>
          <w:rFonts w:ascii="Courier New" w:hAnsi="Courier New" w:cs="Courier New"/>
          <w:color w:val="333333"/>
          <w:bdr w:val="none" w:sz="0" w:space="0" w:color="auto" w:frame="1"/>
        </w:rPr>
        <w:t xml:space="preserve"> -f -u openshift-master</w:t>
      </w:r>
    </w:p>
    <w:p w14:paraId="38CFAC36" w14:textId="7016039F"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r w:rsidRPr="00BB29F0">
        <w:rPr>
          <w:rFonts w:ascii="Courier New" w:hAnsi="Courier New" w:cs="Courier New"/>
          <w:color w:val="333333"/>
          <w:bdr w:val="none" w:sz="0" w:space="0" w:color="auto" w:frame="1"/>
        </w:rPr>
        <w:t xml:space="preserve"># </w:t>
      </w:r>
      <w:proofErr w:type="spellStart"/>
      <w:r w:rsidRPr="00BB29F0">
        <w:rPr>
          <w:rFonts w:ascii="Courier New" w:hAnsi="Courier New" w:cs="Courier New"/>
          <w:color w:val="333333"/>
          <w:bdr w:val="none" w:sz="0" w:space="0" w:color="auto" w:frame="1"/>
        </w:rPr>
        <w:t>journalctl</w:t>
      </w:r>
      <w:proofErr w:type="spellEnd"/>
      <w:r w:rsidRPr="00BB29F0">
        <w:rPr>
          <w:rFonts w:ascii="Courier New" w:hAnsi="Courier New" w:cs="Courier New"/>
          <w:color w:val="333333"/>
          <w:bdr w:val="none" w:sz="0" w:space="0" w:color="auto" w:frame="1"/>
        </w:rPr>
        <w:t xml:space="preserve"> -f -u openshift-node</w:t>
      </w:r>
    </w:p>
    <w:p w14:paraId="01E1D257" w14:textId="77777777" w:rsidR="0060205F" w:rsidRPr="008A3158" w:rsidRDefault="0060205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p>
    <w:p w14:paraId="4F4F01FC" w14:textId="489A43E3" w:rsidR="0060205F" w:rsidRP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333333"/>
          <w:bdr w:val="none" w:sz="0" w:space="0" w:color="auto" w:frame="1"/>
        </w:rPr>
        <w:t>#</w:t>
      </w:r>
      <w:r w:rsidR="0060205F" w:rsidRPr="008A3158">
        <w:rPr>
          <w:rFonts w:ascii="Courier New" w:hAnsi="Courier New" w:cs="Courier New"/>
          <w:color w:val="333333"/>
          <w:bdr w:val="none" w:sz="0" w:space="0" w:color="auto" w:frame="1"/>
        </w:rPr>
        <w:t xml:space="preserve"> </w:t>
      </w:r>
      <w:r w:rsidR="0060205F" w:rsidRPr="008A3158">
        <w:rPr>
          <w:rFonts w:ascii="Courier New" w:hAnsi="Courier New" w:cs="Courier New"/>
          <w:color w:val="000000"/>
          <w:lang w:val="en-US"/>
        </w:rPr>
        <w:t xml:space="preserve">oc get pods | </w:t>
      </w:r>
      <w:proofErr w:type="spellStart"/>
      <w:r w:rsidR="0060205F" w:rsidRPr="008A3158">
        <w:rPr>
          <w:rFonts w:ascii="Courier New" w:hAnsi="Courier New" w:cs="Courier New"/>
          <w:color w:val="000000"/>
          <w:lang w:val="en-US"/>
        </w:rPr>
        <w:t>awk</w:t>
      </w:r>
      <w:proofErr w:type="spellEnd"/>
      <w:r w:rsidR="0060205F" w:rsidRPr="008A3158">
        <w:rPr>
          <w:rFonts w:ascii="Courier New" w:hAnsi="Courier New" w:cs="Courier New"/>
          <w:color w:val="000000"/>
          <w:lang w:val="en-US"/>
        </w:rPr>
        <w:t xml:space="preserve"> '{print $1}'</w:t>
      </w:r>
    </w:p>
    <w:p w14:paraId="4B940513" w14:textId="506111C0" w:rsid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w:t>
      </w:r>
      <w:r w:rsidR="008A3158" w:rsidRPr="008A3158">
        <w:rPr>
          <w:rFonts w:ascii="Courier New" w:hAnsi="Courier New" w:cs="Courier New"/>
          <w:color w:val="000000"/>
          <w:lang w:val="en-US"/>
        </w:rPr>
        <w:t xml:space="preserve"> oc logs -f `oc get pods | </w:t>
      </w:r>
      <w:proofErr w:type="spellStart"/>
      <w:r w:rsidR="008A3158" w:rsidRPr="008A3158">
        <w:rPr>
          <w:rFonts w:ascii="Courier New" w:hAnsi="Courier New" w:cs="Courier New"/>
          <w:color w:val="000000"/>
          <w:lang w:val="en-US"/>
        </w:rPr>
        <w:t>grep</w:t>
      </w:r>
      <w:proofErr w:type="spellEnd"/>
      <w:r w:rsidR="008A3158" w:rsidRPr="008A3158">
        <w:rPr>
          <w:rFonts w:ascii="Courier New" w:hAnsi="Courier New" w:cs="Courier New"/>
          <w:color w:val="000000"/>
          <w:lang w:val="en-US"/>
        </w:rPr>
        <w:t xml:space="preserve"> deploy | </w:t>
      </w:r>
      <w:proofErr w:type="spellStart"/>
      <w:r w:rsidR="008A3158" w:rsidRPr="008A3158">
        <w:rPr>
          <w:rFonts w:ascii="Courier New" w:hAnsi="Courier New" w:cs="Courier New"/>
          <w:color w:val="000000"/>
          <w:lang w:val="en-US"/>
        </w:rPr>
        <w:t>awk</w:t>
      </w:r>
      <w:proofErr w:type="spellEnd"/>
      <w:r w:rsidR="008A3158" w:rsidRPr="008A3158">
        <w:rPr>
          <w:rFonts w:ascii="Courier New" w:hAnsi="Courier New" w:cs="Courier New"/>
          <w:color w:val="000000"/>
          <w:lang w:val="en-US"/>
        </w:rPr>
        <w:t xml:space="preserve"> '{print $1}'`</w:t>
      </w:r>
    </w:p>
    <w:p w14:paraId="389C618A" w14:textId="77777777" w:rsidR="00181076" w:rsidRDefault="00181076"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F339781" w14:textId="6BAA3CD5" w:rsidR="00D0792E" w:rsidRDefault="00181076" w:rsidP="00EB51C3">
      <w:pPr>
        <w:pStyle w:val="List"/>
        <w:pBdr>
          <w:top w:val="single" w:sz="4" w:space="1" w:color="auto"/>
          <w:left w:val="single" w:sz="4" w:space="4" w:color="auto"/>
          <w:bottom w:val="single" w:sz="4" w:space="1" w:color="auto"/>
          <w:right w:val="single" w:sz="4" w:space="4" w:color="auto"/>
        </w:pBdr>
        <w:ind w:left="142"/>
      </w:pPr>
      <w:r>
        <w:rPr>
          <w:rFonts w:ascii="Courier New" w:hAnsi="Courier New" w:cs="Courier New"/>
          <w:color w:val="000000"/>
          <w:lang w:val="en-US"/>
        </w:rPr>
        <w:t xml:space="preserve"># </w:t>
      </w:r>
      <w:r>
        <w:t>openshift ex diagnostics</w:t>
      </w:r>
    </w:p>
    <w:p w14:paraId="7E94AC7D" w14:textId="3DCC0972" w:rsidR="00783D98" w:rsidRDefault="00783D98" w:rsidP="00EB51C3">
      <w:pPr>
        <w:pStyle w:val="List"/>
        <w:pBdr>
          <w:top w:val="single" w:sz="4" w:space="1" w:color="auto"/>
          <w:left w:val="single" w:sz="4" w:space="4" w:color="auto"/>
          <w:bottom w:val="single" w:sz="4" w:space="1" w:color="auto"/>
          <w:right w:val="single" w:sz="4" w:space="4" w:color="auto"/>
        </w:pBdr>
        <w:ind w:left="142"/>
      </w:pPr>
      <w:proofErr w:type="spellStart"/>
      <w:r>
        <w:t>oadm</w:t>
      </w:r>
      <w:proofErr w:type="spellEnd"/>
      <w:r>
        <w:t xml:space="preserve"> policy add-cluster-role-to-user cluster-admin &lt;user name&gt;</w:t>
      </w:r>
    </w:p>
    <w:p w14:paraId="2E0AA4DF" w14:textId="75CF7783" w:rsidR="004E3457" w:rsidRDefault="004E3457" w:rsidP="00EB51C3">
      <w:pPr>
        <w:pStyle w:val="List"/>
        <w:pBdr>
          <w:top w:val="single" w:sz="4" w:space="1" w:color="auto"/>
          <w:left w:val="single" w:sz="4" w:space="4" w:color="auto"/>
          <w:bottom w:val="single" w:sz="4" w:space="1" w:color="auto"/>
          <w:right w:val="single" w:sz="4" w:space="4" w:color="auto"/>
        </w:pBdr>
        <w:ind w:left="142"/>
      </w:pPr>
      <w:r>
        <w:t>oc delete all -</w:t>
      </w:r>
      <w:r w:rsidR="00652C23">
        <w:t>-</w:t>
      </w:r>
      <w:r>
        <w:t>all -n openshift-infra</w:t>
      </w:r>
    </w:p>
    <w:p w14:paraId="1BD7C072" w14:textId="3EFE8AD7" w:rsidR="00C66E8E" w:rsidRDefault="00C66E8E"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Menlo Regular" w:hAnsi="Menlo Regular" w:cs="Menlo Regular"/>
          <w:color w:val="000000"/>
          <w:sz w:val="20"/>
          <w:szCs w:val="20"/>
          <w:lang w:val="en-US"/>
        </w:rPr>
        <w:t>find . -type s -name master-</w:t>
      </w:r>
      <w:proofErr w:type="spellStart"/>
      <w:r>
        <w:rPr>
          <w:rFonts w:ascii="Menlo Regular" w:hAnsi="Menlo Regular" w:cs="Menlo Regular"/>
          <w:color w:val="000000"/>
          <w:sz w:val="20"/>
          <w:szCs w:val="20"/>
          <w:lang w:val="en-US"/>
        </w:rPr>
        <w:t>config.yaml</w:t>
      </w:r>
      <w:proofErr w:type="spellEnd"/>
      <w:r>
        <w:rPr>
          <w:rFonts w:ascii="Menlo Regular" w:hAnsi="Menlo Regular" w:cs="Menlo Regular"/>
          <w:color w:val="000000"/>
          <w:sz w:val="20"/>
          <w:szCs w:val="20"/>
          <w:lang w:val="en-US"/>
        </w:rPr>
        <w:t xml:space="preserve"> -print</w:t>
      </w:r>
    </w:p>
    <w:p w14:paraId="7CECADD6" w14:textId="77777777" w:rsidR="00EB51C3" w:rsidRDefault="00EB51C3"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D96A715" w14:textId="77777777" w:rsidR="00D0364C" w:rsidRDefault="00D0364C" w:rsidP="002340A7">
      <w:pPr>
        <w:widowControl/>
        <w:suppressAutoHyphens w:val="0"/>
        <w:rPr>
          <w:rFonts w:ascii="Courier New" w:hAnsi="Courier New" w:cs="Courier New"/>
          <w:color w:val="000000"/>
          <w:lang w:val="en-US"/>
        </w:rPr>
      </w:pPr>
    </w:p>
    <w:p w14:paraId="06FE20E9" w14:textId="77777777" w:rsidR="0097344A" w:rsidRDefault="0097344A">
      <w:pPr>
        <w:widowControl/>
        <w:suppressAutoHyphens w:val="0"/>
        <w:rPr>
          <w:b/>
          <w:sz w:val="32"/>
          <w:szCs w:val="32"/>
        </w:rPr>
      </w:pPr>
      <w:r>
        <w:br w:type="page"/>
      </w:r>
    </w:p>
    <w:p w14:paraId="1F82D335" w14:textId="071E86C4" w:rsidR="0097344A" w:rsidRPr="00B361C3" w:rsidRDefault="0097344A" w:rsidP="0097344A">
      <w:pPr>
        <w:pStyle w:val="Heading2"/>
      </w:pPr>
      <w:bookmarkStart w:id="35" w:name="_Toc311893447"/>
      <w:r w:rsidRPr="00B361C3">
        <w:lastRenderedPageBreak/>
        <w:t xml:space="preserve">Useful </w:t>
      </w:r>
      <w:r>
        <w:t>Vagrant</w:t>
      </w:r>
      <w:r w:rsidRPr="00B361C3">
        <w:t xml:space="preserve"> Commands</w:t>
      </w:r>
      <w:bookmarkEnd w:id="35"/>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6" w:name="_Toc311893448"/>
      <w:r>
        <w:lastRenderedPageBreak/>
        <w:t xml:space="preserve">Changing Rules </w:t>
      </w:r>
      <w:r w:rsidR="006A6EFE">
        <w:t>Docker Toolbox</w:t>
      </w:r>
      <w:r w:rsidR="0031161D">
        <w:t xml:space="preserve"> example</w:t>
      </w:r>
      <w:bookmarkEnd w:id="36"/>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7" w:name="_Toc311893449"/>
      <w:r w:rsidR="008463BA">
        <w:t xml:space="preserve">Quick </w:t>
      </w:r>
      <w:r w:rsidR="008C0EC8">
        <w:t>Res</w:t>
      </w:r>
      <w:r w:rsidR="008463BA">
        <w:t>tart</w:t>
      </w:r>
      <w:r w:rsidR="008C0EC8">
        <w:t xml:space="preserve"> Checklist</w:t>
      </w:r>
      <w:bookmarkEnd w:id="37"/>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61A922B8" w14:textId="7139C814" w:rsidR="00813F77" w:rsidRDefault="00813F77" w:rsidP="00A10A7D">
      <w:pPr>
        <w:pStyle w:val="ListParagraph"/>
        <w:widowControl/>
        <w:numPr>
          <w:ilvl w:val="1"/>
          <w:numId w:val="44"/>
        </w:numPr>
        <w:suppressAutoHyphens w:val="0"/>
        <w:spacing w:line="480" w:lineRule="auto"/>
      </w:pPr>
      <w:r>
        <w:t xml:space="preserve">Ping </w:t>
      </w:r>
      <w:r w:rsidR="00B60EA4">
        <w:t>master.example.com, dns.example.com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0F42B966" w14:textId="77777777" w:rsidR="00B60EA4" w:rsidRDefault="00B60EA4" w:rsidP="00B60EA4">
      <w:pPr>
        <w:pStyle w:val="ListParagraph"/>
        <w:widowControl/>
        <w:numPr>
          <w:ilvl w:val="1"/>
          <w:numId w:val="44"/>
        </w:numPr>
        <w:suppressAutoHyphens w:val="0"/>
        <w:spacing w:line="480" w:lineRule="auto"/>
      </w:pPr>
      <w:r>
        <w:t>Ping master.example.com, dns.example.com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8" w:name="_Toc311893450"/>
      <w:r>
        <w:lastRenderedPageBreak/>
        <w:t>Enhancements</w:t>
      </w:r>
      <w:bookmarkEnd w:id="38"/>
    </w:p>
    <w:p w14:paraId="788DDBFE" w14:textId="7893617D" w:rsidR="003A67AC" w:rsidRDefault="003A67AC" w:rsidP="003A67AC">
      <w:pPr>
        <w:pStyle w:val="Heading2"/>
      </w:pPr>
      <w:bookmarkStart w:id="39" w:name="_Toc311893451"/>
      <w:r>
        <w:t>To Do</w:t>
      </w:r>
      <w:bookmarkEnd w:id="39"/>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 xml:space="preserve">MySQL pod with </w:t>
      </w:r>
      <w:proofErr w:type="spellStart"/>
      <w:r>
        <w:t>localvol</w:t>
      </w:r>
      <w:proofErr w:type="spellEnd"/>
      <w:r>
        <w:t xml:space="preserve"> per</w:t>
      </w:r>
      <w:r w:rsidR="007A21F9">
        <w:t>s</w:t>
      </w:r>
      <w:r>
        <w:t>istent storage</w:t>
      </w:r>
    </w:p>
    <w:p w14:paraId="72D2B3EF" w14:textId="77777777" w:rsidR="00B45998" w:rsidRDefault="00B45998">
      <w:pPr>
        <w:widowControl/>
        <w:suppressAutoHyphens w:val="0"/>
      </w:pPr>
    </w:p>
    <w:p w14:paraId="7F0084B5" w14:textId="0047C242" w:rsidR="008270B1" w:rsidRDefault="008270B1">
      <w:pPr>
        <w:widowControl/>
        <w:suppressAutoHyphens w:val="0"/>
      </w:pPr>
      <w:r>
        <w:br w:type="page"/>
      </w:r>
    </w:p>
    <w:p w14:paraId="7258AEA0" w14:textId="578EC236" w:rsidR="00AC5375" w:rsidRDefault="00AC5375" w:rsidP="00AC5375">
      <w:pPr>
        <w:pStyle w:val="Heading1"/>
      </w:pPr>
      <w:r>
        <w:lastRenderedPageBreak/>
        <w:t>Work in Progress</w:t>
      </w:r>
    </w:p>
    <w:p w14:paraId="666EC387" w14:textId="13579DE4" w:rsidR="00FF71E6" w:rsidRDefault="00FF71E6" w:rsidP="00AC5375">
      <w:pPr>
        <w:pStyle w:val="Heading2"/>
      </w:pPr>
      <w:r>
        <w:t>Metrics Setup</w:t>
      </w:r>
    </w:p>
    <w:p w14:paraId="42500834" w14:textId="77777777" w:rsidR="00FF71E6" w:rsidRDefault="00FF71E6" w:rsidP="008270B1"/>
    <w:p w14:paraId="2350F5FE" w14:textId="73F9D3A8" w:rsidR="00FF71E6" w:rsidRPr="00225E4A" w:rsidRDefault="00FF71E6" w:rsidP="008270B1">
      <w:pPr>
        <w:rPr>
          <w:rFonts w:ascii="Courier New" w:hAnsi="Courier New" w:cs="Courier New"/>
        </w:rPr>
      </w:pPr>
      <w:r w:rsidRPr="00225E4A">
        <w:rPr>
          <w:rFonts w:ascii="Courier New" w:hAnsi="Courier New" w:cs="Courier New"/>
        </w:rPr>
        <w:t xml:space="preserve">// Create default </w:t>
      </w:r>
      <w:proofErr w:type="spellStart"/>
      <w:r w:rsidRPr="00225E4A">
        <w:rPr>
          <w:rFonts w:ascii="Courier New" w:hAnsi="Courier New" w:cs="Courier New"/>
        </w:rPr>
        <w:t>config</w:t>
      </w:r>
      <w:proofErr w:type="spellEnd"/>
      <w:r w:rsidRPr="00225E4A">
        <w:rPr>
          <w:rFonts w:ascii="Courier New" w:hAnsi="Courier New" w:cs="Courier New"/>
        </w:rPr>
        <w:t xml:space="preserve"> files</w:t>
      </w:r>
    </w:p>
    <w:p w14:paraId="19B2A308" w14:textId="03EAEC10" w:rsidR="008270B1" w:rsidRPr="00225E4A" w:rsidRDefault="00FF71E6" w:rsidP="008270B1">
      <w:pPr>
        <w:rPr>
          <w:rFonts w:ascii="Courier New" w:hAnsi="Courier New" w:cs="Courier New"/>
        </w:rPr>
      </w:pPr>
      <w:r w:rsidRPr="00225E4A">
        <w:rPr>
          <w:rFonts w:ascii="Courier New" w:hAnsi="Courier New" w:cs="Courier New"/>
        </w:rPr>
        <w:t>#</w:t>
      </w:r>
      <w:r w:rsidR="008270B1" w:rsidRPr="00225E4A">
        <w:rPr>
          <w:rFonts w:ascii="Courier New" w:hAnsi="Courier New" w:cs="Courier New"/>
        </w:rPr>
        <w:t xml:space="preserve"> openshift start --write-</w:t>
      </w:r>
      <w:proofErr w:type="spellStart"/>
      <w:r w:rsidR="008270B1" w:rsidRPr="00225E4A">
        <w:rPr>
          <w:rFonts w:ascii="Courier New" w:hAnsi="Courier New" w:cs="Courier New"/>
        </w:rPr>
        <w:t>config</w:t>
      </w:r>
      <w:proofErr w:type="spellEnd"/>
      <w:r w:rsidR="008270B1" w:rsidRPr="00225E4A">
        <w:rPr>
          <w:rFonts w:ascii="Courier New" w:hAnsi="Courier New" w:cs="Courier New"/>
        </w:rPr>
        <w:t>=/</w:t>
      </w:r>
      <w:proofErr w:type="spellStart"/>
      <w:r w:rsidR="008270B1" w:rsidRPr="00225E4A">
        <w:rPr>
          <w:rFonts w:ascii="Courier New" w:hAnsi="Courier New" w:cs="Courier New"/>
        </w:rPr>
        <w:t>openshift.local.config</w:t>
      </w:r>
      <w:proofErr w:type="spellEnd"/>
    </w:p>
    <w:p w14:paraId="618A6E4B" w14:textId="77777777" w:rsidR="008270B1" w:rsidRPr="00225E4A" w:rsidRDefault="008270B1" w:rsidP="008270B1">
      <w:pPr>
        <w:rPr>
          <w:rFonts w:ascii="Courier New" w:hAnsi="Courier New" w:cs="Courier New"/>
        </w:rPr>
      </w:pPr>
    </w:p>
    <w:p w14:paraId="5239D1AF" w14:textId="76594B91" w:rsidR="00FF71E6" w:rsidRPr="00225E4A" w:rsidRDefault="00FF71E6" w:rsidP="008270B1">
      <w:pPr>
        <w:rPr>
          <w:rFonts w:ascii="Courier New" w:hAnsi="Courier New" w:cs="Courier New"/>
        </w:rPr>
      </w:pPr>
      <w:r w:rsidRPr="00225E4A">
        <w:rPr>
          <w:rFonts w:ascii="Courier New" w:hAnsi="Courier New" w:cs="Courier New"/>
        </w:rPr>
        <w:t>// Edit settings</w:t>
      </w:r>
    </w:p>
    <w:p w14:paraId="0F2E17F2" w14:textId="317EF30B" w:rsidR="00FF71E6" w:rsidRPr="00225E4A" w:rsidRDefault="00FF71E6" w:rsidP="008270B1">
      <w:pPr>
        <w:rPr>
          <w:rFonts w:ascii="Courier New" w:hAnsi="Courier New" w:cs="Courier New"/>
        </w:rPr>
      </w:pPr>
      <w:r w:rsidRPr="00225E4A">
        <w:rPr>
          <w:rFonts w:ascii="Courier New" w:hAnsi="Courier New" w:cs="Courier New"/>
        </w:rPr>
        <w:t># vi /</w:t>
      </w:r>
      <w:proofErr w:type="spellStart"/>
      <w:r w:rsidRPr="00225E4A">
        <w:rPr>
          <w:rFonts w:ascii="Courier New" w:hAnsi="Courier New" w:cs="Courier New"/>
        </w:rPr>
        <w:t>openshift.local.config</w:t>
      </w:r>
      <w:proofErr w:type="spellEnd"/>
      <w:r w:rsidRPr="00225E4A">
        <w:rPr>
          <w:rFonts w:ascii="Courier New" w:hAnsi="Courier New" w:cs="Courier New"/>
        </w:rPr>
        <w:t>/master/master-</w:t>
      </w:r>
      <w:proofErr w:type="spellStart"/>
      <w:r w:rsidRPr="00225E4A">
        <w:rPr>
          <w:rFonts w:ascii="Courier New" w:hAnsi="Courier New" w:cs="Courier New"/>
        </w:rPr>
        <w:t>config.yaml</w:t>
      </w:r>
      <w:proofErr w:type="spellEnd"/>
    </w:p>
    <w:p w14:paraId="18F3D96C" w14:textId="5DE8C1F9" w:rsidR="003D761C" w:rsidRPr="00225E4A" w:rsidRDefault="003D761C" w:rsidP="008270B1">
      <w:pPr>
        <w:rPr>
          <w:rFonts w:ascii="Courier New" w:hAnsi="Courier New" w:cs="Courier New"/>
          <w:color w:val="000000"/>
          <w:lang w:val="en-US"/>
        </w:rPr>
      </w:pPr>
      <w:proofErr w:type="spellStart"/>
      <w:r w:rsidRPr="00225E4A">
        <w:rPr>
          <w:rFonts w:ascii="Courier New" w:hAnsi="Courier New" w:cs="Courier New"/>
          <w:color w:val="000000"/>
          <w:lang w:val="en-US"/>
        </w:rPr>
        <w:t>assetConfig</w:t>
      </w:r>
      <w:proofErr w:type="spellEnd"/>
      <w:r w:rsidRPr="00225E4A">
        <w:rPr>
          <w:rFonts w:ascii="Courier New" w:hAnsi="Courier New" w:cs="Courier New"/>
          <w:color w:val="000000"/>
          <w:lang w:val="en-US"/>
        </w:rPr>
        <w:t>:</w:t>
      </w:r>
    </w:p>
    <w:p w14:paraId="2100A9CD" w14:textId="5016E249" w:rsidR="00FF71E6"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metricsPublicURL</w:t>
      </w:r>
      <w:proofErr w:type="spellEnd"/>
      <w:r w:rsidRPr="00225E4A">
        <w:rPr>
          <w:rFonts w:ascii="Courier New" w:hAnsi="Courier New" w:cs="Courier New"/>
          <w:color w:val="000000"/>
          <w:lang w:val="en-US"/>
        </w:rPr>
        <w:t xml:space="preserve">: </w:t>
      </w:r>
      <w:hyperlink r:id="rId34" w:history="1">
        <w:r w:rsidRPr="00225E4A">
          <w:rPr>
            <w:rStyle w:val="Hyperlink"/>
            <w:rFonts w:ascii="Courier New" w:hAnsi="Courier New" w:cs="Courier New"/>
            <w:lang w:val="en-US"/>
          </w:rPr>
          <w:t>https://hawkular-metrics.example.com/hawkular/metrics</w:t>
        </w:r>
      </w:hyperlink>
    </w:p>
    <w:p w14:paraId="5B0FC5D6"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masterPublicURL</w:t>
      </w:r>
      <w:proofErr w:type="spellEnd"/>
      <w:r w:rsidRPr="00225E4A">
        <w:rPr>
          <w:rFonts w:ascii="Courier New" w:hAnsi="Courier New" w:cs="Courier New"/>
          <w:color w:val="000000"/>
          <w:lang w:val="en-US"/>
        </w:rPr>
        <w:t>: https://localhost:8443</w:t>
      </w:r>
    </w:p>
    <w:p w14:paraId="3723A446" w14:textId="424E5514" w:rsidR="003D761C" w:rsidRPr="00225E4A" w:rsidRDefault="003D761C" w:rsidP="003D761C">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publicURL</w:t>
      </w:r>
      <w:proofErr w:type="spellEnd"/>
      <w:r w:rsidRPr="00225E4A">
        <w:rPr>
          <w:rFonts w:ascii="Courier New" w:hAnsi="Courier New" w:cs="Courier New"/>
          <w:color w:val="000000"/>
          <w:lang w:val="en-US"/>
        </w:rPr>
        <w:t xml:space="preserve">: </w:t>
      </w:r>
      <w:hyperlink r:id="rId35" w:history="1">
        <w:r w:rsidRPr="00225E4A">
          <w:rPr>
            <w:rStyle w:val="Hyperlink"/>
            <w:rFonts w:ascii="Courier New" w:hAnsi="Courier New" w:cs="Courier New"/>
            <w:lang w:val="en-US"/>
          </w:rPr>
          <w:t>https://localhost:8443/console/</w:t>
        </w:r>
      </w:hyperlink>
    </w:p>
    <w:p w14:paraId="3E003FC0"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proofErr w:type="spellStart"/>
      <w:r w:rsidRPr="00225E4A">
        <w:rPr>
          <w:rFonts w:ascii="Courier New" w:hAnsi="Courier New" w:cs="Courier New"/>
          <w:color w:val="000000"/>
          <w:lang w:val="en-US"/>
        </w:rPr>
        <w:t>corsAllowedOrigins</w:t>
      </w:r>
      <w:proofErr w:type="spellEnd"/>
      <w:r w:rsidRPr="00225E4A">
        <w:rPr>
          <w:rFonts w:ascii="Courier New" w:hAnsi="Courier New" w:cs="Courier New"/>
          <w:color w:val="000000"/>
          <w:lang w:val="en-US"/>
        </w:rPr>
        <w:t>:</w:t>
      </w:r>
    </w:p>
    <w:p w14:paraId="4479AE2E" w14:textId="2A9A8849" w:rsidR="003D761C" w:rsidRPr="00225E4A" w:rsidRDefault="003D761C" w:rsidP="003D761C">
      <w:pPr>
        <w:rPr>
          <w:rFonts w:ascii="Courier New" w:hAnsi="Courier New" w:cs="Courier New"/>
        </w:rPr>
      </w:pPr>
      <w:r w:rsidRPr="00225E4A">
        <w:rPr>
          <w:rFonts w:ascii="Courier New" w:hAnsi="Courier New" w:cs="Courier New"/>
          <w:color w:val="000000"/>
          <w:lang w:val="en-US"/>
        </w:rPr>
        <w:t>- .*</w:t>
      </w:r>
    </w:p>
    <w:p w14:paraId="45666112" w14:textId="77777777" w:rsidR="003D761C" w:rsidRDefault="003D761C" w:rsidP="008270B1">
      <w:pPr>
        <w:rPr>
          <w:rFonts w:ascii="Courier New" w:hAnsi="Courier New" w:cs="Courier New"/>
        </w:rPr>
      </w:pPr>
    </w:p>
    <w:p w14:paraId="57B94806" w14:textId="7A0CE492" w:rsidR="00E227C5" w:rsidRDefault="00E227C5" w:rsidP="008270B1">
      <w:pPr>
        <w:rPr>
          <w:rFonts w:ascii="Courier New" w:hAnsi="Courier New" w:cs="Courier New"/>
        </w:rPr>
      </w:pPr>
      <w:r>
        <w:rPr>
          <w:rFonts w:ascii="Courier New" w:hAnsi="Courier New" w:cs="Courier New"/>
        </w:rPr>
        <w:t xml:space="preserve">// Launch from </w:t>
      </w:r>
      <w:proofErr w:type="spellStart"/>
      <w:r>
        <w:rPr>
          <w:rFonts w:ascii="Courier New" w:hAnsi="Courier New" w:cs="Courier New"/>
        </w:rPr>
        <w:t>cmd</w:t>
      </w:r>
      <w:proofErr w:type="spellEnd"/>
      <w:r>
        <w:rPr>
          <w:rFonts w:ascii="Courier New" w:hAnsi="Courier New" w:cs="Courier New"/>
        </w:rPr>
        <w:t xml:space="preserve"> line</w:t>
      </w:r>
    </w:p>
    <w:p w14:paraId="4BB867F0" w14:textId="7C7839A0" w:rsidR="00194070" w:rsidRPr="00225E4A" w:rsidRDefault="00194070" w:rsidP="008270B1">
      <w:pPr>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stop openshift</w:t>
      </w:r>
    </w:p>
    <w:p w14:paraId="3ED9A5FB" w14:textId="4A10D2F3" w:rsidR="008270B1" w:rsidRPr="00DE001C" w:rsidRDefault="00225E4A" w:rsidP="008270B1">
      <w:pPr>
        <w:rPr>
          <w:rFonts w:ascii="Courier New" w:hAnsi="Courier New" w:cs="Courier New"/>
        </w:rPr>
      </w:pPr>
      <w:r w:rsidRPr="00DE001C">
        <w:rPr>
          <w:rFonts w:ascii="Courier New" w:hAnsi="Courier New" w:cs="Courier New"/>
        </w:rPr>
        <w:t>#</w:t>
      </w:r>
      <w:r w:rsidR="008270B1" w:rsidRPr="00DE001C">
        <w:rPr>
          <w:rFonts w:ascii="Courier New" w:hAnsi="Courier New" w:cs="Courier New"/>
        </w:rPr>
        <w:t xml:space="preserve"> openshift start --master-</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/master/master-</w:t>
      </w:r>
      <w:proofErr w:type="spellStart"/>
      <w:r w:rsidR="008270B1" w:rsidRPr="00DE001C">
        <w:rPr>
          <w:rFonts w:ascii="Courier New" w:hAnsi="Courier New" w:cs="Courier New"/>
        </w:rPr>
        <w:t>config.yaml</w:t>
      </w:r>
      <w:proofErr w:type="spellEnd"/>
      <w:r w:rsidR="008270B1" w:rsidRPr="00DE001C">
        <w:rPr>
          <w:rFonts w:ascii="Courier New" w:hAnsi="Courier New" w:cs="Courier New"/>
        </w:rPr>
        <w:t xml:space="preserve"> --node-</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w:t>
      </w:r>
      <w:r w:rsidR="008270B1" w:rsidRPr="00DE001C">
        <w:rPr>
          <w:rFonts w:ascii="Courier New" w:hAnsi="Courier New" w:cs="Courier New"/>
          <w:lang w:val="en-US"/>
        </w:rPr>
        <w:t>node-</w:t>
      </w:r>
      <w:proofErr w:type="spellStart"/>
      <w:r w:rsidR="008270B1" w:rsidRPr="00DE001C">
        <w:rPr>
          <w:rFonts w:ascii="Courier New" w:hAnsi="Courier New" w:cs="Courier New"/>
          <w:lang w:val="en-US"/>
        </w:rPr>
        <w:t>localhost.localdomain</w:t>
      </w:r>
      <w:proofErr w:type="spellEnd"/>
      <w:r w:rsidR="008270B1" w:rsidRPr="00DE001C">
        <w:rPr>
          <w:rFonts w:ascii="Courier New" w:hAnsi="Courier New" w:cs="Courier New"/>
        </w:rPr>
        <w:t>/node-</w:t>
      </w:r>
      <w:proofErr w:type="spellStart"/>
      <w:r w:rsidR="008270B1" w:rsidRPr="00DE001C">
        <w:rPr>
          <w:rFonts w:ascii="Courier New" w:hAnsi="Courier New" w:cs="Courier New"/>
        </w:rPr>
        <w:t>config.yaml</w:t>
      </w:r>
      <w:proofErr w:type="spellEnd"/>
    </w:p>
    <w:p w14:paraId="3B48F818" w14:textId="77777777" w:rsidR="008270B1" w:rsidRPr="008270B1" w:rsidRDefault="008270B1" w:rsidP="008270B1"/>
    <w:p w14:paraId="3EC153A4" w14:textId="77777777" w:rsidR="008270B1" w:rsidRPr="008270B1" w:rsidRDefault="008270B1" w:rsidP="008270B1"/>
    <w:sectPr w:rsidR="008270B1" w:rsidRPr="008270B1" w:rsidSect="008C5B86">
      <w:footerReference w:type="default" r:id="rId36"/>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FF71E6" w:rsidRDefault="00FF71E6" w:rsidP="00842ABD">
      <w:r>
        <w:separator/>
      </w:r>
    </w:p>
  </w:endnote>
  <w:endnote w:type="continuationSeparator" w:id="0">
    <w:p w14:paraId="4E140AAC" w14:textId="77777777" w:rsidR="00FF71E6" w:rsidRDefault="00FF71E6"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FF71E6" w:rsidRPr="00842ABD" w:rsidRDefault="00FF71E6"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9C3F75">
      <w:rPr>
        <w:noProof/>
        <w:color w:val="7F7F7F" w:themeColor="text1" w:themeTint="80"/>
      </w:rPr>
      <w:t>27</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FF71E6" w:rsidRDefault="00FF71E6" w:rsidP="00842ABD">
      <w:r>
        <w:separator/>
      </w:r>
    </w:p>
  </w:footnote>
  <w:footnote w:type="continuationSeparator" w:id="0">
    <w:p w14:paraId="09660BC4" w14:textId="77777777" w:rsidR="00FF71E6" w:rsidRDefault="00FF71E6"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B33F5"/>
    <w:multiLevelType w:val="hybridMultilevel"/>
    <w:tmpl w:val="DC1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E0112"/>
    <w:multiLevelType w:val="hybridMultilevel"/>
    <w:tmpl w:val="616AA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1"/>
  </w:num>
  <w:num w:numId="6">
    <w:abstractNumId w:val="19"/>
  </w:num>
  <w:num w:numId="7">
    <w:abstractNumId w:val="28"/>
  </w:num>
  <w:num w:numId="8">
    <w:abstractNumId w:val="10"/>
  </w:num>
  <w:num w:numId="9">
    <w:abstractNumId w:val="35"/>
  </w:num>
  <w:num w:numId="10">
    <w:abstractNumId w:val="24"/>
  </w:num>
  <w:num w:numId="11">
    <w:abstractNumId w:val="36"/>
  </w:num>
  <w:num w:numId="12">
    <w:abstractNumId w:val="8"/>
  </w:num>
  <w:num w:numId="13">
    <w:abstractNumId w:val="40"/>
  </w:num>
  <w:num w:numId="14">
    <w:abstractNumId w:val="34"/>
  </w:num>
  <w:num w:numId="15">
    <w:abstractNumId w:val="29"/>
  </w:num>
  <w:num w:numId="16">
    <w:abstractNumId w:val="20"/>
  </w:num>
  <w:num w:numId="17">
    <w:abstractNumId w:val="39"/>
  </w:num>
  <w:num w:numId="18">
    <w:abstractNumId w:val="22"/>
  </w:num>
  <w:num w:numId="19">
    <w:abstractNumId w:val="7"/>
  </w:num>
  <w:num w:numId="20">
    <w:abstractNumId w:val="15"/>
  </w:num>
  <w:num w:numId="21">
    <w:abstractNumId w:val="46"/>
  </w:num>
  <w:num w:numId="22">
    <w:abstractNumId w:val="6"/>
  </w:num>
  <w:num w:numId="23">
    <w:abstractNumId w:val="16"/>
  </w:num>
  <w:num w:numId="24">
    <w:abstractNumId w:val="0"/>
  </w:num>
  <w:num w:numId="25">
    <w:abstractNumId w:val="17"/>
  </w:num>
  <w:num w:numId="26">
    <w:abstractNumId w:val="14"/>
  </w:num>
  <w:num w:numId="27">
    <w:abstractNumId w:val="23"/>
  </w:num>
  <w:num w:numId="28">
    <w:abstractNumId w:val="38"/>
  </w:num>
  <w:num w:numId="29">
    <w:abstractNumId w:val="37"/>
  </w:num>
  <w:num w:numId="30">
    <w:abstractNumId w:val="26"/>
  </w:num>
  <w:num w:numId="31">
    <w:abstractNumId w:val="32"/>
  </w:num>
  <w:num w:numId="32">
    <w:abstractNumId w:val="30"/>
  </w:num>
  <w:num w:numId="33">
    <w:abstractNumId w:val="33"/>
  </w:num>
  <w:num w:numId="34">
    <w:abstractNumId w:val="42"/>
  </w:num>
  <w:num w:numId="35">
    <w:abstractNumId w:val="25"/>
  </w:num>
  <w:num w:numId="36">
    <w:abstractNumId w:val="43"/>
  </w:num>
  <w:num w:numId="37">
    <w:abstractNumId w:val="45"/>
  </w:num>
  <w:num w:numId="38">
    <w:abstractNumId w:val="27"/>
  </w:num>
  <w:num w:numId="39">
    <w:abstractNumId w:val="13"/>
  </w:num>
  <w:num w:numId="40">
    <w:abstractNumId w:val="18"/>
  </w:num>
  <w:num w:numId="41">
    <w:abstractNumId w:val="21"/>
  </w:num>
  <w:num w:numId="42">
    <w:abstractNumId w:val="9"/>
  </w:num>
  <w:num w:numId="43">
    <w:abstractNumId w:val="31"/>
  </w:num>
  <w:num w:numId="44">
    <w:abstractNumId w:val="5"/>
  </w:num>
  <w:num w:numId="45">
    <w:abstractNumId w:val="11"/>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45C3"/>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4D31"/>
    <w:rsid w:val="00077FD5"/>
    <w:rsid w:val="00080091"/>
    <w:rsid w:val="0008057A"/>
    <w:rsid w:val="00082939"/>
    <w:rsid w:val="00084CBA"/>
    <w:rsid w:val="00085B4E"/>
    <w:rsid w:val="00086714"/>
    <w:rsid w:val="00086DC8"/>
    <w:rsid w:val="00090CDB"/>
    <w:rsid w:val="00090FE0"/>
    <w:rsid w:val="000919E2"/>
    <w:rsid w:val="00091E24"/>
    <w:rsid w:val="00092642"/>
    <w:rsid w:val="00093F40"/>
    <w:rsid w:val="00095557"/>
    <w:rsid w:val="000A1FD8"/>
    <w:rsid w:val="000A2728"/>
    <w:rsid w:val="000A36FE"/>
    <w:rsid w:val="000A735A"/>
    <w:rsid w:val="000B0C6D"/>
    <w:rsid w:val="000B1EE8"/>
    <w:rsid w:val="000B39DE"/>
    <w:rsid w:val="000B466B"/>
    <w:rsid w:val="000C11A4"/>
    <w:rsid w:val="000C139C"/>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5EF1"/>
    <w:rsid w:val="00107D37"/>
    <w:rsid w:val="00110105"/>
    <w:rsid w:val="00110E1E"/>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2601"/>
    <w:rsid w:val="00163550"/>
    <w:rsid w:val="0016520F"/>
    <w:rsid w:val="00165332"/>
    <w:rsid w:val="001674D5"/>
    <w:rsid w:val="00174CDE"/>
    <w:rsid w:val="00177F36"/>
    <w:rsid w:val="00181076"/>
    <w:rsid w:val="0018177D"/>
    <w:rsid w:val="001819E7"/>
    <w:rsid w:val="001821DD"/>
    <w:rsid w:val="001837EC"/>
    <w:rsid w:val="001839CB"/>
    <w:rsid w:val="001853F7"/>
    <w:rsid w:val="00187914"/>
    <w:rsid w:val="00190B8A"/>
    <w:rsid w:val="001912DD"/>
    <w:rsid w:val="00192041"/>
    <w:rsid w:val="00192659"/>
    <w:rsid w:val="00192B52"/>
    <w:rsid w:val="00194070"/>
    <w:rsid w:val="00195B80"/>
    <w:rsid w:val="001970B4"/>
    <w:rsid w:val="001A0C03"/>
    <w:rsid w:val="001A1084"/>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367"/>
    <w:rsid w:val="00203815"/>
    <w:rsid w:val="002056A2"/>
    <w:rsid w:val="00205B15"/>
    <w:rsid w:val="00205B8F"/>
    <w:rsid w:val="0020640B"/>
    <w:rsid w:val="00207FDA"/>
    <w:rsid w:val="00210CDA"/>
    <w:rsid w:val="002139DD"/>
    <w:rsid w:val="002152FC"/>
    <w:rsid w:val="002154F4"/>
    <w:rsid w:val="00215CFC"/>
    <w:rsid w:val="0021636D"/>
    <w:rsid w:val="00216678"/>
    <w:rsid w:val="00216CF5"/>
    <w:rsid w:val="0022370E"/>
    <w:rsid w:val="00225B9E"/>
    <w:rsid w:val="00225E4A"/>
    <w:rsid w:val="0022640B"/>
    <w:rsid w:val="00227C1B"/>
    <w:rsid w:val="002309DB"/>
    <w:rsid w:val="002321D6"/>
    <w:rsid w:val="00232929"/>
    <w:rsid w:val="00232E47"/>
    <w:rsid w:val="0023346F"/>
    <w:rsid w:val="00233D36"/>
    <w:rsid w:val="002340A7"/>
    <w:rsid w:val="00234820"/>
    <w:rsid w:val="0023708B"/>
    <w:rsid w:val="00237249"/>
    <w:rsid w:val="002427E2"/>
    <w:rsid w:val="00242E64"/>
    <w:rsid w:val="00244377"/>
    <w:rsid w:val="00244916"/>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3888"/>
    <w:rsid w:val="00287122"/>
    <w:rsid w:val="0028793C"/>
    <w:rsid w:val="00290D0B"/>
    <w:rsid w:val="00294598"/>
    <w:rsid w:val="0029561F"/>
    <w:rsid w:val="002A1B70"/>
    <w:rsid w:val="002A273D"/>
    <w:rsid w:val="002A32D4"/>
    <w:rsid w:val="002A5E3B"/>
    <w:rsid w:val="002B1FD0"/>
    <w:rsid w:val="002B3136"/>
    <w:rsid w:val="002B3A49"/>
    <w:rsid w:val="002C0944"/>
    <w:rsid w:val="002C10A0"/>
    <w:rsid w:val="002C3B54"/>
    <w:rsid w:val="002C5340"/>
    <w:rsid w:val="002C57A4"/>
    <w:rsid w:val="002C76DC"/>
    <w:rsid w:val="002D0289"/>
    <w:rsid w:val="002D1E78"/>
    <w:rsid w:val="002D24F4"/>
    <w:rsid w:val="002D2B95"/>
    <w:rsid w:val="002E0F62"/>
    <w:rsid w:val="002E38DE"/>
    <w:rsid w:val="002E64DF"/>
    <w:rsid w:val="002F0779"/>
    <w:rsid w:val="002F2CAE"/>
    <w:rsid w:val="002F505C"/>
    <w:rsid w:val="002F674B"/>
    <w:rsid w:val="002F6EB7"/>
    <w:rsid w:val="002F7099"/>
    <w:rsid w:val="00300B73"/>
    <w:rsid w:val="003012B1"/>
    <w:rsid w:val="00304443"/>
    <w:rsid w:val="00304F1F"/>
    <w:rsid w:val="0030554B"/>
    <w:rsid w:val="003077CD"/>
    <w:rsid w:val="0031161D"/>
    <w:rsid w:val="003137AA"/>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432"/>
    <w:rsid w:val="00340FF6"/>
    <w:rsid w:val="00341275"/>
    <w:rsid w:val="003415C9"/>
    <w:rsid w:val="003450D0"/>
    <w:rsid w:val="0034544D"/>
    <w:rsid w:val="0034724C"/>
    <w:rsid w:val="00347F4D"/>
    <w:rsid w:val="00355D0C"/>
    <w:rsid w:val="00355F12"/>
    <w:rsid w:val="00362115"/>
    <w:rsid w:val="00362935"/>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67AC"/>
    <w:rsid w:val="003A6A80"/>
    <w:rsid w:val="003B2979"/>
    <w:rsid w:val="003B3607"/>
    <w:rsid w:val="003B4509"/>
    <w:rsid w:val="003B6615"/>
    <w:rsid w:val="003B6762"/>
    <w:rsid w:val="003C07B5"/>
    <w:rsid w:val="003C16A1"/>
    <w:rsid w:val="003C3A92"/>
    <w:rsid w:val="003C614D"/>
    <w:rsid w:val="003D109A"/>
    <w:rsid w:val="003D5339"/>
    <w:rsid w:val="003D6834"/>
    <w:rsid w:val="003D6B8E"/>
    <w:rsid w:val="003D761C"/>
    <w:rsid w:val="003E0D36"/>
    <w:rsid w:val="003E338B"/>
    <w:rsid w:val="003E7A91"/>
    <w:rsid w:val="003E7A9E"/>
    <w:rsid w:val="003F2630"/>
    <w:rsid w:val="003F2960"/>
    <w:rsid w:val="003F4B91"/>
    <w:rsid w:val="003F59FD"/>
    <w:rsid w:val="003F6369"/>
    <w:rsid w:val="003F63B9"/>
    <w:rsid w:val="003F67A6"/>
    <w:rsid w:val="00400A34"/>
    <w:rsid w:val="00401987"/>
    <w:rsid w:val="00402AD9"/>
    <w:rsid w:val="00403138"/>
    <w:rsid w:val="00405541"/>
    <w:rsid w:val="00405E6E"/>
    <w:rsid w:val="00406213"/>
    <w:rsid w:val="00406CF5"/>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380D"/>
    <w:rsid w:val="00433F71"/>
    <w:rsid w:val="00436208"/>
    <w:rsid w:val="004400A5"/>
    <w:rsid w:val="00440F10"/>
    <w:rsid w:val="0044261D"/>
    <w:rsid w:val="00444F8B"/>
    <w:rsid w:val="00445576"/>
    <w:rsid w:val="00445899"/>
    <w:rsid w:val="00446D79"/>
    <w:rsid w:val="00450695"/>
    <w:rsid w:val="00451F34"/>
    <w:rsid w:val="004549CC"/>
    <w:rsid w:val="004550E1"/>
    <w:rsid w:val="00456C55"/>
    <w:rsid w:val="004626D4"/>
    <w:rsid w:val="00464D36"/>
    <w:rsid w:val="00467B69"/>
    <w:rsid w:val="004735DE"/>
    <w:rsid w:val="00475728"/>
    <w:rsid w:val="00475A7C"/>
    <w:rsid w:val="0047711D"/>
    <w:rsid w:val="00481879"/>
    <w:rsid w:val="00481A01"/>
    <w:rsid w:val="00481E9C"/>
    <w:rsid w:val="00486A70"/>
    <w:rsid w:val="00486F2B"/>
    <w:rsid w:val="0048784E"/>
    <w:rsid w:val="004879FC"/>
    <w:rsid w:val="004906FD"/>
    <w:rsid w:val="00492AE6"/>
    <w:rsid w:val="00492CBF"/>
    <w:rsid w:val="00493EE5"/>
    <w:rsid w:val="00493F97"/>
    <w:rsid w:val="004941BA"/>
    <w:rsid w:val="00496804"/>
    <w:rsid w:val="004A06E1"/>
    <w:rsid w:val="004A3CCA"/>
    <w:rsid w:val="004A50E8"/>
    <w:rsid w:val="004B1535"/>
    <w:rsid w:val="004B1682"/>
    <w:rsid w:val="004B2773"/>
    <w:rsid w:val="004B28F0"/>
    <w:rsid w:val="004B29C7"/>
    <w:rsid w:val="004B59CA"/>
    <w:rsid w:val="004B7C55"/>
    <w:rsid w:val="004B7E10"/>
    <w:rsid w:val="004C025F"/>
    <w:rsid w:val="004C0464"/>
    <w:rsid w:val="004C0811"/>
    <w:rsid w:val="004C0A44"/>
    <w:rsid w:val="004C1BA5"/>
    <w:rsid w:val="004C1E9F"/>
    <w:rsid w:val="004C3B95"/>
    <w:rsid w:val="004D0211"/>
    <w:rsid w:val="004D0DB6"/>
    <w:rsid w:val="004D1166"/>
    <w:rsid w:val="004D1496"/>
    <w:rsid w:val="004D6B88"/>
    <w:rsid w:val="004D7D92"/>
    <w:rsid w:val="004E3457"/>
    <w:rsid w:val="004E34B5"/>
    <w:rsid w:val="004E50B8"/>
    <w:rsid w:val="004E5823"/>
    <w:rsid w:val="004E5FD0"/>
    <w:rsid w:val="004E6367"/>
    <w:rsid w:val="004E7518"/>
    <w:rsid w:val="004F0E99"/>
    <w:rsid w:val="004F1591"/>
    <w:rsid w:val="004F24A3"/>
    <w:rsid w:val="004F4D22"/>
    <w:rsid w:val="004F6287"/>
    <w:rsid w:val="00500295"/>
    <w:rsid w:val="00502238"/>
    <w:rsid w:val="00504754"/>
    <w:rsid w:val="00510B79"/>
    <w:rsid w:val="005130DE"/>
    <w:rsid w:val="00514190"/>
    <w:rsid w:val="0051708F"/>
    <w:rsid w:val="00517BFC"/>
    <w:rsid w:val="00520AE8"/>
    <w:rsid w:val="00520E5D"/>
    <w:rsid w:val="00523911"/>
    <w:rsid w:val="00524CE3"/>
    <w:rsid w:val="00525DA5"/>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FC4"/>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721E"/>
    <w:rsid w:val="005D151E"/>
    <w:rsid w:val="005D20E9"/>
    <w:rsid w:val="005D456E"/>
    <w:rsid w:val="005D482D"/>
    <w:rsid w:val="005D4FA8"/>
    <w:rsid w:val="005D5BB9"/>
    <w:rsid w:val="005D6112"/>
    <w:rsid w:val="005D65C6"/>
    <w:rsid w:val="005D7018"/>
    <w:rsid w:val="005E0439"/>
    <w:rsid w:val="005E054D"/>
    <w:rsid w:val="005E1A68"/>
    <w:rsid w:val="005E2775"/>
    <w:rsid w:val="005E32FF"/>
    <w:rsid w:val="005E52E2"/>
    <w:rsid w:val="005E7B55"/>
    <w:rsid w:val="005F0E19"/>
    <w:rsid w:val="005F0F03"/>
    <w:rsid w:val="005F2329"/>
    <w:rsid w:val="005F7A47"/>
    <w:rsid w:val="00601EF1"/>
    <w:rsid w:val="0060205F"/>
    <w:rsid w:val="00603AA6"/>
    <w:rsid w:val="00603C38"/>
    <w:rsid w:val="0060432B"/>
    <w:rsid w:val="00605E9F"/>
    <w:rsid w:val="00605F2A"/>
    <w:rsid w:val="00612F65"/>
    <w:rsid w:val="0061310C"/>
    <w:rsid w:val="0061332B"/>
    <w:rsid w:val="00614F5F"/>
    <w:rsid w:val="006152B0"/>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2C23"/>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D124A"/>
    <w:rsid w:val="006D1497"/>
    <w:rsid w:val="006D1574"/>
    <w:rsid w:val="006D1A12"/>
    <w:rsid w:val="006D2626"/>
    <w:rsid w:val="006D30BC"/>
    <w:rsid w:val="006D49F3"/>
    <w:rsid w:val="006D6D07"/>
    <w:rsid w:val="006E0815"/>
    <w:rsid w:val="006E0A88"/>
    <w:rsid w:val="006E3514"/>
    <w:rsid w:val="006E38B9"/>
    <w:rsid w:val="006E4B5E"/>
    <w:rsid w:val="006F029B"/>
    <w:rsid w:val="006F1607"/>
    <w:rsid w:val="006F1B11"/>
    <w:rsid w:val="006F2639"/>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0A2F"/>
    <w:rsid w:val="00751761"/>
    <w:rsid w:val="00752920"/>
    <w:rsid w:val="00753B49"/>
    <w:rsid w:val="007548C3"/>
    <w:rsid w:val="00755A43"/>
    <w:rsid w:val="00756959"/>
    <w:rsid w:val="007603B9"/>
    <w:rsid w:val="00763447"/>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3D98"/>
    <w:rsid w:val="00784009"/>
    <w:rsid w:val="007851CF"/>
    <w:rsid w:val="00786861"/>
    <w:rsid w:val="007916CD"/>
    <w:rsid w:val="00791B6F"/>
    <w:rsid w:val="00791F0F"/>
    <w:rsid w:val="007923BB"/>
    <w:rsid w:val="007945B9"/>
    <w:rsid w:val="00795711"/>
    <w:rsid w:val="007957C8"/>
    <w:rsid w:val="0079729B"/>
    <w:rsid w:val="007976A7"/>
    <w:rsid w:val="007976BA"/>
    <w:rsid w:val="007A096B"/>
    <w:rsid w:val="007A1E5B"/>
    <w:rsid w:val="007A1F76"/>
    <w:rsid w:val="007A21F9"/>
    <w:rsid w:val="007A3FE0"/>
    <w:rsid w:val="007A6459"/>
    <w:rsid w:val="007A64FB"/>
    <w:rsid w:val="007B027C"/>
    <w:rsid w:val="007B256E"/>
    <w:rsid w:val="007B2B9A"/>
    <w:rsid w:val="007B2D47"/>
    <w:rsid w:val="007B4E52"/>
    <w:rsid w:val="007B6297"/>
    <w:rsid w:val="007B6F45"/>
    <w:rsid w:val="007B7CE7"/>
    <w:rsid w:val="007C0DF5"/>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B0D"/>
    <w:rsid w:val="00815FE2"/>
    <w:rsid w:val="0082207F"/>
    <w:rsid w:val="008267AF"/>
    <w:rsid w:val="008270B1"/>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158"/>
    <w:rsid w:val="008A343D"/>
    <w:rsid w:val="008A5064"/>
    <w:rsid w:val="008A50C6"/>
    <w:rsid w:val="008A6F42"/>
    <w:rsid w:val="008B12A2"/>
    <w:rsid w:val="008B2CB7"/>
    <w:rsid w:val="008B3E8F"/>
    <w:rsid w:val="008B5192"/>
    <w:rsid w:val="008C0EC8"/>
    <w:rsid w:val="008C194D"/>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A94"/>
    <w:rsid w:val="0090614A"/>
    <w:rsid w:val="0090647E"/>
    <w:rsid w:val="00912332"/>
    <w:rsid w:val="0091328A"/>
    <w:rsid w:val="009134C2"/>
    <w:rsid w:val="009150D5"/>
    <w:rsid w:val="009208E9"/>
    <w:rsid w:val="009218CB"/>
    <w:rsid w:val="00921CEE"/>
    <w:rsid w:val="00924DE9"/>
    <w:rsid w:val="00932366"/>
    <w:rsid w:val="009323C8"/>
    <w:rsid w:val="009327AE"/>
    <w:rsid w:val="009333DE"/>
    <w:rsid w:val="009347A9"/>
    <w:rsid w:val="009359FC"/>
    <w:rsid w:val="009365C1"/>
    <w:rsid w:val="00940E27"/>
    <w:rsid w:val="009430F9"/>
    <w:rsid w:val="00943B45"/>
    <w:rsid w:val="00944844"/>
    <w:rsid w:val="00944C49"/>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8093D"/>
    <w:rsid w:val="00980994"/>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4143"/>
    <w:rsid w:val="009B4146"/>
    <w:rsid w:val="009B6B24"/>
    <w:rsid w:val="009B7CFE"/>
    <w:rsid w:val="009C10B2"/>
    <w:rsid w:val="009C2E62"/>
    <w:rsid w:val="009C3F75"/>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68B8"/>
    <w:rsid w:val="00A26DEC"/>
    <w:rsid w:val="00A328A4"/>
    <w:rsid w:val="00A345EC"/>
    <w:rsid w:val="00A37E15"/>
    <w:rsid w:val="00A433E7"/>
    <w:rsid w:val="00A43B8E"/>
    <w:rsid w:val="00A44DC7"/>
    <w:rsid w:val="00A45B4B"/>
    <w:rsid w:val="00A4751D"/>
    <w:rsid w:val="00A5465F"/>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405D"/>
    <w:rsid w:val="00AA697D"/>
    <w:rsid w:val="00AA796A"/>
    <w:rsid w:val="00AB04A0"/>
    <w:rsid w:val="00AB6AE7"/>
    <w:rsid w:val="00AB705C"/>
    <w:rsid w:val="00AC183C"/>
    <w:rsid w:val="00AC1936"/>
    <w:rsid w:val="00AC3740"/>
    <w:rsid w:val="00AC3901"/>
    <w:rsid w:val="00AC5375"/>
    <w:rsid w:val="00AC54DC"/>
    <w:rsid w:val="00AC5A92"/>
    <w:rsid w:val="00AD064A"/>
    <w:rsid w:val="00AD4377"/>
    <w:rsid w:val="00AD4F68"/>
    <w:rsid w:val="00AD6D45"/>
    <w:rsid w:val="00AD7FF5"/>
    <w:rsid w:val="00AE0085"/>
    <w:rsid w:val="00AE04D2"/>
    <w:rsid w:val="00AE08F2"/>
    <w:rsid w:val="00AE17E4"/>
    <w:rsid w:val="00AE196B"/>
    <w:rsid w:val="00AE240F"/>
    <w:rsid w:val="00AE2BED"/>
    <w:rsid w:val="00AE6577"/>
    <w:rsid w:val="00AF0E76"/>
    <w:rsid w:val="00AF28C0"/>
    <w:rsid w:val="00AF3613"/>
    <w:rsid w:val="00AF4FC9"/>
    <w:rsid w:val="00AF6366"/>
    <w:rsid w:val="00AF664A"/>
    <w:rsid w:val="00AF6F14"/>
    <w:rsid w:val="00AF7445"/>
    <w:rsid w:val="00AF766E"/>
    <w:rsid w:val="00B00D79"/>
    <w:rsid w:val="00B02E23"/>
    <w:rsid w:val="00B02F2A"/>
    <w:rsid w:val="00B06FDE"/>
    <w:rsid w:val="00B07BFF"/>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5DC2"/>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71346"/>
    <w:rsid w:val="00B717E1"/>
    <w:rsid w:val="00B72494"/>
    <w:rsid w:val="00B7479C"/>
    <w:rsid w:val="00B74B22"/>
    <w:rsid w:val="00B754ED"/>
    <w:rsid w:val="00B76506"/>
    <w:rsid w:val="00B77883"/>
    <w:rsid w:val="00B778E7"/>
    <w:rsid w:val="00B80F24"/>
    <w:rsid w:val="00B83610"/>
    <w:rsid w:val="00B836EC"/>
    <w:rsid w:val="00B83AA1"/>
    <w:rsid w:val="00B84448"/>
    <w:rsid w:val="00B849B9"/>
    <w:rsid w:val="00B90CE9"/>
    <w:rsid w:val="00B93C8E"/>
    <w:rsid w:val="00B952DC"/>
    <w:rsid w:val="00B95BD3"/>
    <w:rsid w:val="00B95D98"/>
    <w:rsid w:val="00B97262"/>
    <w:rsid w:val="00B973B5"/>
    <w:rsid w:val="00B97737"/>
    <w:rsid w:val="00BA0B2B"/>
    <w:rsid w:val="00BA2296"/>
    <w:rsid w:val="00BA26BD"/>
    <w:rsid w:val="00BA2D1D"/>
    <w:rsid w:val="00BA3F1D"/>
    <w:rsid w:val="00BA627F"/>
    <w:rsid w:val="00BA6408"/>
    <w:rsid w:val="00BB29F0"/>
    <w:rsid w:val="00BB3320"/>
    <w:rsid w:val="00BC0E08"/>
    <w:rsid w:val="00BC26FF"/>
    <w:rsid w:val="00BC2E67"/>
    <w:rsid w:val="00BD128A"/>
    <w:rsid w:val="00BD2051"/>
    <w:rsid w:val="00BD2A06"/>
    <w:rsid w:val="00BD2F9D"/>
    <w:rsid w:val="00BD492E"/>
    <w:rsid w:val="00BD4BCB"/>
    <w:rsid w:val="00BD542A"/>
    <w:rsid w:val="00BE0B96"/>
    <w:rsid w:val="00BE0BA3"/>
    <w:rsid w:val="00BE112B"/>
    <w:rsid w:val="00BE1621"/>
    <w:rsid w:val="00BE1C61"/>
    <w:rsid w:val="00BE20D5"/>
    <w:rsid w:val="00BE3023"/>
    <w:rsid w:val="00BE37F4"/>
    <w:rsid w:val="00BE4760"/>
    <w:rsid w:val="00BF1294"/>
    <w:rsid w:val="00BF1C7C"/>
    <w:rsid w:val="00BF4101"/>
    <w:rsid w:val="00BF5ACF"/>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6E8E"/>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44CF"/>
    <w:rsid w:val="00C94C6D"/>
    <w:rsid w:val="00C96597"/>
    <w:rsid w:val="00C97EDB"/>
    <w:rsid w:val="00CA0403"/>
    <w:rsid w:val="00CA0807"/>
    <w:rsid w:val="00CA1B59"/>
    <w:rsid w:val="00CA2C9D"/>
    <w:rsid w:val="00CA7E27"/>
    <w:rsid w:val="00CB2FFE"/>
    <w:rsid w:val="00CB360E"/>
    <w:rsid w:val="00CB588D"/>
    <w:rsid w:val="00CB7722"/>
    <w:rsid w:val="00CC0387"/>
    <w:rsid w:val="00CC084F"/>
    <w:rsid w:val="00CC2E75"/>
    <w:rsid w:val="00CC480A"/>
    <w:rsid w:val="00CC4C99"/>
    <w:rsid w:val="00CC7A37"/>
    <w:rsid w:val="00CD0B5A"/>
    <w:rsid w:val="00CD21B3"/>
    <w:rsid w:val="00CD25AB"/>
    <w:rsid w:val="00CD326E"/>
    <w:rsid w:val="00CE02D6"/>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D33"/>
    <w:rsid w:val="00D252D9"/>
    <w:rsid w:val="00D25592"/>
    <w:rsid w:val="00D3098D"/>
    <w:rsid w:val="00D31002"/>
    <w:rsid w:val="00D313AC"/>
    <w:rsid w:val="00D318FA"/>
    <w:rsid w:val="00D40C7F"/>
    <w:rsid w:val="00D42857"/>
    <w:rsid w:val="00D432C2"/>
    <w:rsid w:val="00D445DD"/>
    <w:rsid w:val="00D448CA"/>
    <w:rsid w:val="00D46631"/>
    <w:rsid w:val="00D523C3"/>
    <w:rsid w:val="00D52601"/>
    <w:rsid w:val="00D53677"/>
    <w:rsid w:val="00D5465F"/>
    <w:rsid w:val="00D56249"/>
    <w:rsid w:val="00D56268"/>
    <w:rsid w:val="00D56BAD"/>
    <w:rsid w:val="00D57260"/>
    <w:rsid w:val="00D617EA"/>
    <w:rsid w:val="00D64979"/>
    <w:rsid w:val="00D65869"/>
    <w:rsid w:val="00D70E73"/>
    <w:rsid w:val="00D71D85"/>
    <w:rsid w:val="00D729D7"/>
    <w:rsid w:val="00D72EB5"/>
    <w:rsid w:val="00D73E1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503"/>
    <w:rsid w:val="00DA1CA2"/>
    <w:rsid w:val="00DA20F9"/>
    <w:rsid w:val="00DA56ED"/>
    <w:rsid w:val="00DA6DD5"/>
    <w:rsid w:val="00DA7A9E"/>
    <w:rsid w:val="00DB1D4D"/>
    <w:rsid w:val="00DB5D52"/>
    <w:rsid w:val="00DB6442"/>
    <w:rsid w:val="00DB7355"/>
    <w:rsid w:val="00DB7A2A"/>
    <w:rsid w:val="00DC00BC"/>
    <w:rsid w:val="00DC2839"/>
    <w:rsid w:val="00DC4026"/>
    <w:rsid w:val="00DC71A1"/>
    <w:rsid w:val="00DD0172"/>
    <w:rsid w:val="00DD04AC"/>
    <w:rsid w:val="00DD0FDD"/>
    <w:rsid w:val="00DD1E95"/>
    <w:rsid w:val="00DD348C"/>
    <w:rsid w:val="00DD45EC"/>
    <w:rsid w:val="00DD48CE"/>
    <w:rsid w:val="00DD58C5"/>
    <w:rsid w:val="00DD62D5"/>
    <w:rsid w:val="00DD6578"/>
    <w:rsid w:val="00DD7329"/>
    <w:rsid w:val="00DD77B6"/>
    <w:rsid w:val="00DE001C"/>
    <w:rsid w:val="00DE0F84"/>
    <w:rsid w:val="00DE37CB"/>
    <w:rsid w:val="00DE453B"/>
    <w:rsid w:val="00DE661A"/>
    <w:rsid w:val="00DE722B"/>
    <w:rsid w:val="00DF0148"/>
    <w:rsid w:val="00DF68C9"/>
    <w:rsid w:val="00DF6C73"/>
    <w:rsid w:val="00E008F7"/>
    <w:rsid w:val="00E01A16"/>
    <w:rsid w:val="00E02B16"/>
    <w:rsid w:val="00E03813"/>
    <w:rsid w:val="00E040DB"/>
    <w:rsid w:val="00E073B2"/>
    <w:rsid w:val="00E07F5C"/>
    <w:rsid w:val="00E1042A"/>
    <w:rsid w:val="00E11F86"/>
    <w:rsid w:val="00E13C02"/>
    <w:rsid w:val="00E15694"/>
    <w:rsid w:val="00E15B19"/>
    <w:rsid w:val="00E15B49"/>
    <w:rsid w:val="00E15E66"/>
    <w:rsid w:val="00E17043"/>
    <w:rsid w:val="00E211C5"/>
    <w:rsid w:val="00E227C5"/>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4EE3"/>
    <w:rsid w:val="00E9567B"/>
    <w:rsid w:val="00E97159"/>
    <w:rsid w:val="00EA2123"/>
    <w:rsid w:val="00EA2928"/>
    <w:rsid w:val="00EA40FB"/>
    <w:rsid w:val="00EA5DE5"/>
    <w:rsid w:val="00EA77F2"/>
    <w:rsid w:val="00EA7EB3"/>
    <w:rsid w:val="00EB10DB"/>
    <w:rsid w:val="00EB18E1"/>
    <w:rsid w:val="00EB2A78"/>
    <w:rsid w:val="00EB3B30"/>
    <w:rsid w:val="00EB51C3"/>
    <w:rsid w:val="00EB63C3"/>
    <w:rsid w:val="00EB6D0C"/>
    <w:rsid w:val="00EB7988"/>
    <w:rsid w:val="00EB7A43"/>
    <w:rsid w:val="00EC1684"/>
    <w:rsid w:val="00EC2ACC"/>
    <w:rsid w:val="00EC421E"/>
    <w:rsid w:val="00ED04CC"/>
    <w:rsid w:val="00ED0564"/>
    <w:rsid w:val="00ED124C"/>
    <w:rsid w:val="00ED3881"/>
    <w:rsid w:val="00ED440B"/>
    <w:rsid w:val="00EE084D"/>
    <w:rsid w:val="00EE2D60"/>
    <w:rsid w:val="00EE3619"/>
    <w:rsid w:val="00EE5D70"/>
    <w:rsid w:val="00EE6053"/>
    <w:rsid w:val="00EF1F5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90F"/>
    <w:rsid w:val="00F67C51"/>
    <w:rsid w:val="00F73638"/>
    <w:rsid w:val="00F75BF4"/>
    <w:rsid w:val="00F764AA"/>
    <w:rsid w:val="00F766F9"/>
    <w:rsid w:val="00F8121B"/>
    <w:rsid w:val="00F83AD8"/>
    <w:rsid w:val="00F870CB"/>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4EA2"/>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1E6"/>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04875066">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970136911">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aster.example.com:8443" TargetMode="External"/><Relationship Id="rId21" Type="http://schemas.openxmlformats.org/officeDocument/2006/relationships/image" Target="media/image3.png"/><Relationship Id="rId22" Type="http://schemas.openxmlformats.org/officeDocument/2006/relationships/hyperlink" Target="https://github.com/StefanoPicozzi/testdrive"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hyperlink" Target="https://master.example.com:8443" TargetMode="External"/><Relationship Id="rId26" Type="http://schemas.openxmlformats.org/officeDocument/2006/relationships/image" Target="media/image6.png"/><Relationship Id="rId27" Type="http://schemas.openxmlformats.org/officeDocument/2006/relationships/hyperlink" Target="http://thefastdiet.co.uk/" TargetMode="External"/><Relationship Id="rId28" Type="http://schemas.openxmlformats.org/officeDocument/2006/relationships/hyperlink" Target="http://en.wikipedia.org/wiki/Goal_Attainment_Scaling" TargetMode="External"/><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hyperlink" Target="http://blog.emergile.com/2015/11/16/drools-rules-rsynchronicity/" TargetMode="External"/><Relationship Id="rId32" Type="http://schemas.openxmlformats.org/officeDocument/2006/relationships/image" Target="media/image9.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docs.openshift.com/enterprise/latest/install_config/cluster_metrics.html" TargetMode="External"/><Relationship Id="rId34" Type="http://schemas.openxmlformats.org/officeDocument/2006/relationships/hyperlink" Target="https://hawkular-metrics.example.com/hawkular/metrics" TargetMode="External"/><Relationship Id="rId35" Type="http://schemas.openxmlformats.org/officeDocument/2006/relationships/hyperlink" Target="https://localhost:8443/console/" TargetMode="External"/><Relationship Id="rId36" Type="http://schemas.openxmlformats.org/officeDocument/2006/relationships/footer" Target="footer1.xm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www.openshift.org/vm/" TargetMode="External"/><Relationship Id="rId16" Type="http://schemas.openxmlformats.org/officeDocument/2006/relationships/hyperlink" Target="https://github.com/StefanoPicozzi/weightwatcher2" TargetMode="External"/><Relationship Id="rId17" Type="http://schemas.openxmlformats.org/officeDocument/2006/relationships/hyperlink" Target="https://github.com/StefanoPicozzi/weightwatcher2" TargetMode="External"/><Relationship Id="rId18" Type="http://schemas.openxmlformats.org/officeDocument/2006/relationships/hyperlink" Target="http://www.google.com" TargetMode="External"/><Relationship Id="rId19" Type="http://schemas.openxmlformats.org/officeDocument/2006/relationships/hyperlink" Target="https://github.com/StefanoPicozzi/weightwatcher2"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94F5E-50AA-9140-82B4-7DA3065F1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32</Pages>
  <Words>4328</Words>
  <Characters>24673</Characters>
  <Application>Microsoft Macintosh Word</Application>
  <DocSecurity>0</DocSecurity>
  <Lines>205</Lines>
  <Paragraphs>57</Paragraphs>
  <ScaleCrop>false</ScaleCrop>
  <Company>Emergitect Pty Ltd</Company>
  <LinksUpToDate>false</LinksUpToDate>
  <CharactersWithSpaces>28944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1445</cp:revision>
  <cp:lastPrinted>2015-12-10T05:57:00Z</cp:lastPrinted>
  <dcterms:created xsi:type="dcterms:W3CDTF">2015-05-02T22:45:00Z</dcterms:created>
  <dcterms:modified xsi:type="dcterms:W3CDTF">2015-12-18T10:21:00Z</dcterms:modified>
</cp:coreProperties>
</file>