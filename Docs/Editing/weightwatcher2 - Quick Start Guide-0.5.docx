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3EC6FE4D" w:rsidR="00B77883" w:rsidRDefault="00E564AB" w:rsidP="006A4A56">
      <w:pPr>
        <w:pStyle w:val="Heading"/>
      </w:pPr>
      <w:r>
        <w:t xml:space="preserve"> </w:t>
      </w:r>
    </w:p>
    <w:p w14:paraId="08D483F0" w14:textId="77777777" w:rsidR="006A4A56" w:rsidRPr="006A4A56" w:rsidRDefault="006A4A56" w:rsidP="006A4A56">
      <w:pPr>
        <w:pStyle w:val="BodyText"/>
      </w:pPr>
    </w:p>
    <w:p w14:paraId="552A369F" w14:textId="575F2A2A" w:rsidR="007976A7" w:rsidRDefault="00AF0E76" w:rsidP="006A4A56">
      <w:pPr>
        <w:pStyle w:val="Heading"/>
        <w:jc w:val="center"/>
        <w:rPr>
          <w:b/>
          <w:sz w:val="96"/>
          <w:szCs w:val="36"/>
        </w:rPr>
      </w:pPr>
      <w:r w:rsidRPr="006A4A56">
        <w:rPr>
          <w:b/>
          <w:sz w:val="96"/>
          <w:szCs w:val="36"/>
        </w:rPr>
        <w:t>Weight Watcher</w:t>
      </w:r>
      <w:r w:rsidR="00A10A93">
        <w:rPr>
          <w:b/>
          <w:sz w:val="96"/>
          <w:szCs w:val="36"/>
        </w:rPr>
        <w:t>2</w:t>
      </w:r>
      <w:r w:rsidRPr="006A4A56">
        <w:rPr>
          <w:b/>
          <w:sz w:val="96"/>
          <w:szCs w:val="36"/>
        </w:rPr>
        <w:t xml:space="preserve"> Demo</w:t>
      </w:r>
    </w:p>
    <w:p w14:paraId="5A38B8BF" w14:textId="77777777" w:rsidR="000B1EE8" w:rsidRPr="000B1EE8" w:rsidRDefault="000B1EE8" w:rsidP="000B1EE8">
      <w:pPr>
        <w:pStyle w:val="BodyText"/>
      </w:pPr>
    </w:p>
    <w:p w14:paraId="7EA8C22E" w14:textId="0D59E468" w:rsidR="005A384F" w:rsidRDefault="00041608" w:rsidP="00F17767">
      <w:pPr>
        <w:pStyle w:val="Subtitle"/>
        <w:spacing w:before="0" w:after="0"/>
        <w:rPr>
          <w:sz w:val="56"/>
          <w:szCs w:val="56"/>
        </w:rPr>
      </w:pPr>
      <w:r>
        <w:rPr>
          <w:sz w:val="56"/>
          <w:szCs w:val="56"/>
        </w:rPr>
        <w:t>S</w:t>
      </w:r>
      <w:r w:rsidR="001B0E6D">
        <w:rPr>
          <w:sz w:val="56"/>
          <w:szCs w:val="56"/>
        </w:rPr>
        <w:t>tateless CEP D</w:t>
      </w:r>
      <w:r w:rsidR="006A4A56" w:rsidRPr="000B1EE8">
        <w:rPr>
          <w:sz w:val="56"/>
          <w:szCs w:val="56"/>
        </w:rPr>
        <w:t xml:space="preserve">ecision </w:t>
      </w:r>
      <w:r w:rsidR="00EF2D79">
        <w:rPr>
          <w:sz w:val="56"/>
          <w:szCs w:val="56"/>
        </w:rPr>
        <w:t>Service</w:t>
      </w:r>
      <w:r w:rsidR="003450D0">
        <w:rPr>
          <w:sz w:val="56"/>
          <w:szCs w:val="56"/>
        </w:rPr>
        <w:t xml:space="preserve"> Use Case</w:t>
      </w:r>
      <w:r w:rsidR="002C10A0">
        <w:rPr>
          <w:sz w:val="56"/>
          <w:szCs w:val="56"/>
        </w:rPr>
        <w:t xml:space="preserve"> </w:t>
      </w:r>
    </w:p>
    <w:p w14:paraId="36CA774A" w14:textId="61CF79AF" w:rsidR="003450D0" w:rsidRDefault="00E25E24" w:rsidP="00F17767">
      <w:pPr>
        <w:pStyle w:val="Subtitle"/>
        <w:spacing w:before="0" w:after="0"/>
        <w:rPr>
          <w:sz w:val="56"/>
          <w:szCs w:val="56"/>
        </w:rPr>
      </w:pPr>
      <w:r>
        <w:rPr>
          <w:sz w:val="56"/>
          <w:szCs w:val="56"/>
        </w:rPr>
        <w:t>For</w:t>
      </w:r>
      <w:r w:rsidR="003450D0">
        <w:rPr>
          <w:sz w:val="56"/>
          <w:szCs w:val="56"/>
        </w:rPr>
        <w:t xml:space="preserve"> </w:t>
      </w:r>
      <w:r w:rsidR="002C10A0">
        <w:rPr>
          <w:sz w:val="56"/>
          <w:szCs w:val="56"/>
        </w:rPr>
        <w:t xml:space="preserve">OpenShift </w:t>
      </w:r>
      <w:r>
        <w:rPr>
          <w:sz w:val="56"/>
          <w:szCs w:val="56"/>
        </w:rPr>
        <w:t xml:space="preserve">Origin </w:t>
      </w:r>
      <w:r w:rsidR="003450D0">
        <w:rPr>
          <w:sz w:val="56"/>
          <w:szCs w:val="56"/>
        </w:rPr>
        <w:t>Vagrant VM</w:t>
      </w:r>
    </w:p>
    <w:p w14:paraId="7908D06A" w14:textId="77777777" w:rsidR="005A0F88" w:rsidRDefault="003450D0" w:rsidP="00F17767">
      <w:pPr>
        <w:pStyle w:val="Subtitle"/>
        <w:spacing w:before="0" w:after="0"/>
        <w:rPr>
          <w:sz w:val="56"/>
          <w:szCs w:val="56"/>
        </w:rPr>
      </w:pPr>
      <w:r>
        <w:rPr>
          <w:sz w:val="56"/>
          <w:szCs w:val="56"/>
        </w:rPr>
        <w:t>and JBoss Drools 6.3.0.FINAL</w:t>
      </w:r>
    </w:p>
    <w:p w14:paraId="4F7E5FD5" w14:textId="29F5B756" w:rsidR="007976A7" w:rsidRDefault="005A0F88" w:rsidP="00F17767">
      <w:pPr>
        <w:pStyle w:val="Subtitle"/>
        <w:spacing w:before="0" w:after="0"/>
        <w:rPr>
          <w:sz w:val="56"/>
          <w:szCs w:val="56"/>
        </w:rPr>
      </w:pPr>
      <w:r>
        <w:rPr>
          <w:sz w:val="56"/>
          <w:szCs w:val="56"/>
        </w:rPr>
        <w:t>as tested on OS/X El Capitan</w:t>
      </w:r>
      <w:r w:rsidR="002C10A0">
        <w:rPr>
          <w:sz w:val="56"/>
          <w:szCs w:val="56"/>
        </w:rPr>
        <w:t xml:space="preserve"> </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353E7778" w:rsidR="007976A7" w:rsidRDefault="00430B55" w:rsidP="00430B55">
      <w:pPr>
        <w:pStyle w:val="BodyText"/>
        <w:ind w:left="3544"/>
      </w:pPr>
      <w:r>
        <w:rPr>
          <w:noProof/>
          <w:lang w:val="en-US"/>
        </w:rPr>
        <w:drawing>
          <wp:inline distT="0" distB="0" distL="0" distR="0" wp14:anchorId="6A5FF6BE" wp14:editId="0990E5C6">
            <wp:extent cx="1595067" cy="1592826"/>
            <wp:effectExtent l="0" t="0" r="5715" b="7620"/>
            <wp:docPr id="6" name="Picture 6" descr="Macintosh HD:Users:stefanopicozzi:Dev:Docs:images: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v:Docs:images:ga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5732" cy="1593490"/>
                    </a:xfrm>
                    <a:prstGeom prst="rect">
                      <a:avLst/>
                    </a:prstGeom>
                    <a:noFill/>
                    <a:ln>
                      <a:noFill/>
                    </a:ln>
                  </pic:spPr>
                </pic:pic>
              </a:graphicData>
            </a:graphic>
          </wp:inline>
        </w:drawing>
      </w:r>
    </w:p>
    <w:p w14:paraId="5B7A33FD" w14:textId="77777777" w:rsidR="007976A7" w:rsidRDefault="007976A7" w:rsidP="006A4A56">
      <w:pPr>
        <w:pStyle w:val="BodyText"/>
      </w:pPr>
    </w:p>
    <w:p w14:paraId="7A294846" w14:textId="77777777" w:rsidR="007976A7" w:rsidRDefault="007976A7" w:rsidP="006A4A56">
      <w:pPr>
        <w:pStyle w:val="BodyText"/>
      </w:pPr>
    </w:p>
    <w:p w14:paraId="7A5C580A" w14:textId="77777777" w:rsidR="007976A7" w:rsidRDefault="007976A7" w:rsidP="006A4A56">
      <w:pPr>
        <w:pStyle w:val="BodyText"/>
      </w:pPr>
    </w:p>
    <w:p w14:paraId="592F7353" w14:textId="77777777" w:rsidR="006B1907" w:rsidRDefault="006B1907" w:rsidP="006A4A56">
      <w:pPr>
        <w:pStyle w:val="BodyText"/>
      </w:pPr>
    </w:p>
    <w:p w14:paraId="43AA8147" w14:textId="77777777" w:rsidR="007976A7" w:rsidRPr="00E30130" w:rsidRDefault="00AF0E76" w:rsidP="00E30130">
      <w:pPr>
        <w:rPr>
          <w:sz w:val="32"/>
          <w:szCs w:val="32"/>
        </w:rPr>
      </w:pPr>
      <w:r w:rsidRPr="00E30130">
        <w:rPr>
          <w:sz w:val="32"/>
          <w:szCs w:val="32"/>
        </w:rPr>
        <w:t>Stefano Picozzi</w:t>
      </w:r>
    </w:p>
    <w:p w14:paraId="2E7A9FFE" w14:textId="77777777" w:rsidR="007976A7" w:rsidRDefault="00AF0E76" w:rsidP="00E30130">
      <w:pPr>
        <w:rPr>
          <w:sz w:val="32"/>
          <w:szCs w:val="32"/>
        </w:rPr>
      </w:pPr>
      <w:r w:rsidRPr="00E30130">
        <w:rPr>
          <w:sz w:val="32"/>
          <w:szCs w:val="32"/>
        </w:rPr>
        <w:t>Sydney, Australia</w:t>
      </w:r>
    </w:p>
    <w:p w14:paraId="0D440C9F" w14:textId="77777777" w:rsidR="00E30130" w:rsidRPr="00E30130" w:rsidRDefault="00E30130" w:rsidP="00E30130">
      <w:pPr>
        <w:rPr>
          <w:sz w:val="32"/>
          <w:szCs w:val="32"/>
        </w:rPr>
      </w:pPr>
    </w:p>
    <w:p w14:paraId="3158A638" w14:textId="0037A720" w:rsidR="007976A7" w:rsidRDefault="0042037E" w:rsidP="00F06E46">
      <w:pPr>
        <w:pStyle w:val="List"/>
      </w:pPr>
      <w:hyperlink r:id="rId10" w:history="1">
        <w:r w:rsidR="002139DD" w:rsidRPr="00863A4D">
          <w:rPr>
            <w:rStyle w:val="Hyperlink"/>
            <w:sz w:val="32"/>
          </w:rPr>
          <w:t>spicozzi@emergitect.com</w:t>
        </w:r>
      </w:hyperlink>
    </w:p>
    <w:p w14:paraId="29DF25F3" w14:textId="21947923" w:rsidR="009C58FF" w:rsidRPr="006B1907" w:rsidRDefault="0042037E" w:rsidP="006B1907">
      <w:pPr>
        <w:pStyle w:val="List"/>
      </w:pPr>
      <w:hyperlink r:id="rId11" w:history="1">
        <w:r w:rsidR="00A10A93" w:rsidRPr="00334ACF">
          <w:rPr>
            <w:rStyle w:val="Hyperlink"/>
            <w:bCs/>
            <w:sz w:val="32"/>
          </w:rPr>
          <w:t>http://blog.emergile.com</w:t>
        </w:r>
      </w:hyperlink>
      <w:r w:rsidR="009C58FF">
        <w:br w:type="page"/>
      </w:r>
    </w:p>
    <w:p w14:paraId="2497D3B4" w14:textId="02AC5FAD" w:rsidR="007976A7" w:rsidRDefault="00AF0E76" w:rsidP="00496804">
      <w:pPr>
        <w:pStyle w:val="Heading1"/>
        <w:numPr>
          <w:ilvl w:val="0"/>
          <w:numId w:val="0"/>
        </w:numPr>
        <w:ind w:left="432" w:hanging="432"/>
      </w:pPr>
      <w:bookmarkStart w:id="0" w:name="_Toc311386288"/>
      <w:r w:rsidRPr="002321D6">
        <w:lastRenderedPageBreak/>
        <w:t>Table of Contents</w:t>
      </w:r>
      <w:bookmarkEnd w:id="0"/>
    </w:p>
    <w:p w14:paraId="0AA1AC0A" w14:textId="77777777" w:rsidR="006A6EFE" w:rsidRDefault="00AF0E76">
      <w:pPr>
        <w:pStyle w:val="TOC1"/>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6A6EFE">
        <w:rPr>
          <w:noProof/>
        </w:rPr>
        <w:t>Table of Contents</w:t>
      </w:r>
      <w:r w:rsidR="006A6EFE">
        <w:rPr>
          <w:noProof/>
        </w:rPr>
        <w:tab/>
      </w:r>
      <w:r w:rsidR="006A6EFE">
        <w:rPr>
          <w:noProof/>
        </w:rPr>
        <w:fldChar w:fldCharType="begin"/>
      </w:r>
      <w:r w:rsidR="006A6EFE">
        <w:rPr>
          <w:noProof/>
        </w:rPr>
        <w:instrText xml:space="preserve"> PAGEREF _Toc311386288 \h </w:instrText>
      </w:r>
      <w:r w:rsidR="006A6EFE">
        <w:rPr>
          <w:noProof/>
        </w:rPr>
      </w:r>
      <w:r w:rsidR="006A6EFE">
        <w:rPr>
          <w:noProof/>
        </w:rPr>
        <w:fldChar w:fldCharType="separate"/>
      </w:r>
      <w:r w:rsidR="006A6EFE">
        <w:rPr>
          <w:noProof/>
        </w:rPr>
        <w:t>2</w:t>
      </w:r>
      <w:r w:rsidR="006A6EFE">
        <w:rPr>
          <w:noProof/>
        </w:rPr>
        <w:fldChar w:fldCharType="end"/>
      </w:r>
    </w:p>
    <w:p w14:paraId="7751A60A" w14:textId="77777777" w:rsidR="006A6EFE" w:rsidRDefault="006A6EFE">
      <w:pPr>
        <w:pStyle w:val="TOC1"/>
        <w:tabs>
          <w:tab w:val="left" w:pos="352"/>
        </w:tabs>
        <w:rPr>
          <w:rFonts w:asciiTheme="minorHAnsi" w:eastAsiaTheme="minorEastAsia" w:hAnsiTheme="minorHAnsi" w:cstheme="minorBidi"/>
          <w:noProof/>
          <w:sz w:val="24"/>
          <w:szCs w:val="24"/>
          <w:lang w:eastAsia="ja-JP"/>
        </w:rPr>
      </w:pPr>
      <w:r>
        <w:rPr>
          <w:noProof/>
        </w:rPr>
        <w:t>1</w:t>
      </w:r>
      <w:r>
        <w:rPr>
          <w:rFonts w:asciiTheme="minorHAnsi" w:eastAsiaTheme="minorEastAsia" w:hAnsiTheme="minorHAnsi" w:cstheme="minorBidi"/>
          <w:noProof/>
          <w:sz w:val="24"/>
          <w:szCs w:val="24"/>
          <w:lang w:eastAsia="ja-JP"/>
        </w:rPr>
        <w:tab/>
      </w:r>
      <w:r>
        <w:rPr>
          <w:noProof/>
        </w:rPr>
        <w:t>Introduction</w:t>
      </w:r>
      <w:r>
        <w:rPr>
          <w:noProof/>
        </w:rPr>
        <w:tab/>
      </w:r>
      <w:r>
        <w:rPr>
          <w:noProof/>
        </w:rPr>
        <w:fldChar w:fldCharType="begin"/>
      </w:r>
      <w:r>
        <w:rPr>
          <w:noProof/>
        </w:rPr>
        <w:instrText xml:space="preserve"> PAGEREF _Toc311386289 \h </w:instrText>
      </w:r>
      <w:r>
        <w:rPr>
          <w:noProof/>
        </w:rPr>
      </w:r>
      <w:r>
        <w:rPr>
          <w:noProof/>
        </w:rPr>
        <w:fldChar w:fldCharType="separate"/>
      </w:r>
      <w:r>
        <w:rPr>
          <w:noProof/>
        </w:rPr>
        <w:t>3</w:t>
      </w:r>
      <w:r>
        <w:rPr>
          <w:noProof/>
        </w:rPr>
        <w:fldChar w:fldCharType="end"/>
      </w:r>
    </w:p>
    <w:p w14:paraId="125BC67F" w14:textId="77777777" w:rsidR="006A6EFE" w:rsidRDefault="006A6EFE">
      <w:pPr>
        <w:pStyle w:val="TOC2"/>
        <w:tabs>
          <w:tab w:val="left" w:pos="802"/>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Overview</w:t>
      </w:r>
      <w:r>
        <w:rPr>
          <w:noProof/>
        </w:rPr>
        <w:tab/>
      </w:r>
      <w:r>
        <w:rPr>
          <w:noProof/>
        </w:rPr>
        <w:fldChar w:fldCharType="begin"/>
      </w:r>
      <w:r>
        <w:rPr>
          <w:noProof/>
        </w:rPr>
        <w:instrText xml:space="preserve"> PAGEREF _Toc311386290 \h </w:instrText>
      </w:r>
      <w:r>
        <w:rPr>
          <w:noProof/>
        </w:rPr>
      </w:r>
      <w:r>
        <w:rPr>
          <w:noProof/>
        </w:rPr>
        <w:fldChar w:fldCharType="separate"/>
      </w:r>
      <w:r>
        <w:rPr>
          <w:noProof/>
        </w:rPr>
        <w:t>3</w:t>
      </w:r>
      <w:r>
        <w:rPr>
          <w:noProof/>
        </w:rPr>
        <w:fldChar w:fldCharType="end"/>
      </w:r>
    </w:p>
    <w:p w14:paraId="65DAA929" w14:textId="77777777" w:rsidR="006A6EFE" w:rsidRDefault="006A6EFE">
      <w:pPr>
        <w:pStyle w:val="TOC2"/>
        <w:tabs>
          <w:tab w:val="left" w:pos="802"/>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Learning Goals</w:t>
      </w:r>
      <w:r>
        <w:rPr>
          <w:noProof/>
        </w:rPr>
        <w:tab/>
      </w:r>
      <w:r>
        <w:rPr>
          <w:noProof/>
        </w:rPr>
        <w:fldChar w:fldCharType="begin"/>
      </w:r>
      <w:r>
        <w:rPr>
          <w:noProof/>
        </w:rPr>
        <w:instrText xml:space="preserve"> PAGEREF _Toc311386291 \h </w:instrText>
      </w:r>
      <w:r>
        <w:rPr>
          <w:noProof/>
        </w:rPr>
      </w:r>
      <w:r>
        <w:rPr>
          <w:noProof/>
        </w:rPr>
        <w:fldChar w:fldCharType="separate"/>
      </w:r>
      <w:r>
        <w:rPr>
          <w:noProof/>
        </w:rPr>
        <w:t>4</w:t>
      </w:r>
      <w:r>
        <w:rPr>
          <w:noProof/>
        </w:rPr>
        <w:fldChar w:fldCharType="end"/>
      </w:r>
    </w:p>
    <w:p w14:paraId="10987E7C" w14:textId="77777777" w:rsidR="006A6EFE" w:rsidRDefault="006A6EFE">
      <w:pPr>
        <w:pStyle w:val="TOC2"/>
        <w:tabs>
          <w:tab w:val="left" w:pos="802"/>
        </w:tabs>
        <w:rPr>
          <w:rFonts w:asciiTheme="minorHAnsi" w:eastAsiaTheme="minorEastAsia" w:hAnsiTheme="minorHAnsi" w:cstheme="minorBidi"/>
          <w:noProof/>
          <w:sz w:val="24"/>
          <w:szCs w:val="24"/>
          <w:lang w:eastAsia="ja-JP"/>
        </w:rPr>
      </w:pPr>
      <w:r>
        <w:rPr>
          <w:noProof/>
        </w:rPr>
        <w:t>1.3</w:t>
      </w:r>
      <w:r>
        <w:rPr>
          <w:rFonts w:asciiTheme="minorHAnsi" w:eastAsiaTheme="minorEastAsia" w:hAnsiTheme="minorHAnsi" w:cstheme="minorBidi"/>
          <w:noProof/>
          <w:sz w:val="24"/>
          <w:szCs w:val="24"/>
          <w:lang w:eastAsia="ja-JP"/>
        </w:rPr>
        <w:tab/>
      </w:r>
      <w:r>
        <w:rPr>
          <w:noProof/>
        </w:rPr>
        <w:t>Prerequisites</w:t>
      </w:r>
      <w:r>
        <w:rPr>
          <w:noProof/>
        </w:rPr>
        <w:tab/>
      </w:r>
      <w:r>
        <w:rPr>
          <w:noProof/>
        </w:rPr>
        <w:fldChar w:fldCharType="begin"/>
      </w:r>
      <w:r>
        <w:rPr>
          <w:noProof/>
        </w:rPr>
        <w:instrText xml:space="preserve"> PAGEREF _Toc311386292 \h </w:instrText>
      </w:r>
      <w:r>
        <w:rPr>
          <w:noProof/>
        </w:rPr>
      </w:r>
      <w:r>
        <w:rPr>
          <w:noProof/>
        </w:rPr>
        <w:fldChar w:fldCharType="separate"/>
      </w:r>
      <w:r>
        <w:rPr>
          <w:noProof/>
        </w:rPr>
        <w:t>4</w:t>
      </w:r>
      <w:r>
        <w:rPr>
          <w:noProof/>
        </w:rPr>
        <w:fldChar w:fldCharType="end"/>
      </w:r>
    </w:p>
    <w:p w14:paraId="453926CD" w14:textId="77777777" w:rsidR="006A6EFE" w:rsidRDefault="006A6EFE">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 OpenShift 3</w:t>
      </w:r>
      <w:r>
        <w:rPr>
          <w:noProof/>
        </w:rPr>
        <w:tab/>
      </w:r>
      <w:r>
        <w:rPr>
          <w:noProof/>
        </w:rPr>
        <w:fldChar w:fldCharType="begin"/>
      </w:r>
      <w:r>
        <w:rPr>
          <w:noProof/>
        </w:rPr>
        <w:instrText xml:space="preserve"> PAGEREF _Toc311386293 \h </w:instrText>
      </w:r>
      <w:r>
        <w:rPr>
          <w:noProof/>
        </w:rPr>
      </w:r>
      <w:r>
        <w:rPr>
          <w:noProof/>
        </w:rPr>
        <w:fldChar w:fldCharType="separate"/>
      </w:r>
      <w:r>
        <w:rPr>
          <w:noProof/>
        </w:rPr>
        <w:t>5</w:t>
      </w:r>
      <w:r>
        <w:rPr>
          <w:noProof/>
        </w:rPr>
        <w:fldChar w:fldCharType="end"/>
      </w:r>
    </w:p>
    <w:p w14:paraId="3C925273" w14:textId="77777777" w:rsidR="006A6EFE" w:rsidRDefault="006A6EFE">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For OpenShift Origin Vagrant VM</w:t>
      </w:r>
      <w:r>
        <w:rPr>
          <w:noProof/>
        </w:rPr>
        <w:tab/>
      </w:r>
      <w:r>
        <w:rPr>
          <w:noProof/>
        </w:rPr>
        <w:fldChar w:fldCharType="begin"/>
      </w:r>
      <w:r>
        <w:rPr>
          <w:noProof/>
        </w:rPr>
        <w:instrText xml:space="preserve"> PAGEREF _Toc311386294 \h </w:instrText>
      </w:r>
      <w:r>
        <w:rPr>
          <w:noProof/>
        </w:rPr>
      </w:r>
      <w:r>
        <w:rPr>
          <w:noProof/>
        </w:rPr>
        <w:fldChar w:fldCharType="separate"/>
      </w:r>
      <w:r>
        <w:rPr>
          <w:noProof/>
        </w:rPr>
        <w:t>5</w:t>
      </w:r>
      <w:r>
        <w:rPr>
          <w:noProof/>
        </w:rPr>
        <w:fldChar w:fldCharType="end"/>
      </w:r>
    </w:p>
    <w:p w14:paraId="5471E6A9" w14:textId="77777777" w:rsidR="006A6EFE" w:rsidRDefault="006A6EFE">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For Existing OpenShift System</w:t>
      </w:r>
      <w:r>
        <w:rPr>
          <w:noProof/>
        </w:rPr>
        <w:tab/>
      </w:r>
      <w:r>
        <w:rPr>
          <w:noProof/>
        </w:rPr>
        <w:fldChar w:fldCharType="begin"/>
      </w:r>
      <w:r>
        <w:rPr>
          <w:noProof/>
        </w:rPr>
        <w:instrText xml:space="preserve"> PAGEREF _Toc311386295 \h </w:instrText>
      </w:r>
      <w:r>
        <w:rPr>
          <w:noProof/>
        </w:rPr>
      </w:r>
      <w:r>
        <w:rPr>
          <w:noProof/>
        </w:rPr>
        <w:fldChar w:fldCharType="separate"/>
      </w:r>
      <w:r>
        <w:rPr>
          <w:noProof/>
        </w:rPr>
        <w:t>5</w:t>
      </w:r>
      <w:r>
        <w:rPr>
          <w:noProof/>
        </w:rPr>
        <w:fldChar w:fldCharType="end"/>
      </w:r>
    </w:p>
    <w:p w14:paraId="30AAB5EA" w14:textId="77777777" w:rsidR="006A6EFE" w:rsidRDefault="006A6EFE">
      <w:pPr>
        <w:pStyle w:val="TOC2"/>
        <w:tabs>
          <w:tab w:val="left" w:pos="802"/>
        </w:tabs>
        <w:rPr>
          <w:rFonts w:asciiTheme="minorHAnsi" w:eastAsiaTheme="minorEastAsia" w:hAnsiTheme="minorHAnsi" w:cstheme="minorBidi"/>
          <w:noProof/>
          <w:sz w:val="24"/>
          <w:szCs w:val="24"/>
          <w:lang w:eastAsia="ja-JP"/>
        </w:rPr>
      </w:pPr>
      <w:r>
        <w:rPr>
          <w:noProof/>
        </w:rPr>
        <w:t>2.3</w:t>
      </w:r>
      <w:r>
        <w:rPr>
          <w:rFonts w:asciiTheme="minorHAnsi" w:eastAsiaTheme="minorEastAsia" w:hAnsiTheme="minorHAnsi" w:cstheme="minorBidi"/>
          <w:noProof/>
          <w:sz w:val="24"/>
          <w:szCs w:val="24"/>
          <w:lang w:eastAsia="ja-JP"/>
        </w:rPr>
        <w:tab/>
      </w:r>
      <w:r>
        <w:rPr>
          <w:noProof/>
        </w:rPr>
        <w:t>dnsmasq Install</w:t>
      </w:r>
      <w:r>
        <w:rPr>
          <w:noProof/>
        </w:rPr>
        <w:tab/>
      </w:r>
      <w:r>
        <w:rPr>
          <w:noProof/>
        </w:rPr>
        <w:fldChar w:fldCharType="begin"/>
      </w:r>
      <w:r>
        <w:rPr>
          <w:noProof/>
        </w:rPr>
        <w:instrText xml:space="preserve"> PAGEREF _Toc311386296 \h </w:instrText>
      </w:r>
      <w:r>
        <w:rPr>
          <w:noProof/>
        </w:rPr>
      </w:r>
      <w:r>
        <w:rPr>
          <w:noProof/>
        </w:rPr>
        <w:fldChar w:fldCharType="separate"/>
      </w:r>
      <w:r>
        <w:rPr>
          <w:noProof/>
        </w:rPr>
        <w:t>6</w:t>
      </w:r>
      <w:r>
        <w:rPr>
          <w:noProof/>
        </w:rPr>
        <w:fldChar w:fldCharType="end"/>
      </w:r>
    </w:p>
    <w:p w14:paraId="2011A7A7" w14:textId="77777777" w:rsidR="006A6EFE" w:rsidRDefault="006A6EFE">
      <w:pPr>
        <w:pStyle w:val="TOC2"/>
        <w:tabs>
          <w:tab w:val="left" w:pos="802"/>
        </w:tabs>
        <w:rPr>
          <w:rFonts w:asciiTheme="minorHAnsi" w:eastAsiaTheme="minorEastAsia" w:hAnsiTheme="minorHAnsi" w:cstheme="minorBidi"/>
          <w:noProof/>
          <w:sz w:val="24"/>
          <w:szCs w:val="24"/>
          <w:lang w:eastAsia="ja-JP"/>
        </w:rPr>
      </w:pPr>
      <w:r>
        <w:rPr>
          <w:noProof/>
        </w:rPr>
        <w:t>2.4</w:t>
      </w:r>
      <w:r>
        <w:rPr>
          <w:rFonts w:asciiTheme="minorHAnsi" w:eastAsiaTheme="minorEastAsia" w:hAnsiTheme="minorHAnsi" w:cstheme="minorBidi"/>
          <w:noProof/>
          <w:sz w:val="24"/>
          <w:szCs w:val="24"/>
          <w:lang w:eastAsia="ja-JP"/>
        </w:rPr>
        <w:tab/>
      </w:r>
      <w:r>
        <w:rPr>
          <w:noProof/>
        </w:rPr>
        <w:t>OpenShift Origin Vagrant Install</w:t>
      </w:r>
      <w:r>
        <w:rPr>
          <w:noProof/>
        </w:rPr>
        <w:tab/>
      </w:r>
      <w:r>
        <w:rPr>
          <w:noProof/>
        </w:rPr>
        <w:fldChar w:fldCharType="begin"/>
      </w:r>
      <w:r>
        <w:rPr>
          <w:noProof/>
        </w:rPr>
        <w:instrText xml:space="preserve"> PAGEREF _Toc311386297 \h </w:instrText>
      </w:r>
      <w:r>
        <w:rPr>
          <w:noProof/>
        </w:rPr>
      </w:r>
      <w:r>
        <w:rPr>
          <w:noProof/>
        </w:rPr>
        <w:fldChar w:fldCharType="separate"/>
      </w:r>
      <w:r>
        <w:rPr>
          <w:noProof/>
        </w:rPr>
        <w:t>7</w:t>
      </w:r>
      <w:r>
        <w:rPr>
          <w:noProof/>
        </w:rPr>
        <w:fldChar w:fldCharType="end"/>
      </w:r>
    </w:p>
    <w:p w14:paraId="60597CBF" w14:textId="77777777" w:rsidR="006A6EFE" w:rsidRDefault="006A6EFE">
      <w:pPr>
        <w:pStyle w:val="TOC2"/>
        <w:tabs>
          <w:tab w:val="left" w:pos="802"/>
        </w:tabs>
        <w:rPr>
          <w:rFonts w:asciiTheme="minorHAnsi" w:eastAsiaTheme="minorEastAsia" w:hAnsiTheme="minorHAnsi" w:cstheme="minorBidi"/>
          <w:noProof/>
          <w:sz w:val="24"/>
          <w:szCs w:val="24"/>
          <w:lang w:eastAsia="ja-JP"/>
        </w:rPr>
      </w:pPr>
      <w:r>
        <w:rPr>
          <w:noProof/>
        </w:rPr>
        <w:t>2.5</w:t>
      </w:r>
      <w:r>
        <w:rPr>
          <w:rFonts w:asciiTheme="minorHAnsi" w:eastAsiaTheme="minorEastAsia" w:hAnsiTheme="minorHAnsi" w:cstheme="minorBidi"/>
          <w:noProof/>
          <w:sz w:val="24"/>
          <w:szCs w:val="24"/>
          <w:lang w:eastAsia="ja-JP"/>
        </w:rPr>
        <w:tab/>
      </w:r>
      <w:r>
        <w:rPr>
          <w:noProof/>
        </w:rPr>
        <w:t>OpenShift Origin Vagrant Final Preparation Steps</w:t>
      </w:r>
      <w:r>
        <w:rPr>
          <w:noProof/>
        </w:rPr>
        <w:tab/>
      </w:r>
      <w:r>
        <w:rPr>
          <w:noProof/>
        </w:rPr>
        <w:fldChar w:fldCharType="begin"/>
      </w:r>
      <w:r>
        <w:rPr>
          <w:noProof/>
        </w:rPr>
        <w:instrText xml:space="preserve"> PAGEREF _Toc311386298 \h </w:instrText>
      </w:r>
      <w:r>
        <w:rPr>
          <w:noProof/>
        </w:rPr>
      </w:r>
      <w:r>
        <w:rPr>
          <w:noProof/>
        </w:rPr>
        <w:fldChar w:fldCharType="separate"/>
      </w:r>
      <w:r>
        <w:rPr>
          <w:noProof/>
        </w:rPr>
        <w:t>8</w:t>
      </w:r>
      <w:r>
        <w:rPr>
          <w:noProof/>
        </w:rPr>
        <w:fldChar w:fldCharType="end"/>
      </w:r>
    </w:p>
    <w:p w14:paraId="64138560" w14:textId="77777777" w:rsidR="006A6EFE" w:rsidRDefault="006A6EFE">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Setup Demonstration Applications</w:t>
      </w:r>
      <w:r>
        <w:rPr>
          <w:noProof/>
        </w:rPr>
        <w:tab/>
      </w:r>
      <w:r>
        <w:rPr>
          <w:noProof/>
        </w:rPr>
        <w:fldChar w:fldCharType="begin"/>
      </w:r>
      <w:r>
        <w:rPr>
          <w:noProof/>
        </w:rPr>
        <w:instrText xml:space="preserve"> PAGEREF _Toc311386299 \h </w:instrText>
      </w:r>
      <w:r>
        <w:rPr>
          <w:noProof/>
        </w:rPr>
      </w:r>
      <w:r>
        <w:rPr>
          <w:noProof/>
        </w:rPr>
        <w:fldChar w:fldCharType="separate"/>
      </w:r>
      <w:r>
        <w:rPr>
          <w:noProof/>
        </w:rPr>
        <w:t>9</w:t>
      </w:r>
      <w:r>
        <w:rPr>
          <w:noProof/>
        </w:rPr>
        <w:fldChar w:fldCharType="end"/>
      </w:r>
    </w:p>
    <w:p w14:paraId="5BF0937B" w14:textId="77777777" w:rsidR="006A6EFE" w:rsidRDefault="006A6EFE">
      <w:pPr>
        <w:pStyle w:val="TOC2"/>
        <w:tabs>
          <w:tab w:val="left" w:pos="802"/>
        </w:tabs>
        <w:rPr>
          <w:rFonts w:asciiTheme="minorHAnsi" w:eastAsiaTheme="minorEastAsia" w:hAnsiTheme="minorHAnsi" w:cstheme="minorBidi"/>
          <w:noProof/>
          <w:sz w:val="24"/>
          <w:szCs w:val="24"/>
          <w:lang w:eastAsia="ja-JP"/>
        </w:rPr>
      </w:pPr>
      <w:r w:rsidRPr="00B24C32">
        <w:rPr>
          <w:noProof/>
          <w:lang w:val="en-US"/>
        </w:rPr>
        <w:t>3.1</w:t>
      </w:r>
      <w:r>
        <w:rPr>
          <w:rFonts w:asciiTheme="minorHAnsi" w:eastAsiaTheme="minorEastAsia" w:hAnsiTheme="minorHAnsi" w:cstheme="minorBidi"/>
          <w:noProof/>
          <w:sz w:val="24"/>
          <w:szCs w:val="24"/>
          <w:lang w:eastAsia="ja-JP"/>
        </w:rPr>
        <w:tab/>
      </w:r>
      <w:r w:rsidRPr="00B24C32">
        <w:rPr>
          <w:noProof/>
          <w:lang w:val="en-US"/>
        </w:rPr>
        <w:t>Environment Checklist</w:t>
      </w:r>
      <w:r>
        <w:rPr>
          <w:noProof/>
        </w:rPr>
        <w:tab/>
      </w:r>
      <w:r>
        <w:rPr>
          <w:noProof/>
        </w:rPr>
        <w:fldChar w:fldCharType="begin"/>
      </w:r>
      <w:r>
        <w:rPr>
          <w:noProof/>
        </w:rPr>
        <w:instrText xml:space="preserve"> PAGEREF _Toc311386300 \h </w:instrText>
      </w:r>
      <w:r>
        <w:rPr>
          <w:noProof/>
        </w:rPr>
      </w:r>
      <w:r>
        <w:rPr>
          <w:noProof/>
        </w:rPr>
        <w:fldChar w:fldCharType="separate"/>
      </w:r>
      <w:r>
        <w:rPr>
          <w:noProof/>
        </w:rPr>
        <w:t>9</w:t>
      </w:r>
      <w:r>
        <w:rPr>
          <w:noProof/>
        </w:rPr>
        <w:fldChar w:fldCharType="end"/>
      </w:r>
    </w:p>
    <w:p w14:paraId="3756CD32" w14:textId="77777777" w:rsidR="006A6EFE" w:rsidRDefault="006A6EFE">
      <w:pPr>
        <w:pStyle w:val="TOC2"/>
        <w:tabs>
          <w:tab w:val="left" w:pos="802"/>
        </w:tabs>
        <w:rPr>
          <w:rFonts w:asciiTheme="minorHAnsi" w:eastAsiaTheme="minorEastAsia" w:hAnsiTheme="minorHAnsi" w:cstheme="minorBidi"/>
          <w:noProof/>
          <w:sz w:val="24"/>
          <w:szCs w:val="24"/>
          <w:lang w:eastAsia="ja-JP"/>
        </w:rPr>
      </w:pPr>
      <w:r w:rsidRPr="00B24C32">
        <w:rPr>
          <w:noProof/>
          <w:lang w:val="en-US"/>
        </w:rPr>
        <w:t>3.2</w:t>
      </w:r>
      <w:r>
        <w:rPr>
          <w:rFonts w:asciiTheme="minorHAnsi" w:eastAsiaTheme="minorEastAsia" w:hAnsiTheme="minorHAnsi" w:cstheme="minorBidi"/>
          <w:noProof/>
          <w:sz w:val="24"/>
          <w:szCs w:val="24"/>
          <w:lang w:eastAsia="ja-JP"/>
        </w:rPr>
        <w:tab/>
      </w:r>
      <w:r w:rsidRPr="00B24C32">
        <w:rPr>
          <w:noProof/>
          <w:lang w:val="en-US"/>
        </w:rPr>
        <w:t>Demo Setup as OpenShift root User</w:t>
      </w:r>
      <w:r>
        <w:rPr>
          <w:noProof/>
        </w:rPr>
        <w:tab/>
      </w:r>
      <w:r>
        <w:rPr>
          <w:noProof/>
        </w:rPr>
        <w:fldChar w:fldCharType="begin"/>
      </w:r>
      <w:r>
        <w:rPr>
          <w:noProof/>
        </w:rPr>
        <w:instrText xml:space="preserve"> PAGEREF _Toc311386301 \h </w:instrText>
      </w:r>
      <w:r>
        <w:rPr>
          <w:noProof/>
        </w:rPr>
      </w:r>
      <w:r>
        <w:rPr>
          <w:noProof/>
        </w:rPr>
        <w:fldChar w:fldCharType="separate"/>
      </w:r>
      <w:r>
        <w:rPr>
          <w:noProof/>
        </w:rPr>
        <w:t>10</w:t>
      </w:r>
      <w:r>
        <w:rPr>
          <w:noProof/>
        </w:rPr>
        <w:fldChar w:fldCharType="end"/>
      </w:r>
    </w:p>
    <w:p w14:paraId="180AC624" w14:textId="77777777" w:rsidR="006A6EFE" w:rsidRDefault="006A6EFE">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Standard Use Cases</w:t>
      </w:r>
      <w:r>
        <w:rPr>
          <w:noProof/>
        </w:rPr>
        <w:tab/>
      </w:r>
      <w:r>
        <w:rPr>
          <w:noProof/>
        </w:rPr>
        <w:fldChar w:fldCharType="begin"/>
      </w:r>
      <w:r>
        <w:rPr>
          <w:noProof/>
        </w:rPr>
        <w:instrText xml:space="preserve"> PAGEREF _Toc311386302 \h </w:instrText>
      </w:r>
      <w:r>
        <w:rPr>
          <w:noProof/>
        </w:rPr>
      </w:r>
      <w:r>
        <w:rPr>
          <w:noProof/>
        </w:rPr>
        <w:fldChar w:fldCharType="separate"/>
      </w:r>
      <w:r>
        <w:rPr>
          <w:noProof/>
        </w:rPr>
        <w:t>11</w:t>
      </w:r>
      <w:r>
        <w:rPr>
          <w:noProof/>
        </w:rPr>
        <w:fldChar w:fldCharType="end"/>
      </w:r>
    </w:p>
    <w:p w14:paraId="706017C9" w14:textId="77777777" w:rsidR="006A6EFE" w:rsidRDefault="006A6EFE">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OpenShift Developer Console Tour</w:t>
      </w:r>
      <w:r>
        <w:rPr>
          <w:noProof/>
        </w:rPr>
        <w:tab/>
      </w:r>
      <w:r>
        <w:rPr>
          <w:noProof/>
        </w:rPr>
        <w:fldChar w:fldCharType="begin"/>
      </w:r>
      <w:r>
        <w:rPr>
          <w:noProof/>
        </w:rPr>
        <w:instrText xml:space="preserve"> PAGEREF _Toc311386303 \h </w:instrText>
      </w:r>
      <w:r>
        <w:rPr>
          <w:noProof/>
        </w:rPr>
      </w:r>
      <w:r>
        <w:rPr>
          <w:noProof/>
        </w:rPr>
        <w:fldChar w:fldCharType="separate"/>
      </w:r>
      <w:r>
        <w:rPr>
          <w:noProof/>
        </w:rPr>
        <w:t>11</w:t>
      </w:r>
      <w:r>
        <w:rPr>
          <w:noProof/>
        </w:rPr>
        <w:fldChar w:fldCharType="end"/>
      </w:r>
    </w:p>
    <w:p w14:paraId="317D6984" w14:textId="77777777" w:rsidR="006A6EFE" w:rsidRDefault="006A6EFE">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Docker Image to Create Decision Service</w:t>
      </w:r>
      <w:r>
        <w:rPr>
          <w:noProof/>
        </w:rPr>
        <w:tab/>
      </w:r>
      <w:r>
        <w:rPr>
          <w:noProof/>
        </w:rPr>
        <w:fldChar w:fldCharType="begin"/>
      </w:r>
      <w:r>
        <w:rPr>
          <w:noProof/>
        </w:rPr>
        <w:instrText xml:space="preserve"> PAGEREF _Toc311386304 \h </w:instrText>
      </w:r>
      <w:r>
        <w:rPr>
          <w:noProof/>
        </w:rPr>
      </w:r>
      <w:r>
        <w:rPr>
          <w:noProof/>
        </w:rPr>
        <w:fldChar w:fldCharType="separate"/>
      </w:r>
      <w:r>
        <w:rPr>
          <w:noProof/>
        </w:rPr>
        <w:t>12</w:t>
      </w:r>
      <w:r>
        <w:rPr>
          <w:noProof/>
        </w:rPr>
        <w:fldChar w:fldCharType="end"/>
      </w:r>
    </w:p>
    <w:p w14:paraId="3345AB38" w14:textId="77777777" w:rsidR="006A6EFE" w:rsidRDefault="006A6EFE">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Source To Image to Create Companion Website</w:t>
      </w:r>
      <w:r>
        <w:rPr>
          <w:noProof/>
        </w:rPr>
        <w:tab/>
      </w:r>
      <w:r>
        <w:rPr>
          <w:noProof/>
        </w:rPr>
        <w:fldChar w:fldCharType="begin"/>
      </w:r>
      <w:r>
        <w:rPr>
          <w:noProof/>
        </w:rPr>
        <w:instrText xml:space="preserve"> PAGEREF _Toc311386305 \h </w:instrText>
      </w:r>
      <w:r>
        <w:rPr>
          <w:noProof/>
        </w:rPr>
      </w:r>
      <w:r>
        <w:rPr>
          <w:noProof/>
        </w:rPr>
        <w:fldChar w:fldCharType="separate"/>
      </w:r>
      <w:r>
        <w:rPr>
          <w:noProof/>
        </w:rPr>
        <w:t>13</w:t>
      </w:r>
      <w:r>
        <w:rPr>
          <w:noProof/>
        </w:rPr>
        <w:fldChar w:fldCharType="end"/>
      </w:r>
    </w:p>
    <w:p w14:paraId="12C65B03" w14:textId="77777777" w:rsidR="006A6EFE" w:rsidRDefault="006A6EFE">
      <w:pPr>
        <w:pStyle w:val="TOC2"/>
        <w:tabs>
          <w:tab w:val="left" w:pos="802"/>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Drools Workbench Tour</w:t>
      </w:r>
      <w:r>
        <w:rPr>
          <w:noProof/>
        </w:rPr>
        <w:tab/>
      </w:r>
      <w:r>
        <w:rPr>
          <w:noProof/>
        </w:rPr>
        <w:fldChar w:fldCharType="begin"/>
      </w:r>
      <w:r>
        <w:rPr>
          <w:noProof/>
        </w:rPr>
        <w:instrText xml:space="preserve"> PAGEREF _Toc311386306 \h </w:instrText>
      </w:r>
      <w:r>
        <w:rPr>
          <w:noProof/>
        </w:rPr>
      </w:r>
      <w:r>
        <w:rPr>
          <w:noProof/>
        </w:rPr>
        <w:fldChar w:fldCharType="separate"/>
      </w:r>
      <w:r>
        <w:rPr>
          <w:noProof/>
        </w:rPr>
        <w:t>15</w:t>
      </w:r>
      <w:r>
        <w:rPr>
          <w:noProof/>
        </w:rPr>
        <w:fldChar w:fldCharType="end"/>
      </w:r>
    </w:p>
    <w:p w14:paraId="5E9E497F" w14:textId="77777777" w:rsidR="006A6EFE" w:rsidRDefault="006A6EFE">
      <w:pPr>
        <w:pStyle w:val="TOC2"/>
        <w:tabs>
          <w:tab w:val="left" w:pos="802"/>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SoapUI Samples</w:t>
      </w:r>
      <w:r>
        <w:rPr>
          <w:noProof/>
        </w:rPr>
        <w:tab/>
      </w:r>
      <w:r>
        <w:rPr>
          <w:noProof/>
        </w:rPr>
        <w:fldChar w:fldCharType="begin"/>
      </w:r>
      <w:r>
        <w:rPr>
          <w:noProof/>
        </w:rPr>
        <w:instrText xml:space="preserve"> PAGEREF _Toc311386307 \h </w:instrText>
      </w:r>
      <w:r>
        <w:rPr>
          <w:noProof/>
        </w:rPr>
      </w:r>
      <w:r>
        <w:rPr>
          <w:noProof/>
        </w:rPr>
        <w:fldChar w:fldCharType="separate"/>
      </w:r>
      <w:r>
        <w:rPr>
          <w:noProof/>
        </w:rPr>
        <w:t>17</w:t>
      </w:r>
      <w:r>
        <w:rPr>
          <w:noProof/>
        </w:rPr>
        <w:fldChar w:fldCharType="end"/>
      </w:r>
    </w:p>
    <w:p w14:paraId="79766AF2" w14:textId="77777777" w:rsidR="006A6EFE" w:rsidRDefault="006A6EFE">
      <w:pPr>
        <w:pStyle w:val="TOC2"/>
        <w:tabs>
          <w:tab w:val="left" w:pos="802"/>
        </w:tabs>
        <w:rPr>
          <w:rFonts w:asciiTheme="minorHAnsi" w:eastAsiaTheme="minorEastAsia" w:hAnsiTheme="minorHAnsi" w:cstheme="minorBidi"/>
          <w:noProof/>
          <w:sz w:val="24"/>
          <w:szCs w:val="24"/>
          <w:lang w:eastAsia="ja-JP"/>
        </w:rPr>
      </w:pPr>
      <w:r>
        <w:rPr>
          <w:noProof/>
        </w:rPr>
        <w:t>4.6</w:t>
      </w:r>
      <w:r>
        <w:rPr>
          <w:rFonts w:asciiTheme="minorHAnsi" w:eastAsiaTheme="minorEastAsia" w:hAnsiTheme="minorHAnsi" w:cstheme="minorBidi"/>
          <w:noProof/>
          <w:sz w:val="24"/>
          <w:szCs w:val="24"/>
          <w:lang w:eastAsia="ja-JP"/>
        </w:rPr>
        <w:tab/>
      </w:r>
      <w:r>
        <w:rPr>
          <w:noProof/>
        </w:rPr>
        <w:t>R using RStudio</w:t>
      </w:r>
      <w:r>
        <w:rPr>
          <w:noProof/>
        </w:rPr>
        <w:tab/>
      </w:r>
      <w:r>
        <w:rPr>
          <w:noProof/>
        </w:rPr>
        <w:fldChar w:fldCharType="begin"/>
      </w:r>
      <w:r>
        <w:rPr>
          <w:noProof/>
        </w:rPr>
        <w:instrText xml:space="preserve"> PAGEREF _Toc311386308 \h </w:instrText>
      </w:r>
      <w:r>
        <w:rPr>
          <w:noProof/>
        </w:rPr>
      </w:r>
      <w:r>
        <w:rPr>
          <w:noProof/>
        </w:rPr>
        <w:fldChar w:fldCharType="separate"/>
      </w:r>
      <w:r>
        <w:rPr>
          <w:noProof/>
        </w:rPr>
        <w:t>18</w:t>
      </w:r>
      <w:r>
        <w:rPr>
          <w:noProof/>
        </w:rPr>
        <w:fldChar w:fldCharType="end"/>
      </w:r>
    </w:p>
    <w:p w14:paraId="4EF1AFA3" w14:textId="77777777" w:rsidR="006A6EFE" w:rsidRDefault="006A6EFE">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Advanced Use Cases</w:t>
      </w:r>
      <w:r>
        <w:rPr>
          <w:noProof/>
        </w:rPr>
        <w:tab/>
      </w:r>
      <w:r>
        <w:rPr>
          <w:noProof/>
        </w:rPr>
        <w:fldChar w:fldCharType="begin"/>
      </w:r>
      <w:r>
        <w:rPr>
          <w:noProof/>
        </w:rPr>
        <w:instrText xml:space="preserve"> PAGEREF _Toc311386309 \h </w:instrText>
      </w:r>
      <w:r>
        <w:rPr>
          <w:noProof/>
        </w:rPr>
      </w:r>
      <w:r>
        <w:rPr>
          <w:noProof/>
        </w:rPr>
        <w:fldChar w:fldCharType="separate"/>
      </w:r>
      <w:r>
        <w:rPr>
          <w:noProof/>
        </w:rPr>
        <w:t>20</w:t>
      </w:r>
      <w:r>
        <w:rPr>
          <w:noProof/>
        </w:rPr>
        <w:fldChar w:fldCharType="end"/>
      </w:r>
    </w:p>
    <w:p w14:paraId="28EBE572" w14:textId="77777777" w:rsidR="006A6EFE" w:rsidRDefault="006A6EFE">
      <w:pPr>
        <w:pStyle w:val="TOC2"/>
        <w:tabs>
          <w:tab w:val="left" w:pos="802"/>
        </w:tabs>
        <w:rPr>
          <w:rFonts w:asciiTheme="minorHAnsi" w:eastAsiaTheme="minorEastAsia" w:hAnsiTheme="minorHAnsi" w:cstheme="minorBidi"/>
          <w:noProof/>
          <w:sz w:val="24"/>
          <w:szCs w:val="24"/>
          <w:lang w:eastAsia="ja-JP"/>
        </w:rPr>
      </w:pPr>
      <w:r w:rsidRPr="00B24C32">
        <w:rPr>
          <w:noProof/>
          <w:lang w:val="en-US"/>
        </w:rPr>
        <w:t>5.1</w:t>
      </w:r>
      <w:r>
        <w:rPr>
          <w:rFonts w:asciiTheme="minorHAnsi" w:eastAsiaTheme="minorEastAsia" w:hAnsiTheme="minorHAnsi" w:cstheme="minorBidi"/>
          <w:noProof/>
          <w:sz w:val="24"/>
          <w:szCs w:val="24"/>
          <w:lang w:eastAsia="ja-JP"/>
        </w:rPr>
        <w:tab/>
      </w:r>
      <w:r w:rsidRPr="00B24C32">
        <w:rPr>
          <w:noProof/>
          <w:lang w:val="en-US"/>
        </w:rPr>
        <w:t>MySQL with Persistent Storage</w:t>
      </w:r>
      <w:r>
        <w:rPr>
          <w:noProof/>
        </w:rPr>
        <w:tab/>
      </w:r>
      <w:r>
        <w:rPr>
          <w:noProof/>
        </w:rPr>
        <w:fldChar w:fldCharType="begin"/>
      </w:r>
      <w:r>
        <w:rPr>
          <w:noProof/>
        </w:rPr>
        <w:instrText xml:space="preserve"> PAGEREF _Toc311386310 \h </w:instrText>
      </w:r>
      <w:r>
        <w:rPr>
          <w:noProof/>
        </w:rPr>
      </w:r>
      <w:r>
        <w:rPr>
          <w:noProof/>
        </w:rPr>
        <w:fldChar w:fldCharType="separate"/>
      </w:r>
      <w:r>
        <w:rPr>
          <w:noProof/>
        </w:rPr>
        <w:t>20</w:t>
      </w:r>
      <w:r>
        <w:rPr>
          <w:noProof/>
        </w:rPr>
        <w:fldChar w:fldCharType="end"/>
      </w:r>
    </w:p>
    <w:p w14:paraId="7CCE0919" w14:textId="77777777" w:rsidR="006A6EFE" w:rsidRDefault="006A6EFE">
      <w:pPr>
        <w:pStyle w:val="TOC2"/>
        <w:tabs>
          <w:tab w:val="left" w:pos="802"/>
        </w:tabs>
        <w:rPr>
          <w:rFonts w:asciiTheme="minorHAnsi" w:eastAsiaTheme="minorEastAsia" w:hAnsiTheme="minorHAnsi" w:cstheme="minorBidi"/>
          <w:noProof/>
          <w:sz w:val="24"/>
          <w:szCs w:val="24"/>
          <w:lang w:eastAsia="ja-JP"/>
        </w:rPr>
      </w:pPr>
      <w:r w:rsidRPr="00B24C32">
        <w:rPr>
          <w:noProof/>
          <w:lang w:val="en-US"/>
        </w:rPr>
        <w:t>5.2</w:t>
      </w:r>
      <w:r>
        <w:rPr>
          <w:rFonts w:asciiTheme="minorHAnsi" w:eastAsiaTheme="minorEastAsia" w:hAnsiTheme="minorHAnsi" w:cstheme="minorBidi"/>
          <w:noProof/>
          <w:sz w:val="24"/>
          <w:szCs w:val="24"/>
          <w:lang w:eastAsia="ja-JP"/>
        </w:rPr>
        <w:tab/>
      </w:r>
      <w:r w:rsidRPr="00B24C32">
        <w:rPr>
          <w:noProof/>
          <w:lang w:val="en-US"/>
        </w:rPr>
        <w:t>Rule Changes using oc rsync</w:t>
      </w:r>
      <w:r>
        <w:rPr>
          <w:noProof/>
        </w:rPr>
        <w:tab/>
      </w:r>
      <w:r>
        <w:rPr>
          <w:noProof/>
        </w:rPr>
        <w:fldChar w:fldCharType="begin"/>
      </w:r>
      <w:r>
        <w:rPr>
          <w:noProof/>
        </w:rPr>
        <w:instrText xml:space="preserve"> PAGEREF _Toc311386311 \h </w:instrText>
      </w:r>
      <w:r>
        <w:rPr>
          <w:noProof/>
        </w:rPr>
      </w:r>
      <w:r>
        <w:rPr>
          <w:noProof/>
        </w:rPr>
        <w:fldChar w:fldCharType="separate"/>
      </w:r>
      <w:r>
        <w:rPr>
          <w:noProof/>
        </w:rPr>
        <w:t>21</w:t>
      </w:r>
      <w:r>
        <w:rPr>
          <w:noProof/>
        </w:rPr>
        <w:fldChar w:fldCharType="end"/>
      </w:r>
    </w:p>
    <w:p w14:paraId="073FF740" w14:textId="77777777" w:rsidR="006A6EFE" w:rsidRDefault="006A6EFE">
      <w:pPr>
        <w:pStyle w:val="TOC3"/>
        <w:tabs>
          <w:tab w:val="left" w:pos="1252"/>
        </w:tabs>
        <w:rPr>
          <w:rFonts w:asciiTheme="minorHAnsi" w:eastAsiaTheme="minorEastAsia" w:hAnsiTheme="minorHAnsi" w:cstheme="minorBidi"/>
          <w:noProof/>
          <w:sz w:val="24"/>
          <w:szCs w:val="24"/>
          <w:lang w:eastAsia="ja-JP"/>
        </w:rPr>
      </w:pPr>
      <w:r w:rsidRPr="00B24C32">
        <w:rPr>
          <w:noProof/>
          <w:lang w:val="en-US"/>
        </w:rPr>
        <w:t>5.2.1</w:t>
      </w:r>
      <w:r>
        <w:rPr>
          <w:rFonts w:asciiTheme="minorHAnsi" w:eastAsiaTheme="minorEastAsia" w:hAnsiTheme="minorHAnsi" w:cstheme="minorBidi"/>
          <w:noProof/>
          <w:sz w:val="24"/>
          <w:szCs w:val="24"/>
          <w:lang w:eastAsia="ja-JP"/>
        </w:rPr>
        <w:tab/>
      </w:r>
      <w:r w:rsidRPr="00B24C32">
        <w:rPr>
          <w:noProof/>
          <w:lang w:val="en-US"/>
        </w:rPr>
        <w:t>Start the Decision Service Scanner</w:t>
      </w:r>
      <w:r>
        <w:rPr>
          <w:noProof/>
        </w:rPr>
        <w:tab/>
      </w:r>
      <w:r>
        <w:rPr>
          <w:noProof/>
        </w:rPr>
        <w:fldChar w:fldCharType="begin"/>
      </w:r>
      <w:r>
        <w:rPr>
          <w:noProof/>
        </w:rPr>
        <w:instrText xml:space="preserve"> PAGEREF _Toc311386312 \h </w:instrText>
      </w:r>
      <w:r>
        <w:rPr>
          <w:noProof/>
        </w:rPr>
      </w:r>
      <w:r>
        <w:rPr>
          <w:noProof/>
        </w:rPr>
        <w:fldChar w:fldCharType="separate"/>
      </w:r>
      <w:r>
        <w:rPr>
          <w:noProof/>
        </w:rPr>
        <w:t>21</w:t>
      </w:r>
      <w:r>
        <w:rPr>
          <w:noProof/>
        </w:rPr>
        <w:fldChar w:fldCharType="end"/>
      </w:r>
    </w:p>
    <w:p w14:paraId="3BFD0CC5" w14:textId="77777777" w:rsidR="006A6EFE" w:rsidRDefault="006A6EFE">
      <w:pPr>
        <w:pStyle w:val="TOC3"/>
        <w:tabs>
          <w:tab w:val="left" w:pos="1252"/>
        </w:tabs>
        <w:rPr>
          <w:rFonts w:asciiTheme="minorHAnsi" w:eastAsiaTheme="minorEastAsia" w:hAnsiTheme="minorHAnsi" w:cstheme="minorBidi"/>
          <w:noProof/>
          <w:sz w:val="24"/>
          <w:szCs w:val="24"/>
          <w:lang w:eastAsia="ja-JP"/>
        </w:rPr>
      </w:pPr>
      <w:r w:rsidRPr="00B24C32">
        <w:rPr>
          <w:noProof/>
          <w:lang w:val="en-US"/>
        </w:rPr>
        <w:t>5.2.2</w:t>
      </w:r>
      <w:r>
        <w:rPr>
          <w:rFonts w:asciiTheme="minorHAnsi" w:eastAsiaTheme="minorEastAsia" w:hAnsiTheme="minorHAnsi" w:cstheme="minorBidi"/>
          <w:noProof/>
          <w:sz w:val="24"/>
          <w:szCs w:val="24"/>
          <w:lang w:eastAsia="ja-JP"/>
        </w:rPr>
        <w:tab/>
      </w:r>
      <w:r w:rsidRPr="00B24C32">
        <w:rPr>
          <w:noProof/>
          <w:lang w:val="en-US"/>
        </w:rPr>
        <w:t>Rule Changes using Workbench</w:t>
      </w:r>
      <w:r>
        <w:rPr>
          <w:noProof/>
        </w:rPr>
        <w:tab/>
      </w:r>
      <w:r>
        <w:rPr>
          <w:noProof/>
        </w:rPr>
        <w:fldChar w:fldCharType="begin"/>
      </w:r>
      <w:r>
        <w:rPr>
          <w:noProof/>
        </w:rPr>
        <w:instrText xml:space="preserve"> PAGEREF _Toc311386313 \h </w:instrText>
      </w:r>
      <w:r>
        <w:rPr>
          <w:noProof/>
        </w:rPr>
      </w:r>
      <w:r>
        <w:rPr>
          <w:noProof/>
        </w:rPr>
        <w:fldChar w:fldCharType="separate"/>
      </w:r>
      <w:r>
        <w:rPr>
          <w:noProof/>
        </w:rPr>
        <w:t>22</w:t>
      </w:r>
      <w:r>
        <w:rPr>
          <w:noProof/>
        </w:rPr>
        <w:fldChar w:fldCharType="end"/>
      </w:r>
    </w:p>
    <w:p w14:paraId="75DFB615" w14:textId="77777777" w:rsidR="006A6EFE" w:rsidRDefault="006A6EFE">
      <w:pPr>
        <w:pStyle w:val="TOC3"/>
        <w:tabs>
          <w:tab w:val="left" w:pos="1252"/>
        </w:tabs>
        <w:rPr>
          <w:rFonts w:asciiTheme="minorHAnsi" w:eastAsiaTheme="minorEastAsia" w:hAnsiTheme="minorHAnsi" w:cstheme="minorBidi"/>
          <w:noProof/>
          <w:sz w:val="24"/>
          <w:szCs w:val="24"/>
          <w:lang w:eastAsia="ja-JP"/>
        </w:rPr>
      </w:pPr>
      <w:r w:rsidRPr="00B24C32">
        <w:rPr>
          <w:noProof/>
          <w:lang w:val="en-US"/>
        </w:rPr>
        <w:t>5.2.3</w:t>
      </w:r>
      <w:r>
        <w:rPr>
          <w:rFonts w:asciiTheme="minorHAnsi" w:eastAsiaTheme="minorEastAsia" w:hAnsiTheme="minorHAnsi" w:cstheme="minorBidi"/>
          <w:noProof/>
          <w:sz w:val="24"/>
          <w:szCs w:val="24"/>
          <w:lang w:eastAsia="ja-JP"/>
        </w:rPr>
        <w:tab/>
      </w:r>
      <w:r w:rsidRPr="00B24C32">
        <w:rPr>
          <w:noProof/>
          <w:lang w:val="en-US"/>
        </w:rPr>
        <w:t>Apply  Rule Changes to the Decision Service</w:t>
      </w:r>
      <w:r>
        <w:rPr>
          <w:noProof/>
        </w:rPr>
        <w:tab/>
      </w:r>
      <w:r>
        <w:rPr>
          <w:noProof/>
        </w:rPr>
        <w:fldChar w:fldCharType="begin"/>
      </w:r>
      <w:r>
        <w:rPr>
          <w:noProof/>
        </w:rPr>
        <w:instrText xml:space="preserve"> PAGEREF _Toc311386314 \h </w:instrText>
      </w:r>
      <w:r>
        <w:rPr>
          <w:noProof/>
        </w:rPr>
      </w:r>
      <w:r>
        <w:rPr>
          <w:noProof/>
        </w:rPr>
        <w:fldChar w:fldCharType="separate"/>
      </w:r>
      <w:r>
        <w:rPr>
          <w:noProof/>
        </w:rPr>
        <w:t>22</w:t>
      </w:r>
      <w:r>
        <w:rPr>
          <w:noProof/>
        </w:rPr>
        <w:fldChar w:fldCharType="end"/>
      </w:r>
    </w:p>
    <w:p w14:paraId="22593FA3" w14:textId="77777777" w:rsidR="006A6EFE" w:rsidRDefault="006A6EFE">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Extras</w:t>
      </w:r>
      <w:r>
        <w:rPr>
          <w:noProof/>
        </w:rPr>
        <w:tab/>
      </w:r>
      <w:r>
        <w:rPr>
          <w:noProof/>
        </w:rPr>
        <w:fldChar w:fldCharType="begin"/>
      </w:r>
      <w:r>
        <w:rPr>
          <w:noProof/>
        </w:rPr>
        <w:instrText xml:space="preserve"> PAGEREF _Toc311386315 \h </w:instrText>
      </w:r>
      <w:r>
        <w:rPr>
          <w:noProof/>
        </w:rPr>
      </w:r>
      <w:r>
        <w:rPr>
          <w:noProof/>
        </w:rPr>
        <w:fldChar w:fldCharType="separate"/>
      </w:r>
      <w:r>
        <w:rPr>
          <w:noProof/>
        </w:rPr>
        <w:t>23</w:t>
      </w:r>
      <w:r>
        <w:rPr>
          <w:noProof/>
        </w:rPr>
        <w:fldChar w:fldCharType="end"/>
      </w:r>
    </w:p>
    <w:p w14:paraId="54EB1B5E" w14:textId="77777777" w:rsidR="006A6EFE" w:rsidRDefault="006A6EFE">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Image Download</w:t>
      </w:r>
      <w:r>
        <w:rPr>
          <w:noProof/>
        </w:rPr>
        <w:tab/>
      </w:r>
      <w:r>
        <w:rPr>
          <w:noProof/>
        </w:rPr>
        <w:fldChar w:fldCharType="begin"/>
      </w:r>
      <w:r>
        <w:rPr>
          <w:noProof/>
        </w:rPr>
        <w:instrText xml:space="preserve"> PAGEREF _Toc311386316 \h </w:instrText>
      </w:r>
      <w:r>
        <w:rPr>
          <w:noProof/>
        </w:rPr>
      </w:r>
      <w:r>
        <w:rPr>
          <w:noProof/>
        </w:rPr>
        <w:fldChar w:fldCharType="separate"/>
      </w:r>
      <w:r>
        <w:rPr>
          <w:noProof/>
        </w:rPr>
        <w:t>23</w:t>
      </w:r>
      <w:r>
        <w:rPr>
          <w:noProof/>
        </w:rPr>
        <w:fldChar w:fldCharType="end"/>
      </w:r>
    </w:p>
    <w:p w14:paraId="5A85C61B" w14:textId="77777777" w:rsidR="006A6EFE" w:rsidRDefault="006A6EFE">
      <w:pPr>
        <w:pStyle w:val="TOC2"/>
        <w:tabs>
          <w:tab w:val="left" w:pos="80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Source Download</w:t>
      </w:r>
      <w:r>
        <w:rPr>
          <w:noProof/>
        </w:rPr>
        <w:tab/>
      </w:r>
      <w:r>
        <w:rPr>
          <w:noProof/>
        </w:rPr>
        <w:fldChar w:fldCharType="begin"/>
      </w:r>
      <w:r>
        <w:rPr>
          <w:noProof/>
        </w:rPr>
        <w:instrText xml:space="preserve"> PAGEREF _Toc311386317 \h </w:instrText>
      </w:r>
      <w:r>
        <w:rPr>
          <w:noProof/>
        </w:rPr>
      </w:r>
      <w:r>
        <w:rPr>
          <w:noProof/>
        </w:rPr>
        <w:fldChar w:fldCharType="separate"/>
      </w:r>
      <w:r>
        <w:rPr>
          <w:noProof/>
        </w:rPr>
        <w:t>23</w:t>
      </w:r>
      <w:r>
        <w:rPr>
          <w:noProof/>
        </w:rPr>
        <w:fldChar w:fldCharType="end"/>
      </w:r>
    </w:p>
    <w:p w14:paraId="590DD54B" w14:textId="77777777" w:rsidR="006A6EFE" w:rsidRDefault="006A6EFE">
      <w:pPr>
        <w:pStyle w:val="TOC2"/>
        <w:tabs>
          <w:tab w:val="left" w:pos="802"/>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Launch Container Instances using Docker Toolbox</w:t>
      </w:r>
      <w:r>
        <w:rPr>
          <w:noProof/>
        </w:rPr>
        <w:tab/>
      </w:r>
      <w:r>
        <w:rPr>
          <w:noProof/>
        </w:rPr>
        <w:fldChar w:fldCharType="begin"/>
      </w:r>
      <w:r>
        <w:rPr>
          <w:noProof/>
        </w:rPr>
        <w:instrText xml:space="preserve"> PAGEREF _Toc311386318 \h </w:instrText>
      </w:r>
      <w:r>
        <w:rPr>
          <w:noProof/>
        </w:rPr>
      </w:r>
      <w:r>
        <w:rPr>
          <w:noProof/>
        </w:rPr>
        <w:fldChar w:fldCharType="separate"/>
      </w:r>
      <w:r>
        <w:rPr>
          <w:noProof/>
        </w:rPr>
        <w:t>24</w:t>
      </w:r>
      <w:r>
        <w:rPr>
          <w:noProof/>
        </w:rPr>
        <w:fldChar w:fldCharType="end"/>
      </w:r>
    </w:p>
    <w:p w14:paraId="02BC9623" w14:textId="77777777" w:rsidR="006A6EFE" w:rsidRDefault="006A6EFE">
      <w:pPr>
        <w:pStyle w:val="TOC2"/>
        <w:tabs>
          <w:tab w:val="left" w:pos="802"/>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Pr>
          <w:noProof/>
        </w:rPr>
        <w:t>Useful (Docker Toolbox) Docker Commands</w:t>
      </w:r>
      <w:r>
        <w:rPr>
          <w:noProof/>
        </w:rPr>
        <w:tab/>
      </w:r>
      <w:r>
        <w:rPr>
          <w:noProof/>
        </w:rPr>
        <w:fldChar w:fldCharType="begin"/>
      </w:r>
      <w:r>
        <w:rPr>
          <w:noProof/>
        </w:rPr>
        <w:instrText xml:space="preserve"> PAGEREF _Toc311386319 \h </w:instrText>
      </w:r>
      <w:r>
        <w:rPr>
          <w:noProof/>
        </w:rPr>
      </w:r>
      <w:r>
        <w:rPr>
          <w:noProof/>
        </w:rPr>
        <w:fldChar w:fldCharType="separate"/>
      </w:r>
      <w:r>
        <w:rPr>
          <w:noProof/>
        </w:rPr>
        <w:t>25</w:t>
      </w:r>
      <w:r>
        <w:rPr>
          <w:noProof/>
        </w:rPr>
        <w:fldChar w:fldCharType="end"/>
      </w:r>
    </w:p>
    <w:p w14:paraId="17D861CF" w14:textId="77777777" w:rsidR="006A6EFE" w:rsidRDefault="006A6EFE">
      <w:pPr>
        <w:pStyle w:val="TOC2"/>
        <w:tabs>
          <w:tab w:val="left" w:pos="802"/>
        </w:tabs>
        <w:rPr>
          <w:rFonts w:asciiTheme="minorHAnsi" w:eastAsiaTheme="minorEastAsia" w:hAnsiTheme="minorHAnsi" w:cstheme="minorBidi"/>
          <w:noProof/>
          <w:sz w:val="24"/>
          <w:szCs w:val="24"/>
          <w:lang w:eastAsia="ja-JP"/>
        </w:rPr>
      </w:pPr>
      <w:r>
        <w:rPr>
          <w:noProof/>
        </w:rPr>
        <w:t>6.5</w:t>
      </w:r>
      <w:r>
        <w:rPr>
          <w:rFonts w:asciiTheme="minorHAnsi" w:eastAsiaTheme="minorEastAsia" w:hAnsiTheme="minorHAnsi" w:cstheme="minorBidi"/>
          <w:noProof/>
          <w:sz w:val="24"/>
          <w:szCs w:val="24"/>
          <w:lang w:eastAsia="ja-JP"/>
        </w:rPr>
        <w:tab/>
      </w:r>
      <w:r>
        <w:rPr>
          <w:noProof/>
        </w:rPr>
        <w:t>Useful OpenShift Commands</w:t>
      </w:r>
      <w:r>
        <w:rPr>
          <w:noProof/>
        </w:rPr>
        <w:tab/>
      </w:r>
      <w:r>
        <w:rPr>
          <w:noProof/>
        </w:rPr>
        <w:fldChar w:fldCharType="begin"/>
      </w:r>
      <w:r>
        <w:rPr>
          <w:noProof/>
        </w:rPr>
        <w:instrText xml:space="preserve"> PAGEREF _Toc311386320 \h </w:instrText>
      </w:r>
      <w:r>
        <w:rPr>
          <w:noProof/>
        </w:rPr>
      </w:r>
      <w:r>
        <w:rPr>
          <w:noProof/>
        </w:rPr>
        <w:fldChar w:fldCharType="separate"/>
      </w:r>
      <w:r>
        <w:rPr>
          <w:noProof/>
        </w:rPr>
        <w:t>26</w:t>
      </w:r>
      <w:r>
        <w:rPr>
          <w:noProof/>
        </w:rPr>
        <w:fldChar w:fldCharType="end"/>
      </w:r>
    </w:p>
    <w:p w14:paraId="632CF24E" w14:textId="77777777" w:rsidR="006A6EFE" w:rsidRDefault="006A6EFE">
      <w:pPr>
        <w:pStyle w:val="TOC2"/>
        <w:tabs>
          <w:tab w:val="left" w:pos="802"/>
        </w:tabs>
        <w:rPr>
          <w:rFonts w:asciiTheme="minorHAnsi" w:eastAsiaTheme="minorEastAsia" w:hAnsiTheme="minorHAnsi" w:cstheme="minorBidi"/>
          <w:noProof/>
          <w:sz w:val="24"/>
          <w:szCs w:val="24"/>
          <w:lang w:eastAsia="ja-JP"/>
        </w:rPr>
      </w:pPr>
      <w:r>
        <w:rPr>
          <w:noProof/>
        </w:rPr>
        <w:t>6.6</w:t>
      </w:r>
      <w:r>
        <w:rPr>
          <w:rFonts w:asciiTheme="minorHAnsi" w:eastAsiaTheme="minorEastAsia" w:hAnsiTheme="minorHAnsi" w:cstheme="minorBidi"/>
          <w:noProof/>
          <w:sz w:val="24"/>
          <w:szCs w:val="24"/>
          <w:lang w:eastAsia="ja-JP"/>
        </w:rPr>
        <w:tab/>
      </w:r>
      <w:r>
        <w:rPr>
          <w:noProof/>
        </w:rPr>
        <w:t>Useful Vagrant Commands</w:t>
      </w:r>
      <w:r>
        <w:rPr>
          <w:noProof/>
        </w:rPr>
        <w:tab/>
      </w:r>
      <w:r>
        <w:rPr>
          <w:noProof/>
        </w:rPr>
        <w:fldChar w:fldCharType="begin"/>
      </w:r>
      <w:r>
        <w:rPr>
          <w:noProof/>
        </w:rPr>
        <w:instrText xml:space="preserve"> PAGEREF _Toc311386321 \h </w:instrText>
      </w:r>
      <w:r>
        <w:rPr>
          <w:noProof/>
        </w:rPr>
      </w:r>
      <w:r>
        <w:rPr>
          <w:noProof/>
        </w:rPr>
        <w:fldChar w:fldCharType="separate"/>
      </w:r>
      <w:r>
        <w:rPr>
          <w:noProof/>
        </w:rPr>
        <w:t>27</w:t>
      </w:r>
      <w:r>
        <w:rPr>
          <w:noProof/>
        </w:rPr>
        <w:fldChar w:fldCharType="end"/>
      </w:r>
    </w:p>
    <w:p w14:paraId="4E587C57" w14:textId="77777777" w:rsidR="006A6EFE" w:rsidRDefault="006A6EFE">
      <w:pPr>
        <w:pStyle w:val="TOC2"/>
        <w:tabs>
          <w:tab w:val="left" w:pos="802"/>
        </w:tabs>
        <w:rPr>
          <w:rFonts w:asciiTheme="minorHAnsi" w:eastAsiaTheme="minorEastAsia" w:hAnsiTheme="minorHAnsi" w:cstheme="minorBidi"/>
          <w:noProof/>
          <w:sz w:val="24"/>
          <w:szCs w:val="24"/>
          <w:lang w:eastAsia="ja-JP"/>
        </w:rPr>
      </w:pPr>
      <w:r>
        <w:rPr>
          <w:noProof/>
        </w:rPr>
        <w:t>6.7</w:t>
      </w:r>
      <w:r>
        <w:rPr>
          <w:rFonts w:asciiTheme="minorHAnsi" w:eastAsiaTheme="minorEastAsia" w:hAnsiTheme="minorHAnsi" w:cstheme="minorBidi"/>
          <w:noProof/>
          <w:sz w:val="24"/>
          <w:szCs w:val="24"/>
          <w:lang w:eastAsia="ja-JP"/>
        </w:rPr>
        <w:tab/>
      </w:r>
      <w:r>
        <w:rPr>
          <w:noProof/>
        </w:rPr>
        <w:t>Changing Rules Docker Toolbox example</w:t>
      </w:r>
      <w:r>
        <w:rPr>
          <w:noProof/>
        </w:rPr>
        <w:tab/>
      </w:r>
      <w:r>
        <w:rPr>
          <w:noProof/>
        </w:rPr>
        <w:fldChar w:fldCharType="begin"/>
      </w:r>
      <w:r>
        <w:rPr>
          <w:noProof/>
        </w:rPr>
        <w:instrText xml:space="preserve"> PAGEREF _Toc311386322 \h </w:instrText>
      </w:r>
      <w:r>
        <w:rPr>
          <w:noProof/>
        </w:rPr>
      </w:r>
      <w:r>
        <w:rPr>
          <w:noProof/>
        </w:rPr>
        <w:fldChar w:fldCharType="separate"/>
      </w:r>
      <w:r>
        <w:rPr>
          <w:noProof/>
        </w:rPr>
        <w:t>28</w:t>
      </w:r>
      <w:r>
        <w:rPr>
          <w:noProof/>
        </w:rPr>
        <w:fldChar w:fldCharType="end"/>
      </w:r>
    </w:p>
    <w:p w14:paraId="33A705ED" w14:textId="77777777" w:rsidR="006A6EFE" w:rsidRDefault="006A6EFE">
      <w:pPr>
        <w:pStyle w:val="TOC2"/>
        <w:tabs>
          <w:tab w:val="left" w:pos="802"/>
        </w:tabs>
        <w:rPr>
          <w:rFonts w:asciiTheme="minorHAnsi" w:eastAsiaTheme="minorEastAsia" w:hAnsiTheme="minorHAnsi" w:cstheme="minorBidi"/>
          <w:noProof/>
          <w:sz w:val="24"/>
          <w:szCs w:val="24"/>
          <w:lang w:eastAsia="ja-JP"/>
        </w:rPr>
      </w:pPr>
      <w:r>
        <w:rPr>
          <w:noProof/>
        </w:rPr>
        <w:t>6.8</w:t>
      </w:r>
      <w:r>
        <w:rPr>
          <w:rFonts w:asciiTheme="minorHAnsi" w:eastAsiaTheme="minorEastAsia" w:hAnsiTheme="minorHAnsi" w:cstheme="minorBidi"/>
          <w:noProof/>
          <w:sz w:val="24"/>
          <w:szCs w:val="24"/>
          <w:lang w:eastAsia="ja-JP"/>
        </w:rPr>
        <w:tab/>
      </w:r>
      <w:r>
        <w:rPr>
          <w:noProof/>
        </w:rPr>
        <w:t>Quick Restart Checklist</w:t>
      </w:r>
      <w:r>
        <w:rPr>
          <w:noProof/>
        </w:rPr>
        <w:tab/>
      </w:r>
      <w:r>
        <w:rPr>
          <w:noProof/>
        </w:rPr>
        <w:fldChar w:fldCharType="begin"/>
      </w:r>
      <w:r>
        <w:rPr>
          <w:noProof/>
        </w:rPr>
        <w:instrText xml:space="preserve"> PAGEREF _Toc311386323 \h </w:instrText>
      </w:r>
      <w:r>
        <w:rPr>
          <w:noProof/>
        </w:rPr>
      </w:r>
      <w:r>
        <w:rPr>
          <w:noProof/>
        </w:rPr>
        <w:fldChar w:fldCharType="separate"/>
      </w:r>
      <w:r>
        <w:rPr>
          <w:noProof/>
        </w:rPr>
        <w:t>29</w:t>
      </w:r>
      <w:r>
        <w:rPr>
          <w:noProof/>
        </w:rPr>
        <w:fldChar w:fldCharType="end"/>
      </w:r>
    </w:p>
    <w:p w14:paraId="299B134A" w14:textId="77777777" w:rsidR="006A6EFE" w:rsidRDefault="006A6EFE">
      <w:pPr>
        <w:pStyle w:val="TOC1"/>
        <w:tabs>
          <w:tab w:val="left" w:pos="352"/>
        </w:tabs>
        <w:rPr>
          <w:rFonts w:asciiTheme="minorHAnsi" w:eastAsiaTheme="minorEastAsia" w:hAnsiTheme="minorHAnsi" w:cstheme="minorBidi"/>
          <w:noProof/>
          <w:sz w:val="24"/>
          <w:szCs w:val="24"/>
          <w:lang w:eastAsia="ja-JP"/>
        </w:rPr>
      </w:pPr>
      <w:r>
        <w:rPr>
          <w:noProof/>
        </w:rPr>
        <w:t>7</w:t>
      </w:r>
      <w:r>
        <w:rPr>
          <w:rFonts w:asciiTheme="minorHAnsi" w:eastAsiaTheme="minorEastAsia" w:hAnsiTheme="minorHAnsi" w:cstheme="minorBidi"/>
          <w:noProof/>
          <w:sz w:val="24"/>
          <w:szCs w:val="24"/>
          <w:lang w:eastAsia="ja-JP"/>
        </w:rPr>
        <w:tab/>
      </w:r>
      <w:r>
        <w:rPr>
          <w:noProof/>
        </w:rPr>
        <w:t>Enhancements</w:t>
      </w:r>
      <w:r>
        <w:rPr>
          <w:noProof/>
        </w:rPr>
        <w:tab/>
      </w:r>
      <w:r>
        <w:rPr>
          <w:noProof/>
        </w:rPr>
        <w:fldChar w:fldCharType="begin"/>
      </w:r>
      <w:r>
        <w:rPr>
          <w:noProof/>
        </w:rPr>
        <w:instrText xml:space="preserve"> PAGEREF _Toc311386324 \h </w:instrText>
      </w:r>
      <w:r>
        <w:rPr>
          <w:noProof/>
        </w:rPr>
      </w:r>
      <w:r>
        <w:rPr>
          <w:noProof/>
        </w:rPr>
        <w:fldChar w:fldCharType="separate"/>
      </w:r>
      <w:r>
        <w:rPr>
          <w:noProof/>
        </w:rPr>
        <w:t>30</w:t>
      </w:r>
      <w:r>
        <w:rPr>
          <w:noProof/>
        </w:rPr>
        <w:fldChar w:fldCharType="end"/>
      </w:r>
    </w:p>
    <w:p w14:paraId="3D3FCE95" w14:textId="77777777" w:rsidR="006A6EFE" w:rsidRDefault="006A6EFE">
      <w:pPr>
        <w:pStyle w:val="TOC2"/>
        <w:tabs>
          <w:tab w:val="left" w:pos="802"/>
        </w:tabs>
        <w:rPr>
          <w:rFonts w:asciiTheme="minorHAnsi" w:eastAsiaTheme="minorEastAsia" w:hAnsiTheme="minorHAnsi" w:cstheme="minorBidi"/>
          <w:noProof/>
          <w:sz w:val="24"/>
          <w:szCs w:val="24"/>
          <w:lang w:eastAsia="ja-JP"/>
        </w:rPr>
      </w:pPr>
      <w:r>
        <w:rPr>
          <w:noProof/>
        </w:rPr>
        <w:t>7.1</w:t>
      </w:r>
      <w:r>
        <w:rPr>
          <w:rFonts w:asciiTheme="minorHAnsi" w:eastAsiaTheme="minorEastAsia" w:hAnsiTheme="minorHAnsi" w:cstheme="minorBidi"/>
          <w:noProof/>
          <w:sz w:val="24"/>
          <w:szCs w:val="24"/>
          <w:lang w:eastAsia="ja-JP"/>
        </w:rPr>
        <w:tab/>
      </w:r>
      <w:r>
        <w:rPr>
          <w:noProof/>
        </w:rPr>
        <w:t>To Do</w:t>
      </w:r>
      <w:r>
        <w:rPr>
          <w:noProof/>
        </w:rPr>
        <w:tab/>
      </w:r>
      <w:r>
        <w:rPr>
          <w:noProof/>
        </w:rPr>
        <w:fldChar w:fldCharType="begin"/>
      </w:r>
      <w:r>
        <w:rPr>
          <w:noProof/>
        </w:rPr>
        <w:instrText xml:space="preserve"> PAGEREF _Toc311386325 \h </w:instrText>
      </w:r>
      <w:r>
        <w:rPr>
          <w:noProof/>
        </w:rPr>
      </w:r>
      <w:r>
        <w:rPr>
          <w:noProof/>
        </w:rPr>
        <w:fldChar w:fldCharType="separate"/>
      </w:r>
      <w:r>
        <w:rPr>
          <w:noProof/>
        </w:rPr>
        <w:t>30</w:t>
      </w:r>
      <w:r>
        <w:rPr>
          <w:noProof/>
        </w:rPr>
        <w:fldChar w:fldCharType="end"/>
      </w:r>
    </w:p>
    <w:p w14:paraId="53E4F5A8" w14:textId="77777777" w:rsidR="006A6EFE" w:rsidRDefault="006A6EFE">
      <w:pPr>
        <w:pStyle w:val="TOC1"/>
        <w:tabs>
          <w:tab w:val="left" w:pos="352"/>
        </w:tabs>
        <w:rPr>
          <w:rFonts w:asciiTheme="minorHAnsi" w:eastAsiaTheme="minorEastAsia" w:hAnsiTheme="minorHAnsi" w:cstheme="minorBidi"/>
          <w:noProof/>
          <w:sz w:val="24"/>
          <w:szCs w:val="24"/>
          <w:lang w:eastAsia="ja-JP"/>
        </w:rPr>
      </w:pPr>
      <w:r>
        <w:rPr>
          <w:noProof/>
        </w:rPr>
        <w:t>8</w:t>
      </w:r>
      <w:r>
        <w:rPr>
          <w:rFonts w:asciiTheme="minorHAnsi" w:eastAsiaTheme="minorEastAsia" w:hAnsiTheme="minorHAnsi" w:cstheme="minorBidi"/>
          <w:noProof/>
          <w:sz w:val="24"/>
          <w:szCs w:val="24"/>
          <w:lang w:eastAsia="ja-JP"/>
        </w:rPr>
        <w:tab/>
      </w:r>
      <w:r>
        <w:rPr>
          <w:noProof/>
        </w:rPr>
        <w:t>Draft Working Notes</w:t>
      </w:r>
      <w:r>
        <w:rPr>
          <w:noProof/>
        </w:rPr>
        <w:tab/>
      </w:r>
      <w:r>
        <w:rPr>
          <w:noProof/>
        </w:rPr>
        <w:fldChar w:fldCharType="begin"/>
      </w:r>
      <w:r>
        <w:rPr>
          <w:noProof/>
        </w:rPr>
        <w:instrText xml:space="preserve"> PAGEREF _Toc311386326 \h </w:instrText>
      </w:r>
      <w:r>
        <w:rPr>
          <w:noProof/>
        </w:rPr>
      </w:r>
      <w:r>
        <w:rPr>
          <w:noProof/>
        </w:rPr>
        <w:fldChar w:fldCharType="separate"/>
      </w:r>
      <w:r>
        <w:rPr>
          <w:noProof/>
        </w:rPr>
        <w:t>31</w:t>
      </w:r>
      <w:r>
        <w:rPr>
          <w:noProof/>
        </w:rPr>
        <w:fldChar w:fldCharType="end"/>
      </w:r>
    </w:p>
    <w:p w14:paraId="11B10B78" w14:textId="77777777" w:rsidR="006A6EFE" w:rsidRDefault="006A6EFE">
      <w:pPr>
        <w:pStyle w:val="TOC2"/>
        <w:tabs>
          <w:tab w:val="left" w:pos="802"/>
        </w:tabs>
        <w:rPr>
          <w:rFonts w:asciiTheme="minorHAnsi" w:eastAsiaTheme="minorEastAsia" w:hAnsiTheme="minorHAnsi" w:cstheme="minorBidi"/>
          <w:noProof/>
          <w:sz w:val="24"/>
          <w:szCs w:val="24"/>
          <w:lang w:eastAsia="ja-JP"/>
        </w:rPr>
      </w:pPr>
      <w:r w:rsidRPr="00B24C32">
        <w:rPr>
          <w:noProof/>
          <w:lang w:val="en-US"/>
        </w:rPr>
        <w:t>8.1</w:t>
      </w:r>
      <w:r>
        <w:rPr>
          <w:rFonts w:asciiTheme="minorHAnsi" w:eastAsiaTheme="minorEastAsia" w:hAnsiTheme="minorHAnsi" w:cstheme="minorBidi"/>
          <w:noProof/>
          <w:sz w:val="24"/>
          <w:szCs w:val="24"/>
          <w:lang w:eastAsia="ja-JP"/>
        </w:rPr>
        <w:tab/>
      </w:r>
      <w:r w:rsidRPr="00B24C32">
        <w:rPr>
          <w:noProof/>
          <w:lang w:val="en-US"/>
        </w:rPr>
        <w:t>Binary war deployment</w:t>
      </w:r>
      <w:r>
        <w:rPr>
          <w:noProof/>
        </w:rPr>
        <w:tab/>
      </w:r>
      <w:r>
        <w:rPr>
          <w:noProof/>
        </w:rPr>
        <w:fldChar w:fldCharType="begin"/>
      </w:r>
      <w:r>
        <w:rPr>
          <w:noProof/>
        </w:rPr>
        <w:instrText xml:space="preserve"> PAGEREF _Toc311386327 \h </w:instrText>
      </w:r>
      <w:r>
        <w:rPr>
          <w:noProof/>
        </w:rPr>
      </w:r>
      <w:r>
        <w:rPr>
          <w:noProof/>
        </w:rPr>
        <w:fldChar w:fldCharType="separate"/>
      </w:r>
      <w:r>
        <w:rPr>
          <w:noProof/>
        </w:rPr>
        <w:t>31</w:t>
      </w:r>
      <w:r>
        <w:rPr>
          <w:noProof/>
        </w:rPr>
        <w:fldChar w:fldCharType="end"/>
      </w:r>
    </w:p>
    <w:p w14:paraId="5011C17A" w14:textId="77777777" w:rsidR="006A6EFE" w:rsidRDefault="006A6EFE">
      <w:pPr>
        <w:pStyle w:val="TOC2"/>
        <w:tabs>
          <w:tab w:val="left" w:pos="802"/>
        </w:tabs>
        <w:rPr>
          <w:rFonts w:asciiTheme="minorHAnsi" w:eastAsiaTheme="minorEastAsia" w:hAnsiTheme="minorHAnsi" w:cstheme="minorBidi"/>
          <w:noProof/>
          <w:sz w:val="24"/>
          <w:szCs w:val="24"/>
          <w:lang w:eastAsia="ja-JP"/>
        </w:rPr>
      </w:pPr>
      <w:r w:rsidRPr="00B24C32">
        <w:rPr>
          <w:noProof/>
          <w:lang w:val="en-US"/>
        </w:rPr>
        <w:t>8.2</w:t>
      </w:r>
      <w:r>
        <w:rPr>
          <w:rFonts w:asciiTheme="minorHAnsi" w:eastAsiaTheme="minorEastAsia" w:hAnsiTheme="minorHAnsi" w:cstheme="minorBidi"/>
          <w:noProof/>
          <w:sz w:val="24"/>
          <w:szCs w:val="24"/>
          <w:lang w:eastAsia="ja-JP"/>
        </w:rPr>
        <w:tab/>
      </w:r>
      <w:r w:rsidRPr="00B24C32">
        <w:rPr>
          <w:noProof/>
          <w:lang w:val="en-US"/>
        </w:rPr>
        <w:t>Another php client</w:t>
      </w:r>
      <w:r>
        <w:rPr>
          <w:noProof/>
        </w:rPr>
        <w:tab/>
      </w:r>
      <w:r>
        <w:rPr>
          <w:noProof/>
        </w:rPr>
        <w:fldChar w:fldCharType="begin"/>
      </w:r>
      <w:r>
        <w:rPr>
          <w:noProof/>
        </w:rPr>
        <w:instrText xml:space="preserve"> PAGEREF _Toc311386328 \h </w:instrText>
      </w:r>
      <w:r>
        <w:rPr>
          <w:noProof/>
        </w:rPr>
      </w:r>
      <w:r>
        <w:rPr>
          <w:noProof/>
        </w:rPr>
        <w:fldChar w:fldCharType="separate"/>
      </w:r>
      <w:r>
        <w:rPr>
          <w:noProof/>
        </w:rPr>
        <w:t>31</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D40C7F">
      <w:pPr>
        <w:pStyle w:val="Heading1"/>
      </w:pPr>
      <w:bookmarkStart w:id="1" w:name="_Toc311386289"/>
      <w:r w:rsidRPr="000B466B">
        <w:lastRenderedPageBreak/>
        <w:t>Introduction</w:t>
      </w:r>
      <w:bookmarkEnd w:id="1"/>
    </w:p>
    <w:p w14:paraId="3BDF4E52" w14:textId="00CC7E21" w:rsidR="00542555" w:rsidRDefault="00542555" w:rsidP="00542555">
      <w:pPr>
        <w:pStyle w:val="Heading2"/>
      </w:pPr>
      <w:bookmarkStart w:id="2" w:name="_Toc311386290"/>
      <w:r>
        <w:t>Overview</w:t>
      </w:r>
      <w:bookmarkEnd w:id="2"/>
    </w:p>
    <w:p w14:paraId="75C4869F" w14:textId="011E11A4" w:rsidR="00BB3320" w:rsidRDefault="00AF0E76" w:rsidP="00EF6B27">
      <w:pPr>
        <w:pStyle w:val="BodyText"/>
      </w:pPr>
      <w:r w:rsidRPr="006A4A56">
        <w:t xml:space="preserve">Interested in a demo that </w:t>
      </w:r>
      <w:r w:rsidR="00E528DF">
        <w:t xml:space="preserve">gets you started with OpenShift and </w:t>
      </w:r>
      <w:r w:rsidRPr="006A4A56">
        <w:t>sh</w:t>
      </w:r>
      <w:r w:rsidR="000B466B">
        <w:t>owcase</w:t>
      </w:r>
      <w:r w:rsidR="00A10A93">
        <w:t xml:space="preserve">s the Drools </w:t>
      </w:r>
      <w:r w:rsidR="005D4FA8">
        <w:t>(</w:t>
      </w:r>
      <w:r w:rsidR="00A10A93">
        <w:t>6.3.0.FINAL</w:t>
      </w:r>
      <w:r w:rsidR="005D4FA8">
        <w:t>)</w:t>
      </w:r>
      <w:r w:rsidR="000B466B">
        <w:t xml:space="preserve"> </w:t>
      </w:r>
      <w:r w:rsidR="00E36DC2">
        <w:t>Decision Service?*</w:t>
      </w:r>
      <w:r w:rsidRPr="006A4A56">
        <w:t xml:space="preserve"> Then look here.  The applicatio</w:t>
      </w:r>
      <w:r w:rsidR="00E36DC2">
        <w:t>n is a stateless Decision Service</w:t>
      </w:r>
      <w:r w:rsidRPr="006A4A56">
        <w:t xml:space="preserve"> with complex event processing (CEP) support based on a pseudo clock.</w:t>
      </w:r>
      <w:r w:rsidR="00B02F2A">
        <w:t xml:space="preserve"> </w:t>
      </w:r>
    </w:p>
    <w:p w14:paraId="6777F312" w14:textId="2BD967D6" w:rsidR="007976A7" w:rsidRDefault="00AF0E76" w:rsidP="00EF6B27">
      <w:pPr>
        <w:pStyle w:val="BodyText"/>
      </w:pPr>
      <w:r>
        <w:t xml:space="preserve">An example use case demonstrated includes a (REST) client sending a time series of  </w:t>
      </w:r>
      <w:r>
        <w:rPr>
          <w:i/>
          <w:iCs/>
        </w:rPr>
        <w:t>facts</w:t>
      </w:r>
      <w:r>
        <w:t xml:space="preserve"> in the form of weight obser</w:t>
      </w:r>
      <w:r w:rsidR="00E36DC2">
        <w:t>vations to the Decision Service</w:t>
      </w:r>
      <w:r w:rsidR="00B6486D">
        <w:t xml:space="preserve">.  </w:t>
      </w:r>
      <w:r w:rsidR="00E36DC2">
        <w:t>The Decision Service</w:t>
      </w:r>
      <w:r>
        <w:t xml:space="preserve"> then reasons over the inputs to derive CEP insights such as average weight, least weight and weight c</w:t>
      </w:r>
      <w:r w:rsidR="00B6486D">
        <w:t xml:space="preserve">hange of a rolling time window.  </w:t>
      </w:r>
      <w:r>
        <w:t xml:space="preserve">These insights are returned to the calling client as </w:t>
      </w:r>
      <w:r>
        <w:rPr>
          <w:i/>
          <w:iCs/>
        </w:rPr>
        <w:t>facts</w:t>
      </w:r>
      <w:r w:rsidR="00A10A93">
        <w:t>.</w:t>
      </w:r>
    </w:p>
    <w:p w14:paraId="7FB4E608" w14:textId="6428E7DD" w:rsidR="007976A7" w:rsidRDefault="00AF0E76" w:rsidP="00EF6B27">
      <w:pPr>
        <w:pStyle w:val="BodyText"/>
      </w:pPr>
      <w:r>
        <w:t xml:space="preserve">This is a facts-in-facts-out (FIFO) pattern using a standardized fact interface representation.  This technique makes it easier for a simple thin client application such as </w:t>
      </w:r>
      <w:r w:rsidR="009B6B24">
        <w:t xml:space="preserve">pHp, </w:t>
      </w:r>
      <w:r w:rsidR="00D16F5D">
        <w:t xml:space="preserve">cURL, </w:t>
      </w:r>
      <w:r>
        <w:t xml:space="preserve">SoapUI </w:t>
      </w:r>
      <w:r w:rsidR="0091328A">
        <w:t>or RS</w:t>
      </w:r>
      <w:r w:rsidR="00B6486D">
        <w:t xml:space="preserve">tudio </w:t>
      </w:r>
      <w:r>
        <w:t>to send request/response</w:t>
      </w:r>
      <w:r w:rsidR="00E36DC2">
        <w:t xml:space="preserve"> payloads to the Decision Service</w:t>
      </w:r>
      <w:r>
        <w:t xml:space="preserve"> without knowledge of the underlying rules data model.</w:t>
      </w:r>
    </w:p>
    <w:p w14:paraId="77B91FE2" w14:textId="329CF987" w:rsidR="007976A7" w:rsidRDefault="0042037E" w:rsidP="00EF6B27">
      <w:pPr>
        <w:pStyle w:val="BodyText"/>
      </w:pPr>
      <w:hyperlink r:id="rId12" w:history="1">
        <w:r w:rsidR="00A10A93" w:rsidRPr="00334ACF">
          <w:rPr>
            <w:rStyle w:val="Hyperlink"/>
          </w:rPr>
          <w:t>http://blog.emergile.com/2014/12/08/really-simple-rules-service/</w:t>
        </w:r>
      </w:hyperlink>
      <w:r w:rsidR="00AF0E76">
        <w:t xml:space="preserve"> </w:t>
      </w:r>
    </w:p>
    <w:p w14:paraId="2BC95199" w14:textId="7E9953AD" w:rsidR="001B7B5F" w:rsidRDefault="00D16F5D" w:rsidP="00EF6B27">
      <w:pPr>
        <w:pStyle w:val="BodyText"/>
      </w:pPr>
      <w:r>
        <w:t>Note that by porting to the Drools 6.3.0.FINAL release, this demonstrati</w:t>
      </w:r>
      <w:r w:rsidR="00EF7C41">
        <w:t xml:space="preserve">on application is ready for </w:t>
      </w:r>
      <w:r>
        <w:t xml:space="preserve">OpenShift Enterprise V3.1 and </w:t>
      </w:r>
      <w:r w:rsidR="00C85944">
        <w:t>xPaaS support such as with</w:t>
      </w:r>
      <w:r w:rsidR="00EF7C41">
        <w:t xml:space="preserve"> </w:t>
      </w:r>
      <w:r w:rsidR="00C85944">
        <w:t>JBoss BRMS 6.2</w:t>
      </w:r>
      <w:r>
        <w:t xml:space="preserve">.  </w:t>
      </w:r>
      <w:r w:rsidR="00A10A93">
        <w:t xml:space="preserve">Docker image based deployments are supported in both </w:t>
      </w:r>
      <w:r w:rsidR="000C139C">
        <w:t>OpenShift V3</w:t>
      </w:r>
      <w:r w:rsidR="001F0899">
        <w:t xml:space="preserve"> mode and basic Docker.</w:t>
      </w:r>
    </w:p>
    <w:p w14:paraId="16C06BFA" w14:textId="77777777" w:rsidR="00667A85" w:rsidRDefault="00667A85" w:rsidP="00EF6B27">
      <w:pPr>
        <w:pStyle w:val="BodyText"/>
      </w:pPr>
    </w:p>
    <w:p w14:paraId="2FDFB770" w14:textId="77777777" w:rsidR="00667A85" w:rsidRDefault="00667A85" w:rsidP="00EF6B27">
      <w:pPr>
        <w:pStyle w:val="BodyText"/>
      </w:pPr>
    </w:p>
    <w:p w14:paraId="404C65C7" w14:textId="77777777" w:rsidR="00E36DC2" w:rsidRDefault="00667A85" w:rsidP="00540A69">
      <w:pPr>
        <w:widowControl/>
        <w:tabs>
          <w:tab w:val="left" w:pos="284"/>
        </w:tabs>
        <w:suppressAutoHyphens w:val="0"/>
        <w:ind w:left="284"/>
      </w:pPr>
      <w:r w:rsidRPr="00667A85">
        <w:rPr>
          <w:noProof/>
          <w:lang w:val="en-US"/>
        </w:rPr>
        <w:drawing>
          <wp:inline distT="0" distB="0" distL="0" distR="0" wp14:anchorId="15864D91" wp14:editId="3D56FBDD">
            <wp:extent cx="5782098" cy="3263705"/>
            <wp:effectExtent l="0" t="0" r="9525" b="0"/>
            <wp:docPr id="7" name="Picture 7" descr="Macintosh HD:Users:stefanopicozzi:Dev:Docs:images: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v:Docs:images:GA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891" cy="3264153"/>
                    </a:xfrm>
                    <a:prstGeom prst="rect">
                      <a:avLst/>
                    </a:prstGeom>
                    <a:noFill/>
                    <a:ln>
                      <a:noFill/>
                    </a:ln>
                  </pic:spPr>
                </pic:pic>
              </a:graphicData>
            </a:graphic>
          </wp:inline>
        </w:drawing>
      </w:r>
    </w:p>
    <w:p w14:paraId="7582B0F1" w14:textId="77777777" w:rsidR="00E36DC2" w:rsidRDefault="00E36DC2" w:rsidP="00540A69">
      <w:pPr>
        <w:widowControl/>
        <w:tabs>
          <w:tab w:val="left" w:pos="284"/>
        </w:tabs>
        <w:suppressAutoHyphens w:val="0"/>
        <w:ind w:left="284"/>
      </w:pPr>
    </w:p>
    <w:p w14:paraId="1EA0BA1E" w14:textId="77777777" w:rsidR="00AD4F68" w:rsidRDefault="00AD4F68" w:rsidP="00540A69">
      <w:pPr>
        <w:widowControl/>
        <w:tabs>
          <w:tab w:val="left" w:pos="284"/>
        </w:tabs>
        <w:suppressAutoHyphens w:val="0"/>
        <w:ind w:left="284"/>
      </w:pPr>
    </w:p>
    <w:p w14:paraId="1710C713" w14:textId="77777777" w:rsidR="00AD4F68" w:rsidRDefault="00AD4F68" w:rsidP="00540A69">
      <w:pPr>
        <w:widowControl/>
        <w:tabs>
          <w:tab w:val="left" w:pos="284"/>
        </w:tabs>
        <w:suppressAutoHyphens w:val="0"/>
        <w:ind w:left="284"/>
      </w:pPr>
    </w:p>
    <w:p w14:paraId="79B1E3E3" w14:textId="77777777" w:rsidR="00AD4F68" w:rsidRDefault="00AD4F68" w:rsidP="00540A69">
      <w:pPr>
        <w:widowControl/>
        <w:tabs>
          <w:tab w:val="left" w:pos="284"/>
        </w:tabs>
        <w:suppressAutoHyphens w:val="0"/>
        <w:ind w:left="284"/>
      </w:pPr>
    </w:p>
    <w:p w14:paraId="38808050" w14:textId="77777777" w:rsidR="00AD4F68" w:rsidRDefault="00AD4F68" w:rsidP="00540A69">
      <w:pPr>
        <w:widowControl/>
        <w:tabs>
          <w:tab w:val="left" w:pos="284"/>
        </w:tabs>
        <w:suppressAutoHyphens w:val="0"/>
        <w:ind w:left="284"/>
      </w:pPr>
    </w:p>
    <w:p w14:paraId="5EA86A3A" w14:textId="77777777" w:rsidR="00AD4F68" w:rsidRDefault="00AD4F68" w:rsidP="00540A69">
      <w:pPr>
        <w:widowControl/>
        <w:tabs>
          <w:tab w:val="left" w:pos="284"/>
        </w:tabs>
        <w:suppressAutoHyphens w:val="0"/>
        <w:ind w:left="284"/>
      </w:pPr>
    </w:p>
    <w:p w14:paraId="369351F7" w14:textId="3C1E67D9" w:rsidR="00667A85" w:rsidRDefault="00E36DC2" w:rsidP="00540A69">
      <w:pPr>
        <w:widowControl/>
        <w:tabs>
          <w:tab w:val="left" w:pos="284"/>
        </w:tabs>
        <w:suppressAutoHyphens w:val="0"/>
        <w:ind w:left="284"/>
        <w:rPr>
          <w:b/>
          <w:sz w:val="36"/>
        </w:rPr>
      </w:pPr>
      <w:r>
        <w:t>* The Decision Service also goes by the name of KIE Server, Decision Server and Realtime Decision Server</w:t>
      </w:r>
      <w:r w:rsidR="00667A85">
        <w:br w:type="page"/>
      </w:r>
    </w:p>
    <w:p w14:paraId="27F57AA2" w14:textId="0F6E6129" w:rsidR="00542555" w:rsidRDefault="00542555" w:rsidP="00542555">
      <w:pPr>
        <w:pStyle w:val="Heading2"/>
      </w:pPr>
      <w:bookmarkStart w:id="3" w:name="_Toc311386291"/>
      <w:r>
        <w:lastRenderedPageBreak/>
        <w:t>Learning Goals</w:t>
      </w:r>
      <w:bookmarkEnd w:id="3"/>
    </w:p>
    <w:p w14:paraId="698598B4" w14:textId="4945B6B4" w:rsidR="00542555" w:rsidRDefault="00464D36" w:rsidP="00F34B22">
      <w:pPr>
        <w:pStyle w:val="BodyText"/>
      </w:pPr>
      <w:r>
        <w:t xml:space="preserve">We are going to showcase some use cases using the all-in-one Vagrant virtual machine (VM) for OpenShift Origin located at </w:t>
      </w:r>
      <w:hyperlink r:id="rId14" w:history="1">
        <w:r w:rsidRPr="00FA0EE2">
          <w:rPr>
            <w:rStyle w:val="Hyperlink"/>
          </w:rPr>
          <w:t>http://www.openshift.org/vm/</w:t>
        </w:r>
      </w:hyperlink>
      <w:r>
        <w:t xml:space="preserve"> .  </w:t>
      </w:r>
      <w:r w:rsidR="00542555">
        <w:t>If you have access to a working OpenShift installation you can omit any setup instructions specific to Vagrant and proceed directly to application setup and use cases.</w:t>
      </w:r>
    </w:p>
    <w:p w14:paraId="18343298" w14:textId="454027DA" w:rsidR="00FB761B" w:rsidRDefault="00FB761B" w:rsidP="00F34B22">
      <w:pPr>
        <w:pStyle w:val="BodyText"/>
      </w:pPr>
      <w:r>
        <w:t>Note that the OpenShift PaaS provides first class native support for Docker image based container specification and leverages Kubernetes for containe</w:t>
      </w:r>
      <w:r w:rsidR="001569A1">
        <w:t>r (pod) life-cycle management.   The learning outcomes</w:t>
      </w:r>
      <w:r w:rsidR="002A32D4">
        <w:t xml:space="preserve"> of this Demonstration</w:t>
      </w:r>
      <w:r w:rsidR="001569A1">
        <w:t xml:space="preserve"> include:</w:t>
      </w:r>
    </w:p>
    <w:p w14:paraId="7C96DDF0" w14:textId="77777777" w:rsidR="00DD62D5" w:rsidRDefault="00DD62D5" w:rsidP="00F34B22">
      <w:pPr>
        <w:pStyle w:val="BodyText"/>
      </w:pPr>
    </w:p>
    <w:p w14:paraId="66D38F4D" w14:textId="2E1B912E" w:rsidR="001569A1" w:rsidRDefault="001569A1" w:rsidP="001569A1">
      <w:pPr>
        <w:pStyle w:val="BodyText"/>
        <w:numPr>
          <w:ilvl w:val="0"/>
          <w:numId w:val="41"/>
        </w:numPr>
      </w:pPr>
      <w:r>
        <w:t>Install your own OpenShift 3 Vagrant VM</w:t>
      </w:r>
    </w:p>
    <w:p w14:paraId="700DE4DE" w14:textId="4A3B4E46" w:rsidR="001569A1" w:rsidRDefault="001569A1" w:rsidP="001569A1">
      <w:pPr>
        <w:pStyle w:val="BodyText"/>
        <w:numPr>
          <w:ilvl w:val="0"/>
          <w:numId w:val="41"/>
        </w:numPr>
      </w:pPr>
      <w:r>
        <w:t>Install a local DNS service using dnsmasq</w:t>
      </w:r>
    </w:p>
    <w:p w14:paraId="0BC2C63A" w14:textId="2F202507" w:rsidR="001569A1" w:rsidRDefault="001569A1" w:rsidP="001569A1">
      <w:pPr>
        <w:pStyle w:val="BodyText"/>
        <w:numPr>
          <w:ilvl w:val="0"/>
          <w:numId w:val="41"/>
        </w:numPr>
      </w:pPr>
      <w:r>
        <w:t>Configure OpenShift 3 to use the local DNS service</w:t>
      </w:r>
    </w:p>
    <w:p w14:paraId="3F1E1F35" w14:textId="7175E0C6" w:rsidR="00D95F9C" w:rsidRDefault="009A7E01" w:rsidP="001569A1">
      <w:pPr>
        <w:pStyle w:val="BodyText"/>
        <w:numPr>
          <w:ilvl w:val="0"/>
          <w:numId w:val="41"/>
        </w:numPr>
      </w:pPr>
      <w:r>
        <w:t>Learn how to p</w:t>
      </w:r>
      <w:r w:rsidR="00D95F9C">
        <w:t>ull down Docker images and build new OpenShift applications</w:t>
      </w:r>
    </w:p>
    <w:p w14:paraId="6036BDE7" w14:textId="3E2E7F07" w:rsidR="001569A1" w:rsidRDefault="001569A1" w:rsidP="001569A1">
      <w:pPr>
        <w:pStyle w:val="BodyText"/>
        <w:numPr>
          <w:ilvl w:val="0"/>
          <w:numId w:val="41"/>
        </w:numPr>
      </w:pPr>
      <w:r>
        <w:t xml:space="preserve">Access the OpenShift locally using </w:t>
      </w:r>
      <w:r w:rsidR="00D95F9C">
        <w:t xml:space="preserve">URL routes </w:t>
      </w:r>
      <w:r>
        <w:t>such as *.cloudapps.example.com</w:t>
      </w:r>
    </w:p>
    <w:p w14:paraId="0FED757F" w14:textId="77777777" w:rsidR="001569A1" w:rsidRDefault="001569A1" w:rsidP="001569A1">
      <w:pPr>
        <w:pStyle w:val="BodyText"/>
        <w:numPr>
          <w:ilvl w:val="0"/>
          <w:numId w:val="41"/>
        </w:numPr>
      </w:pPr>
      <w:r>
        <w:t>Familiarise yourself with the OpenShift 3 Developer console</w:t>
      </w:r>
    </w:p>
    <w:p w14:paraId="23C14C46" w14:textId="13E9C9FF" w:rsidR="001569A1" w:rsidRDefault="001569A1" w:rsidP="001569A1">
      <w:pPr>
        <w:pStyle w:val="BodyText"/>
        <w:numPr>
          <w:ilvl w:val="0"/>
          <w:numId w:val="41"/>
        </w:numPr>
      </w:pPr>
      <w:r>
        <w:t>Familiarise yourself with the Drools Work console</w:t>
      </w:r>
    </w:p>
    <w:p w14:paraId="29D2CEDB" w14:textId="2A72ABC7" w:rsidR="001569A1" w:rsidRDefault="001569A1" w:rsidP="001569A1">
      <w:pPr>
        <w:pStyle w:val="BodyText"/>
        <w:numPr>
          <w:ilvl w:val="0"/>
          <w:numId w:val="41"/>
        </w:numPr>
      </w:pPr>
      <w:r>
        <w:t xml:space="preserve">Test out various </w:t>
      </w:r>
      <w:r w:rsidR="00D94E99">
        <w:t>Droo</w:t>
      </w:r>
      <w:r w:rsidR="00680074">
        <w:t>l</w:t>
      </w:r>
      <w:r w:rsidR="00D94E99">
        <w:t xml:space="preserve">s </w:t>
      </w:r>
      <w:r w:rsidR="00E36DC2">
        <w:t>Decision Service</w:t>
      </w:r>
      <w:r>
        <w:t xml:space="preserve"> REST APIs using clients such as pHp, R</w:t>
      </w:r>
      <w:r w:rsidR="007751C5">
        <w:t>Studio</w:t>
      </w:r>
      <w:r>
        <w:t>, cURL and SoapUI</w:t>
      </w:r>
    </w:p>
    <w:p w14:paraId="63596EF3" w14:textId="1CAFDA13" w:rsidR="001569A1" w:rsidRDefault="001569A1" w:rsidP="001569A1">
      <w:pPr>
        <w:pStyle w:val="BodyText"/>
        <w:numPr>
          <w:ilvl w:val="0"/>
          <w:numId w:val="41"/>
        </w:numPr>
      </w:pPr>
      <w:r>
        <w:t>Learn how to change rules using th</w:t>
      </w:r>
      <w:r w:rsidR="00451F34">
        <w:t>e Workbench and oc rsync</w:t>
      </w:r>
      <w:r w:rsidR="000B0C6D">
        <w:t xml:space="preserve"> the </w:t>
      </w:r>
      <w:r>
        <w:t xml:space="preserve">changes </w:t>
      </w:r>
      <w:r w:rsidR="00E36DC2">
        <w:t>to the Decision Service</w:t>
      </w:r>
    </w:p>
    <w:p w14:paraId="523CF7AD" w14:textId="127EEF6F" w:rsidR="009A7E01" w:rsidRDefault="00542555" w:rsidP="001569A1">
      <w:pPr>
        <w:pStyle w:val="BodyText"/>
        <w:numPr>
          <w:ilvl w:val="0"/>
          <w:numId w:val="41"/>
        </w:numPr>
      </w:pPr>
      <w:r>
        <w:t xml:space="preserve">A little taste of </w:t>
      </w:r>
      <w:r w:rsidR="009A7E01">
        <w:t>xPaaS!</w:t>
      </w:r>
    </w:p>
    <w:p w14:paraId="3897EAC0" w14:textId="77777777" w:rsidR="00E15E66" w:rsidRDefault="00E15E66" w:rsidP="00E15E66">
      <w:pPr>
        <w:pStyle w:val="BodyText"/>
        <w:ind w:left="720"/>
      </w:pPr>
    </w:p>
    <w:p w14:paraId="5559EFCF" w14:textId="55495F7D" w:rsidR="00E15E66" w:rsidRDefault="00E15E66" w:rsidP="00E15E66">
      <w:pPr>
        <w:pStyle w:val="Heading2"/>
      </w:pPr>
      <w:bookmarkStart w:id="4" w:name="_Toc311386292"/>
      <w:r>
        <w:t>Prerequisites</w:t>
      </w:r>
      <w:bookmarkEnd w:id="4"/>
    </w:p>
    <w:p w14:paraId="05BA9326" w14:textId="77777777" w:rsidR="00E15E66" w:rsidRPr="00E15E66" w:rsidRDefault="00E15E66" w:rsidP="00E15E66">
      <w:pPr>
        <w:pStyle w:val="BodyText"/>
      </w:pPr>
    </w:p>
    <w:p w14:paraId="7A1A583F" w14:textId="5E2B525F" w:rsidR="00E15E66" w:rsidRDefault="00E15E66" w:rsidP="00E15E66">
      <w:pPr>
        <w:pStyle w:val="BodyText"/>
        <w:numPr>
          <w:ilvl w:val="0"/>
          <w:numId w:val="41"/>
        </w:numPr>
      </w:pPr>
      <w:r>
        <w:t xml:space="preserve">Minimum of 4 Mbytes of </w:t>
      </w:r>
      <w:r w:rsidR="00A8261F">
        <w:t xml:space="preserve">free </w:t>
      </w:r>
      <w:r>
        <w:t>available RAM</w:t>
      </w:r>
    </w:p>
    <w:p w14:paraId="3F03DF01" w14:textId="4CB00C15" w:rsidR="00A8261F" w:rsidRDefault="00A8261F" w:rsidP="00E15E66">
      <w:pPr>
        <w:pStyle w:val="BodyText"/>
        <w:numPr>
          <w:ilvl w:val="0"/>
          <w:numId w:val="41"/>
        </w:numPr>
      </w:pPr>
      <w:r>
        <w:t>Quadcore processor</w:t>
      </w:r>
    </w:p>
    <w:p w14:paraId="756F7E49" w14:textId="3A9DF13C" w:rsidR="00D432C2" w:rsidRDefault="00D432C2" w:rsidP="00E15E66">
      <w:pPr>
        <w:pStyle w:val="BodyText"/>
        <w:numPr>
          <w:ilvl w:val="0"/>
          <w:numId w:val="41"/>
        </w:numPr>
      </w:pPr>
      <w:r>
        <w:t>At least 10 GBytes of free available disk space</w:t>
      </w:r>
    </w:p>
    <w:p w14:paraId="39110011" w14:textId="5C3C5441" w:rsidR="00DA20F9" w:rsidRDefault="00DA20F9" w:rsidP="00E15E66">
      <w:pPr>
        <w:pStyle w:val="BodyText"/>
        <w:numPr>
          <w:ilvl w:val="0"/>
          <w:numId w:val="41"/>
        </w:numPr>
      </w:pPr>
      <w:r>
        <w:t>Vagrant</w:t>
      </w:r>
    </w:p>
    <w:p w14:paraId="7C37DA31" w14:textId="167DFB32" w:rsidR="00E15E66" w:rsidRDefault="00E15E66" w:rsidP="00E15E66">
      <w:pPr>
        <w:pStyle w:val="BodyText"/>
        <w:numPr>
          <w:ilvl w:val="0"/>
          <w:numId w:val="41"/>
        </w:numPr>
      </w:pPr>
      <w:r>
        <w:t>Docker Toolbox</w:t>
      </w:r>
    </w:p>
    <w:p w14:paraId="2BDD93D7" w14:textId="6E7D762B" w:rsidR="00A8261F" w:rsidRDefault="00A8261F" w:rsidP="00E15E66">
      <w:pPr>
        <w:pStyle w:val="BodyText"/>
        <w:numPr>
          <w:ilvl w:val="0"/>
          <w:numId w:val="41"/>
        </w:numPr>
      </w:pPr>
      <w:r>
        <w:t>VirtualBox</w:t>
      </w:r>
    </w:p>
    <w:p w14:paraId="795F3AA6" w14:textId="29494DBB" w:rsidR="00E15E66" w:rsidRDefault="00E15E66" w:rsidP="00E15E66">
      <w:pPr>
        <w:pStyle w:val="BodyText"/>
        <w:numPr>
          <w:ilvl w:val="0"/>
          <w:numId w:val="41"/>
        </w:numPr>
      </w:pPr>
      <w:r>
        <w:t>MySQL Workbench</w:t>
      </w:r>
    </w:p>
    <w:p w14:paraId="2C4334B2" w14:textId="61ABCA55" w:rsidR="00E15E66" w:rsidRDefault="00E15E66" w:rsidP="00E15E66">
      <w:pPr>
        <w:pStyle w:val="BodyText"/>
        <w:numPr>
          <w:ilvl w:val="0"/>
          <w:numId w:val="41"/>
        </w:numPr>
      </w:pPr>
      <w:r>
        <w:t>SoapUI</w:t>
      </w:r>
    </w:p>
    <w:p w14:paraId="0AF6FDCE" w14:textId="77777777" w:rsidR="001569A1" w:rsidRDefault="001569A1" w:rsidP="00F34B22">
      <w:pPr>
        <w:pStyle w:val="BodyText"/>
      </w:pPr>
    </w:p>
    <w:p w14:paraId="25617C97" w14:textId="209CFF6C" w:rsidR="00542555" w:rsidRDefault="00542555">
      <w:pPr>
        <w:widowControl/>
        <w:suppressAutoHyphens w:val="0"/>
        <w:rPr>
          <w:b/>
          <w:sz w:val="36"/>
        </w:rPr>
      </w:pPr>
    </w:p>
    <w:p w14:paraId="07767238" w14:textId="704045C0" w:rsidR="00D53677" w:rsidRDefault="00D53677">
      <w:pPr>
        <w:widowControl/>
        <w:suppressAutoHyphens w:val="0"/>
        <w:rPr>
          <w:b/>
          <w:sz w:val="36"/>
        </w:rPr>
      </w:pPr>
    </w:p>
    <w:p w14:paraId="383DA87E" w14:textId="1A83490F" w:rsidR="00542555" w:rsidRDefault="00542555" w:rsidP="00F34B22">
      <w:pPr>
        <w:pStyle w:val="Heading1"/>
      </w:pPr>
      <w:bookmarkStart w:id="5" w:name="_Toc311386293"/>
      <w:r>
        <w:lastRenderedPageBreak/>
        <w:t>Setup OpenShift</w:t>
      </w:r>
      <w:r w:rsidR="005836BC">
        <w:t xml:space="preserve"> 3</w:t>
      </w:r>
      <w:bookmarkEnd w:id="5"/>
    </w:p>
    <w:p w14:paraId="0A14C977" w14:textId="44186B22" w:rsidR="001C27D0" w:rsidRDefault="001C27D0" w:rsidP="001C27D0">
      <w:pPr>
        <w:pStyle w:val="BodyText"/>
      </w:pPr>
      <w:r>
        <w:t>Create a working directory for your demonstration such as ~/Vagrant/OpenShift origin and clone down the main repository for the demo:</w:t>
      </w:r>
    </w:p>
    <w:p w14:paraId="77D2D589" w14:textId="5766C564" w:rsidR="001C27D0" w:rsidRPr="001C27D0" w:rsidRDefault="001C27D0" w:rsidP="001C27D0">
      <w:pPr>
        <w:pStyle w:val="BodyText"/>
      </w:pPr>
      <w:r w:rsidRPr="001C27D0">
        <w:t>https://github.com/StefanoPicozzi/weightwatcher2</w:t>
      </w:r>
    </w:p>
    <w:p w14:paraId="2AB43936" w14:textId="79750E5B" w:rsidR="00542555" w:rsidRDefault="00542555" w:rsidP="00542555">
      <w:pPr>
        <w:pStyle w:val="Heading2"/>
      </w:pPr>
      <w:bookmarkStart w:id="6" w:name="_Toc311386294"/>
      <w:r>
        <w:t xml:space="preserve">For </w:t>
      </w:r>
      <w:r w:rsidR="00530F0D">
        <w:t xml:space="preserve">OpenShift Origin </w:t>
      </w:r>
      <w:r>
        <w:t>Vagrant VM</w:t>
      </w:r>
      <w:bookmarkEnd w:id="6"/>
    </w:p>
    <w:p w14:paraId="7B96A31C" w14:textId="0EB5D08A" w:rsidR="00D77BC8" w:rsidRDefault="00D617EA" w:rsidP="00F34B22">
      <w:pPr>
        <w:pStyle w:val="BodyText"/>
      </w:pPr>
      <w:r>
        <w:t xml:space="preserve">Follow these instructions </w:t>
      </w:r>
      <w:r w:rsidR="001569A1">
        <w:t xml:space="preserve">that follow </w:t>
      </w:r>
      <w:r>
        <w:t xml:space="preserve">to download, install and prepare the your host with dnsmasq and the guest Vagrant VM.  </w:t>
      </w:r>
      <w:r w:rsidR="00F34B22">
        <w:t>The steps</w:t>
      </w:r>
      <w:r w:rsidR="00CB360E">
        <w:t xml:space="preserve"> are documented assuming OS/X (El Capitan) and </w:t>
      </w:r>
      <w:r w:rsidR="00D77BC8">
        <w:t xml:space="preserve">can be summarised as per below.  </w:t>
      </w:r>
    </w:p>
    <w:p w14:paraId="3C32CB45" w14:textId="77777777" w:rsidR="00D77BC8" w:rsidRDefault="00D77BC8" w:rsidP="00F34B22">
      <w:pPr>
        <w:pStyle w:val="BodyText"/>
      </w:pPr>
    </w:p>
    <w:p w14:paraId="1C29A791" w14:textId="29261D05" w:rsidR="00F34B22" w:rsidRDefault="00CB360E" w:rsidP="005F0F03">
      <w:pPr>
        <w:pStyle w:val="BodyText"/>
        <w:numPr>
          <w:ilvl w:val="0"/>
          <w:numId w:val="39"/>
        </w:numPr>
        <w:ind w:left="284" w:hanging="284"/>
      </w:pPr>
      <w:r>
        <w:t>Install the all-in-one VM and make a few changes to overcome a Vagrant ssh timeout issue</w:t>
      </w:r>
    </w:p>
    <w:p w14:paraId="67BC1A97" w14:textId="64E16825" w:rsidR="00CB360E" w:rsidRDefault="00CB360E" w:rsidP="005F0F03">
      <w:pPr>
        <w:pStyle w:val="BodyText"/>
        <w:numPr>
          <w:ilvl w:val="0"/>
          <w:numId w:val="39"/>
        </w:numPr>
        <w:ind w:left="284" w:hanging="284"/>
      </w:pPr>
      <w:r>
        <w:t>Setup a dnsmasq service on your host machine</w:t>
      </w:r>
    </w:p>
    <w:p w14:paraId="0B4EE32B" w14:textId="635BDEBA" w:rsidR="00F34B22" w:rsidRPr="00F34B22" w:rsidRDefault="004F0E99" w:rsidP="005F0F03">
      <w:pPr>
        <w:pStyle w:val="BodyText"/>
        <w:numPr>
          <w:ilvl w:val="0"/>
          <w:numId w:val="39"/>
        </w:numPr>
        <w:ind w:left="284" w:hanging="284"/>
      </w:pPr>
      <w:r>
        <w:t>Configure your OpenShift Origin VM to reference your dnsmasq service</w:t>
      </w:r>
    </w:p>
    <w:p w14:paraId="7F31BA65" w14:textId="77777777" w:rsidR="00DD62D5" w:rsidRDefault="00DD62D5">
      <w:pPr>
        <w:widowControl/>
        <w:suppressAutoHyphens w:val="0"/>
      </w:pPr>
    </w:p>
    <w:p w14:paraId="31C8BA11" w14:textId="75509239" w:rsidR="00DD62D5" w:rsidRDefault="00DD62D5" w:rsidP="00DD62D5">
      <w:pPr>
        <w:pStyle w:val="BodyText"/>
      </w:pPr>
      <w:r>
        <w:t xml:space="preserve">The setup instructions are currently predominantly manual </w:t>
      </w:r>
      <w:r w:rsidR="00530F0D">
        <w:t xml:space="preserve">and OS/X centric - </w:t>
      </w:r>
      <w:r>
        <w:t xml:space="preserve">but can be automated </w:t>
      </w:r>
      <w:r w:rsidR="00530F0D">
        <w:t xml:space="preserve">and generalised </w:t>
      </w:r>
      <w:r>
        <w:t>with tools such as Ansible and simplified with the incorporation of a separate VM to host the DNS service.  That's on the to-do-list for the Community.</w:t>
      </w:r>
      <w:r w:rsidR="00366C28">
        <w:t xml:space="preserve">  The demonstration functions in disconnected (offline) mode subject to notes in Enhancements section.</w:t>
      </w:r>
    </w:p>
    <w:p w14:paraId="1E4FDA78" w14:textId="77777777" w:rsidR="00530F0D" w:rsidRDefault="00530F0D" w:rsidP="00DD62D5">
      <w:pPr>
        <w:pStyle w:val="BodyText"/>
      </w:pPr>
    </w:p>
    <w:p w14:paraId="14A5A565" w14:textId="75592736" w:rsidR="005E32FF" w:rsidRDefault="00542555" w:rsidP="00530F0D">
      <w:pPr>
        <w:pStyle w:val="Heading2"/>
      </w:pPr>
      <w:bookmarkStart w:id="7" w:name="_Toc311386295"/>
      <w:r>
        <w:t xml:space="preserve">For </w:t>
      </w:r>
      <w:r w:rsidR="00530F0D">
        <w:t>Existing OpenShift System</w:t>
      </w:r>
      <w:bookmarkEnd w:id="7"/>
    </w:p>
    <w:p w14:paraId="11D8B5D6" w14:textId="13B58440" w:rsidR="00542555" w:rsidRDefault="00530F0D" w:rsidP="00530F0D">
      <w:r>
        <w:t>Proceed directly to section 3.2</w:t>
      </w:r>
      <w:r w:rsidR="0012581D">
        <w:t>.  Ignore references to Vagrant ssh and users and replace with credentials that represents how you access OpenShift as a Developer and as the root user for system administration purposes.</w:t>
      </w:r>
    </w:p>
    <w:p w14:paraId="19252AED" w14:textId="77777777" w:rsidR="00E30BB7" w:rsidRDefault="00E30BB7">
      <w:pPr>
        <w:widowControl/>
        <w:suppressAutoHyphens w:val="0"/>
        <w:rPr>
          <w:b/>
          <w:sz w:val="32"/>
          <w:szCs w:val="32"/>
        </w:rPr>
      </w:pPr>
      <w:r>
        <w:br w:type="page"/>
      </w:r>
    </w:p>
    <w:p w14:paraId="6CC76038" w14:textId="295C9E6D" w:rsidR="00D0364C" w:rsidRPr="00355D0C" w:rsidRDefault="00E30BB7" w:rsidP="001F6BE5">
      <w:pPr>
        <w:pStyle w:val="Heading2"/>
        <w:tabs>
          <w:tab w:val="left" w:pos="284"/>
        </w:tabs>
        <w:ind w:left="284" w:firstLine="0"/>
      </w:pPr>
      <w:bookmarkStart w:id="8" w:name="_Toc311386296"/>
      <w:r>
        <w:lastRenderedPageBreak/>
        <w:t>d</w:t>
      </w:r>
      <w:r w:rsidR="009E56B1">
        <w:t>nsmasq</w:t>
      </w:r>
      <w:r w:rsidR="00E11F86">
        <w:t xml:space="preserve"> Install</w:t>
      </w:r>
      <w:bookmarkEnd w:id="8"/>
    </w:p>
    <w:p w14:paraId="37C32A9F" w14:textId="77777777" w:rsidR="00D0364C" w:rsidRDefault="00D0364C" w:rsidP="00D0767B">
      <w:pPr>
        <w:widowControl/>
        <w:tabs>
          <w:tab w:val="left" w:pos="284"/>
        </w:tabs>
        <w:suppressAutoHyphens w:val="0"/>
        <w:ind w:left="284"/>
        <w:rPr>
          <w:rFonts w:ascii="Courier New" w:hAnsi="Courier New" w:cs="Courier New"/>
          <w:color w:val="000000"/>
          <w:lang w:val="en-US"/>
        </w:rPr>
      </w:pPr>
    </w:p>
    <w:p w14:paraId="5BC58AFB" w14:textId="77777777" w:rsidR="006F72E4" w:rsidRDefault="006F72E4"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0257915B" w14:textId="50F7B576" w:rsidR="00815FE2" w:rsidRDefault="00080091"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r w:rsidR="00E11F86">
        <w:rPr>
          <w:rFonts w:ascii="Courier New" w:hAnsi="Courier New" w:cs="Courier New"/>
          <w:shd w:val="clear" w:color="auto" w:fill="FFFFFF"/>
        </w:rPr>
        <w:t>Launch a docker terminal window</w:t>
      </w:r>
      <w:r w:rsidR="003F2630">
        <w:rPr>
          <w:rFonts w:ascii="Courier New" w:hAnsi="Courier New" w:cs="Courier New"/>
          <w:shd w:val="clear" w:color="auto" w:fill="FFFFFF"/>
        </w:rPr>
        <w:t xml:space="preserve"> such as with </w:t>
      </w:r>
      <w:r w:rsidR="006A6EFE">
        <w:rPr>
          <w:rFonts w:ascii="Courier New" w:hAnsi="Courier New" w:cs="Courier New"/>
          <w:shd w:val="clear" w:color="auto" w:fill="FFFFFF"/>
        </w:rPr>
        <w:t>Docker Toolbox</w:t>
      </w:r>
    </w:p>
    <w:p w14:paraId="1C112882" w14:textId="50596DB7" w:rsidR="00355F12" w:rsidRDefault="00080091"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w:t>
      </w:r>
      <w:r w:rsidR="00BA6408">
        <w:rPr>
          <w:rFonts w:ascii="Courier New" w:hAnsi="Courier New" w:cs="Courier New"/>
          <w:shd w:val="clear" w:color="auto" w:fill="FFFFFF"/>
        </w:rPr>
        <w:t xml:space="preserve"> Find the &lt;</w:t>
      </w:r>
      <w:r w:rsidR="00FE554E">
        <w:rPr>
          <w:rFonts w:ascii="Courier New" w:hAnsi="Courier New" w:cs="Courier New"/>
          <w:shd w:val="clear" w:color="auto" w:fill="FFFFFF"/>
        </w:rPr>
        <w:t>DNS-</w:t>
      </w:r>
      <w:r w:rsidR="00BA6408">
        <w:rPr>
          <w:rFonts w:ascii="Courier New" w:hAnsi="Courier New" w:cs="Courier New"/>
          <w:shd w:val="clear" w:color="auto" w:fill="FFFFFF"/>
        </w:rPr>
        <w:t>IP&gt; of your docker shell</w:t>
      </w:r>
      <w:r w:rsidR="00F00BBF">
        <w:rPr>
          <w:rFonts w:ascii="Courier New" w:hAnsi="Courier New" w:cs="Courier New"/>
          <w:shd w:val="clear" w:color="auto" w:fill="FFFFFF"/>
        </w:rPr>
        <w:t>, e.g. 192.168.99.100</w:t>
      </w:r>
    </w:p>
    <w:p w14:paraId="0310F612" w14:textId="47EDA6E7" w:rsidR="00D0364C" w:rsidRDefault="00E11F86"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w:t>
      </w:r>
      <w:r w:rsidR="006A6EFE">
        <w:rPr>
          <w:rFonts w:ascii="Courier New" w:hAnsi="Courier New" w:cs="Courier New"/>
          <w:shd w:val="clear" w:color="auto" w:fill="FFFFFF"/>
        </w:rPr>
        <w:t>docker-machine ls</w:t>
      </w:r>
    </w:p>
    <w:p w14:paraId="172AE5FF" w14:textId="77777777" w:rsidR="00E11F86" w:rsidRDefault="00E11F86"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5720F46D" w14:textId="3D379665" w:rsidR="00BA6408" w:rsidRPr="002E38DE" w:rsidRDefault="00080091"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sudo</w:t>
      </w:r>
      <w:r w:rsidR="00BA6408" w:rsidRPr="002E38DE">
        <w:rPr>
          <w:rFonts w:ascii="Courier New" w:hAnsi="Courier New" w:cs="Courier New"/>
          <w:shd w:val="clear" w:color="auto" w:fill="FFFFFF"/>
        </w:rPr>
        <w:t xml:space="preserve"> vi /etc/host</w:t>
      </w:r>
      <w:r w:rsidR="00B76506">
        <w:rPr>
          <w:rFonts w:ascii="Courier New" w:hAnsi="Courier New" w:cs="Courier New"/>
          <w:shd w:val="clear" w:color="auto" w:fill="FFFFFF"/>
        </w:rPr>
        <w:t>s</w:t>
      </w:r>
    </w:p>
    <w:p w14:paraId="264DE9FE"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color w:val="000000"/>
          <w:lang w:val="en-US"/>
        </w:rPr>
        <w:t>192.168.33.10</w:t>
      </w:r>
      <w:r>
        <w:rPr>
          <w:rFonts w:ascii="Courier New" w:hAnsi="Courier New" w:cs="Courier New"/>
          <w:color w:val="000000"/>
          <w:lang w:val="en-US"/>
        </w:rPr>
        <w:tab/>
      </w:r>
      <w:r w:rsidRPr="002E38DE">
        <w:rPr>
          <w:rFonts w:ascii="Courier New" w:hAnsi="Courier New" w:cs="Courier New"/>
          <w:color w:val="000000"/>
          <w:lang w:val="en-US"/>
        </w:rPr>
        <w:t>master.example.com openshift</w:t>
      </w:r>
    </w:p>
    <w:p w14:paraId="16167A6F" w14:textId="525911CC"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color w:val="000000"/>
          <w:lang w:val="en-US"/>
        </w:rPr>
        <w:t>&lt;</w:t>
      </w:r>
      <w:r w:rsidR="00FE554E">
        <w:rPr>
          <w:rFonts w:ascii="Courier New" w:hAnsi="Courier New" w:cs="Courier New"/>
          <w:color w:val="000000"/>
          <w:lang w:val="en-US"/>
        </w:rPr>
        <w:t>DNS-</w:t>
      </w:r>
      <w:r>
        <w:rPr>
          <w:rFonts w:ascii="Courier New" w:hAnsi="Courier New" w:cs="Courier New"/>
          <w:color w:val="000000"/>
          <w:lang w:val="en-US"/>
        </w:rPr>
        <w:t>IP&gt;</w:t>
      </w:r>
      <w:r>
        <w:rPr>
          <w:rFonts w:ascii="Courier New" w:hAnsi="Courier New" w:cs="Courier New"/>
          <w:color w:val="000000"/>
          <w:lang w:val="en-US"/>
        </w:rPr>
        <w:tab/>
        <w:t>dns</w:t>
      </w:r>
      <w:r w:rsidRPr="002E38DE">
        <w:rPr>
          <w:rFonts w:ascii="Courier New" w:hAnsi="Courier New" w:cs="Courier New"/>
          <w:color w:val="000000"/>
          <w:lang w:val="en-US"/>
        </w:rPr>
        <w:t xml:space="preserve">.example.com </w:t>
      </w:r>
      <w:r>
        <w:rPr>
          <w:rFonts w:ascii="Courier New" w:hAnsi="Courier New" w:cs="Courier New"/>
          <w:color w:val="000000"/>
          <w:lang w:val="en-US"/>
        </w:rPr>
        <w:t>dns</w:t>
      </w:r>
    </w:p>
    <w:p w14:paraId="7763C0E6"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rPr>
      </w:pPr>
      <w:r>
        <w:rPr>
          <w:rFonts w:ascii="Courier New" w:hAnsi="Courier New" w:cs="Courier New"/>
        </w:rPr>
        <w:t>127.0.0.1</w:t>
      </w:r>
      <w:r>
        <w:rPr>
          <w:rFonts w:ascii="Courier New" w:hAnsi="Courier New" w:cs="Courier New"/>
        </w:rPr>
        <w:tab/>
      </w:r>
      <w:r w:rsidRPr="00C671ED">
        <w:rPr>
          <w:rFonts w:ascii="Courier New" w:hAnsi="Courier New" w:cs="Courier New"/>
        </w:rPr>
        <w:t>localhost localhost.localdomain localhost4 localhost4.localdomain4</w:t>
      </w:r>
    </w:p>
    <w:p w14:paraId="48EC29D2"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rPr>
        <w:t>::1</w:t>
      </w:r>
      <w:r>
        <w:rPr>
          <w:rFonts w:ascii="Courier New" w:hAnsi="Courier New" w:cs="Courier New"/>
        </w:rPr>
        <w:tab/>
      </w:r>
      <w:r w:rsidRPr="00C671ED">
        <w:rPr>
          <w:rFonts w:ascii="Courier New" w:hAnsi="Courier New" w:cs="Courier New"/>
        </w:rPr>
        <w:t>localhost localhost.localdomain localhost6 localhost6.localdomain6</w:t>
      </w:r>
    </w:p>
    <w:p w14:paraId="7A0EF751"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66453D47" w14:textId="094CBE63"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docker pull spicozzi/dnsmasq</w:t>
      </w:r>
    </w:p>
    <w:p w14:paraId="4FF1B399" w14:textId="0683E4E7" w:rsidR="00AE6577" w:rsidRDefault="00AE6577"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cd ~</w:t>
      </w:r>
    </w:p>
    <w:p w14:paraId="327A9DA7" w14:textId="20110058"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git clone </w:t>
      </w:r>
      <w:r w:rsidRPr="00BA6408">
        <w:rPr>
          <w:rFonts w:ascii="Courier New" w:hAnsi="Courier New" w:cs="Courier New"/>
          <w:shd w:val="clear" w:color="auto" w:fill="FFFFFF"/>
        </w:rPr>
        <w:t>https://github.com/StefanoPicozzi/dnsmasq</w:t>
      </w:r>
    </w:p>
    <w:p w14:paraId="271B8508" w14:textId="77777777" w:rsidR="009958DF" w:rsidRDefault="00AE6577" w:rsidP="009958DF">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cd dnsmasq</w:t>
      </w:r>
    </w:p>
    <w:p w14:paraId="50D980A6" w14:textId="65CB4551" w:rsidR="00D0364C" w:rsidRPr="00323BCF" w:rsidRDefault="00BA6408" w:rsidP="009958DF">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./docker-run.sh</w:t>
      </w:r>
    </w:p>
    <w:p w14:paraId="432947A2" w14:textId="77777777" w:rsidR="00D0364C" w:rsidRDefault="00D0364C" w:rsidP="00D0767B">
      <w:pPr>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rPr>
      </w:pPr>
    </w:p>
    <w:p w14:paraId="558FAAD2" w14:textId="77777777" w:rsidR="00D0364C" w:rsidRPr="0018177D" w:rsidRDefault="00D0364C" w:rsidP="00D0767B">
      <w:pPr>
        <w:ind w:left="284"/>
        <w:rPr>
          <w:rFonts w:ascii="Courier New" w:hAnsi="Courier New" w:cs="Courier New"/>
        </w:rPr>
      </w:pPr>
    </w:p>
    <w:p w14:paraId="03991854"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714BB8FA" w14:textId="3CCDF8FE" w:rsidR="00D929A7"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929A7">
        <w:rPr>
          <w:rFonts w:ascii="Courier New" w:hAnsi="Courier New" w:cs="Courier New"/>
          <w:shd w:val="clear" w:color="auto" w:fill="FFFFFF"/>
        </w:rPr>
        <w:t xml:space="preserve"> Set Host to use &lt;DNS-IP&gt; as DNS server</w:t>
      </w:r>
    </w:p>
    <w:p w14:paraId="1A8CAB35" w14:textId="77777777" w:rsidR="00D929A7" w:rsidRDefault="00D929A7"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347006C" w14:textId="632CCC69"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xml:space="preserve">// </w:t>
      </w:r>
      <w:r w:rsidR="00D0364C">
        <w:rPr>
          <w:rFonts w:ascii="Courier New" w:hAnsi="Courier New" w:cs="Courier New"/>
          <w:shd w:val="clear" w:color="auto" w:fill="FFFFFF"/>
        </w:rPr>
        <w:t>Desktop Menu &gt; System Preference &gt; Network</w:t>
      </w:r>
    </w:p>
    <w:p w14:paraId="75E7E1A8" w14:textId="58C29379"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Select your network connection</w:t>
      </w:r>
    </w:p>
    <w:p w14:paraId="4736214E" w14:textId="077F15C1"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&gt; Advanced …</w:t>
      </w:r>
      <w:r w:rsidR="00187914">
        <w:rPr>
          <w:rFonts w:ascii="Courier New" w:hAnsi="Courier New" w:cs="Courier New"/>
          <w:shd w:val="clear" w:color="auto" w:fill="FFFFFF"/>
        </w:rPr>
        <w:t xml:space="preserve"> &gt; </w:t>
      </w:r>
      <w:r>
        <w:rPr>
          <w:rFonts w:ascii="Courier New" w:hAnsi="Courier New" w:cs="Courier New"/>
          <w:shd w:val="clear" w:color="auto" w:fill="FFFFFF"/>
        </w:rPr>
        <w:t>DNS</w:t>
      </w:r>
    </w:p>
    <w:p w14:paraId="02A87652"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13CFD81F"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DNS Servers:</w:t>
      </w:r>
    </w:p>
    <w:p w14:paraId="3AE41429" w14:textId="173F4CA4" w:rsidR="00187914"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4549CC">
        <w:rPr>
          <w:rFonts w:ascii="Courier New" w:hAnsi="Courier New" w:cs="Courier New"/>
          <w:shd w:val="clear" w:color="auto" w:fill="FFFFFF"/>
        </w:rPr>
        <w:t xml:space="preserve"> Add </w:t>
      </w:r>
      <w:r w:rsidR="00D929A7">
        <w:rPr>
          <w:rFonts w:ascii="Courier New" w:hAnsi="Courier New" w:cs="Courier New"/>
          <w:shd w:val="clear" w:color="auto" w:fill="FFFFFF"/>
        </w:rPr>
        <w:t xml:space="preserve">&lt;DNS-IP&gt; </w:t>
      </w:r>
      <w:r w:rsidR="00D0364C">
        <w:rPr>
          <w:rFonts w:ascii="Courier New" w:hAnsi="Courier New" w:cs="Courier New"/>
          <w:shd w:val="clear" w:color="auto" w:fill="FFFFFF"/>
        </w:rPr>
        <w:t>to top of list</w:t>
      </w:r>
    </w:p>
    <w:p w14:paraId="7E82F3B5" w14:textId="30E996A3"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s</w:t>
      </w:r>
      <w:r w:rsidR="00D0364C">
        <w:rPr>
          <w:rFonts w:ascii="Courier New" w:hAnsi="Courier New" w:cs="Courier New"/>
          <w:shd w:val="clear" w:color="auto" w:fill="FFFFFF"/>
        </w:rPr>
        <w:t>earch Domains:</w:t>
      </w:r>
    </w:p>
    <w:p w14:paraId="00CC5427" w14:textId="43D88C50"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Add cloudapps.example.com to top of list</w:t>
      </w:r>
    </w:p>
    <w:p w14:paraId="591571AE"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6B70EF5" w14:textId="39D9EAEC"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Check ANSWER SECTION: for 192.168.33.10</w:t>
      </w:r>
    </w:p>
    <w:p w14:paraId="57C59250" w14:textId="1503457A" w:rsidR="00D0364C" w:rsidRDefault="006F1B11"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dig testdrive</w:t>
      </w:r>
      <w:r w:rsidR="00D0364C">
        <w:rPr>
          <w:rFonts w:ascii="Courier New" w:hAnsi="Courier New" w:cs="Courier New"/>
          <w:shd w:val="clear" w:color="auto" w:fill="FFFFFF"/>
        </w:rPr>
        <w:t>.cloudapps.example.com</w:t>
      </w:r>
    </w:p>
    <w:p w14:paraId="1619C5AD" w14:textId="77777777" w:rsidR="00D929A7" w:rsidRDefault="00D929A7"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AE012E0" w14:textId="0214072F" w:rsidR="00E11F86" w:rsidRPr="00504754" w:rsidRDefault="00E11F86" w:rsidP="00E11F86">
      <w:pPr>
        <w:pStyle w:val="Heading2"/>
      </w:pPr>
      <w:bookmarkStart w:id="9" w:name="_Toc311386297"/>
      <w:r>
        <w:lastRenderedPageBreak/>
        <w:t>OpenShift Origin Vagrant Install</w:t>
      </w:r>
      <w:bookmarkEnd w:id="9"/>
    </w:p>
    <w:p w14:paraId="7140D451" w14:textId="77777777" w:rsidR="00E11F86" w:rsidRDefault="00E11F86" w:rsidP="00E11F86">
      <w:pPr>
        <w:widowControl/>
        <w:suppressAutoHyphens w:val="0"/>
        <w:ind w:left="142"/>
        <w:rPr>
          <w:rFonts w:ascii="Courier New" w:hAnsi="Courier New" w:cs="Courier New"/>
          <w:color w:val="000000"/>
          <w:lang w:val="en-US"/>
        </w:rPr>
      </w:pPr>
    </w:p>
    <w:p w14:paraId="5F1E296D"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281A22" w14:textId="15A16B86"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cd </w:t>
      </w:r>
      <w:r w:rsidR="00144156">
        <w:rPr>
          <w:rFonts w:ascii="Courier New" w:hAnsi="Courier New" w:cs="Courier New"/>
          <w:shd w:val="clear" w:color="auto" w:fill="FFFFFF"/>
        </w:rPr>
        <w:t>&lt;DEMO-HOME&gt;</w:t>
      </w:r>
    </w:p>
    <w:p w14:paraId="547F5488"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3DAB881" w14:textId="797F4010" w:rsidR="00E11F86"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sidRPr="00DB1D4D">
        <w:rPr>
          <w:rFonts w:ascii="Courier New" w:hAnsi="Courier New" w:cs="Courier New"/>
          <w:shd w:val="clear" w:color="auto" w:fill="FFFFFF"/>
        </w:rPr>
        <w:t xml:space="preserve"> </w:t>
      </w:r>
      <w:r w:rsidR="00E11F86">
        <w:rPr>
          <w:rFonts w:ascii="Courier New" w:hAnsi="Courier New" w:cs="Courier New"/>
          <w:shd w:val="clear" w:color="auto" w:fill="FFFFFF"/>
        </w:rPr>
        <w:t xml:space="preserve">Visit </w:t>
      </w:r>
      <w:hyperlink r:id="rId15" w:history="1">
        <w:r w:rsidR="00E11F86" w:rsidRPr="00131A96">
          <w:rPr>
            <w:rStyle w:val="Hyperlink"/>
            <w:rFonts w:ascii="Courier New" w:hAnsi="Courier New" w:cs="Courier New"/>
            <w:shd w:val="clear" w:color="auto" w:fill="FFFFFF"/>
          </w:rPr>
          <w:t>http://www.openshift.org/vm/</w:t>
        </w:r>
      </w:hyperlink>
      <w:r w:rsidR="00E11F86">
        <w:rPr>
          <w:rFonts w:ascii="Courier New" w:hAnsi="Courier New" w:cs="Courier New"/>
          <w:shd w:val="clear" w:color="auto" w:fill="FFFFFF"/>
        </w:rPr>
        <w:t xml:space="preserve"> and download all bits to .</w:t>
      </w:r>
    </w:p>
    <w:p w14:paraId="68E4F132"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list </w:t>
      </w:r>
    </w:p>
    <w:p w14:paraId="3205FE2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openshift3</w:t>
      </w:r>
    </w:p>
    <w:p w14:paraId="2AF4FD95"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add –-force –-name openshift3 openshift-bootstrap*.box</w:t>
      </w:r>
    </w:p>
    <w:p w14:paraId="13B112ED" w14:textId="4D7A55A7" w:rsidR="00E11F86"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Pr>
          <w:rFonts w:ascii="Courier New" w:hAnsi="Courier New" w:cs="Courier New"/>
          <w:shd w:val="clear" w:color="auto" w:fill="FFFFFF"/>
        </w:rPr>
        <w:t xml:space="preserve"> Follow the website instructions to install the oc client tools </w:t>
      </w:r>
    </w:p>
    <w:p w14:paraId="0B2FC0C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version</w:t>
      </w:r>
    </w:p>
    <w:p w14:paraId="4202577F"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EE3837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vi Vagrantfile</w:t>
      </w:r>
    </w:p>
    <w:p w14:paraId="2938693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config.vm.network "private_network", ip: "192.168.33.10"</w:t>
      </w:r>
    </w:p>
    <w:p w14:paraId="742A3BB9"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vb.memory = "4096"</w:t>
      </w:r>
    </w:p>
    <w:p w14:paraId="13421DFF"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#vb.name="openshift3"</w:t>
      </w:r>
    </w:p>
    <w:p w14:paraId="6A8587CA"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FB74D84"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56258177"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ssh</w:t>
      </w:r>
    </w:p>
    <w:p w14:paraId="77E49B2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su – </w:t>
      </w:r>
    </w:p>
    <w:p w14:paraId="18202638"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Password: vagrant</w:t>
      </w:r>
    </w:p>
    <w:p w14:paraId="2466F51B"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CD5E095" w14:textId="4830790F" w:rsidR="00E11F86" w:rsidRDefault="00FF24B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sidRPr="00801212">
        <w:rPr>
          <w:rFonts w:ascii="Courier New" w:hAnsi="Courier New" w:cs="Courier New"/>
          <w:shd w:val="clear" w:color="auto" w:fill="FFFFFF"/>
        </w:rPr>
        <w:t xml:space="preserve"> wget –no-check-certificate </w:t>
      </w:r>
      <w:hyperlink r:id="rId16" w:history="1">
        <w:r w:rsidR="00E11F86" w:rsidRPr="00801212">
          <w:rPr>
            <w:rStyle w:val="Hyperlink"/>
            <w:rFonts w:ascii="Courier New" w:hAnsi="Courier New" w:cs="Courier New"/>
          </w:rPr>
          <w:t>https://raw.github.com/mitchellh/vagrant/master/keys/vagrant.pub</w:t>
        </w:r>
      </w:hyperlink>
      <w:r w:rsidR="00E11F86" w:rsidRPr="00801212">
        <w:rPr>
          <w:rFonts w:ascii="Courier New" w:hAnsi="Courier New" w:cs="Courier New"/>
          <w:color w:val="3F4549"/>
        </w:rPr>
        <w:t xml:space="preserve"> -O /home/vagrant/.ssh/authorized_keys</w:t>
      </w:r>
      <w:r w:rsidR="00E11F86" w:rsidRPr="00801212">
        <w:rPr>
          <w:rFonts w:ascii="Courier New" w:hAnsi="Courier New" w:cs="Courier New"/>
          <w:color w:val="3F4549"/>
        </w:rPr>
        <w:br/>
      </w:r>
      <w:r>
        <w:rPr>
          <w:rFonts w:ascii="Courier New" w:hAnsi="Courier New" w:cs="Courier New"/>
          <w:shd w:val="clear" w:color="auto" w:fill="FFFFFF"/>
        </w:rPr>
        <w:t>#</w:t>
      </w:r>
      <w:r w:rsidR="00E11F86" w:rsidRPr="00801212">
        <w:rPr>
          <w:rFonts w:ascii="Courier New" w:hAnsi="Courier New" w:cs="Courier New"/>
          <w:shd w:val="clear" w:color="auto" w:fill="FFFFFF"/>
        </w:rPr>
        <w:t xml:space="preserve"> chmod 0600 /home/vagrant/.ssh/authorized_keys</w:t>
      </w:r>
    </w:p>
    <w:p w14:paraId="54156A73"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A390C6B" w14:textId="6A215066" w:rsidR="00E11F86" w:rsidRDefault="00FF24B6" w:rsidP="006D6D0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Pr>
          <w:rFonts w:ascii="Courier New" w:hAnsi="Courier New" w:cs="Courier New"/>
          <w:shd w:val="clear" w:color="auto" w:fill="FFFFFF"/>
        </w:rPr>
        <w:t xml:space="preserve"> vagrant halt</w:t>
      </w:r>
    </w:p>
    <w:p w14:paraId="599E4155" w14:textId="35846A57" w:rsidR="00E11F86" w:rsidRDefault="00FF24B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Pr>
          <w:rFonts w:ascii="Courier New" w:hAnsi="Courier New" w:cs="Courier New"/>
          <w:shd w:val="clear" w:color="auto" w:fill="FFFFFF"/>
        </w:rPr>
        <w:t xml:space="preserve"> vi Vagrantfile</w:t>
      </w:r>
    </w:p>
    <w:p w14:paraId="273D3944"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config.ssh.username='vagrant'</w:t>
      </w:r>
    </w:p>
    <w:p w14:paraId="72CAA1F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config.ssh.password='vagrant'</w:t>
      </w:r>
    </w:p>
    <w:p w14:paraId="62B39C40"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config.ssh.insert_key=false</w:t>
      </w:r>
    </w:p>
    <w:p w14:paraId="1F7E2D47"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69BB118" w14:textId="26CE16F6" w:rsidR="00E11F86"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Pr>
          <w:rFonts w:ascii="Courier New" w:hAnsi="Courier New" w:cs="Courier New"/>
          <w:shd w:val="clear" w:color="auto" w:fill="FFFFFF"/>
        </w:rPr>
        <w:t xml:space="preserve"> Verify successful boot sequence a few times</w:t>
      </w:r>
    </w:p>
    <w:p w14:paraId="5DE5B750"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50B670D9"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halt</w:t>
      </w:r>
    </w:p>
    <w:p w14:paraId="71B03084" w14:textId="77777777" w:rsidR="006D6D07" w:rsidRDefault="006D6D07"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DABE9F0" w14:textId="31C6CA9D" w:rsidR="00D0364C" w:rsidRPr="00FE0C72" w:rsidRDefault="00D0364C" w:rsidP="00D83E21">
      <w:pPr>
        <w:pStyle w:val="Heading2"/>
      </w:pPr>
      <w:bookmarkStart w:id="10" w:name="_Toc311386298"/>
      <w:r>
        <w:lastRenderedPageBreak/>
        <w:t>OpenShift Origin Vagrant Final Preparation Steps</w:t>
      </w:r>
      <w:bookmarkEnd w:id="10"/>
    </w:p>
    <w:p w14:paraId="073A6E9D" w14:textId="77777777" w:rsidR="00D0364C" w:rsidRDefault="00D0364C" w:rsidP="00D0364C">
      <w:pPr>
        <w:widowControl/>
        <w:suppressAutoHyphens w:val="0"/>
        <w:ind w:left="142"/>
        <w:rPr>
          <w:rFonts w:ascii="Courier New" w:hAnsi="Courier New" w:cs="Courier New"/>
          <w:color w:val="000000"/>
          <w:lang w:val="en-US"/>
        </w:rPr>
      </w:pPr>
    </w:p>
    <w:p w14:paraId="68B831E1" w14:textId="77777777" w:rsidR="00D0364C" w:rsidRDefault="00D0364C" w:rsidP="004D0D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02DFDCA" w14:textId="77777777" w:rsidR="00144156" w:rsidRDefault="00144156" w:rsidP="0014415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D3346C4" w14:textId="77777777" w:rsidR="00E36BD6" w:rsidRDefault="00D0364C" w:rsidP="00E36BD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0F008EED" w14:textId="77777777" w:rsidR="00E36BD6" w:rsidRDefault="00E36BD6" w:rsidP="00E36BD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4FF70E1D" w14:textId="2377D046" w:rsidR="00E36BD6" w:rsidRDefault="00E36BD6" w:rsidP="00E36BD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git clone </w:t>
      </w:r>
      <w:hyperlink r:id="rId17" w:history="1">
        <w:r w:rsidRPr="00AB7904">
          <w:rPr>
            <w:rStyle w:val="Hyperlink"/>
            <w:rFonts w:ascii="Courier New" w:hAnsi="Courier New" w:cs="Courier New"/>
            <w:shd w:val="clear" w:color="auto" w:fill="FFFFFF"/>
          </w:rPr>
          <w:t>https://github.com/StefanoPicozzi/weightwatcher2</w:t>
        </w:r>
      </w:hyperlink>
    </w:p>
    <w:p w14:paraId="179825BF"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2ECC895"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ssh</w:t>
      </w:r>
    </w:p>
    <w:p w14:paraId="10D7DED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Password: vagrant</w:t>
      </w:r>
    </w:p>
    <w:p w14:paraId="448B8D81"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su – </w:t>
      </w:r>
    </w:p>
    <w:p w14:paraId="485B8189" w14:textId="497F9F82" w:rsidR="00D0364C" w:rsidRDefault="00D0364C" w:rsidP="0054255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Password: vagrant</w:t>
      </w:r>
    </w:p>
    <w:p w14:paraId="40171C7D" w14:textId="77777777" w:rsidR="00542555" w:rsidRDefault="00542555" w:rsidP="0054255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9854EDD" w14:textId="646CEEA8"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Edit /etc/resolv.conf and prevent NetworkManager overwrite</w:t>
      </w:r>
    </w:p>
    <w:p w14:paraId="0A2F7C49" w14:textId="79522CCD"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The first nameserver points to your Host &lt;IP&gt; address</w:t>
      </w:r>
    </w:p>
    <w:p w14:paraId="5ABFA3B5" w14:textId="0759131A"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chattr -i /etc/resolv.conf</w:t>
      </w:r>
    </w:p>
    <w:p w14:paraId="04F83086" w14:textId="1D2E41DB"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vi /etc/resolv.conf</w:t>
      </w:r>
    </w:p>
    <w:p w14:paraId="43B48254" w14:textId="054FC483" w:rsidR="00D0364C" w:rsidRDefault="004549C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nameserver </w:t>
      </w:r>
      <w:r w:rsidR="00F00BBF">
        <w:rPr>
          <w:rFonts w:ascii="Courier New" w:hAnsi="Courier New" w:cs="Courier New"/>
          <w:shd w:val="clear" w:color="auto" w:fill="FFFFFF"/>
        </w:rPr>
        <w:t>192.168.99.100</w:t>
      </w:r>
    </w:p>
    <w:p w14:paraId="7EF89E5D"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nameserver 10.0.2.3</w:t>
      </w:r>
    </w:p>
    <w:p w14:paraId="22E04B6D" w14:textId="4C07F4E8"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chattr +i /etc/resolv.conf</w:t>
      </w:r>
    </w:p>
    <w:p w14:paraId="11BA4EF8"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37446AD" w14:textId="38CBF1D6"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Edit /etc/hosts file</w:t>
      </w:r>
    </w:p>
    <w:p w14:paraId="0EC838BC" w14:textId="284BC6EC" w:rsidR="00D0364C" w:rsidRPr="002E38DE"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sidRPr="002E38DE">
        <w:rPr>
          <w:rFonts w:ascii="Courier New" w:hAnsi="Courier New" w:cs="Courier New"/>
          <w:shd w:val="clear" w:color="auto" w:fill="FFFFFF"/>
        </w:rPr>
        <w:t xml:space="preserve"> vi /etc/host</w:t>
      </w:r>
    </w:p>
    <w:p w14:paraId="32354EA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192.168.33.10</w:t>
      </w:r>
      <w:r>
        <w:rPr>
          <w:rFonts w:ascii="Courier New" w:hAnsi="Courier New" w:cs="Courier New"/>
          <w:color w:val="000000"/>
          <w:lang w:val="en-US"/>
        </w:rPr>
        <w:tab/>
      </w:r>
      <w:r w:rsidRPr="002E38DE">
        <w:rPr>
          <w:rFonts w:ascii="Courier New" w:hAnsi="Courier New" w:cs="Courier New"/>
          <w:color w:val="000000"/>
          <w:lang w:val="en-US"/>
        </w:rPr>
        <w:t>master.example.com openshift</w:t>
      </w:r>
    </w:p>
    <w:p w14:paraId="42163128" w14:textId="3D5CCB7F" w:rsidR="00D0364C" w:rsidRDefault="00232929"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&lt;DNS-IP&gt;</w:t>
      </w:r>
      <w:r w:rsidR="00D0364C">
        <w:rPr>
          <w:rFonts w:ascii="Courier New" w:hAnsi="Courier New" w:cs="Courier New"/>
          <w:color w:val="000000"/>
          <w:lang w:val="en-US"/>
        </w:rPr>
        <w:tab/>
        <w:t>dns</w:t>
      </w:r>
      <w:r w:rsidR="00D0364C" w:rsidRPr="002E38DE">
        <w:rPr>
          <w:rFonts w:ascii="Courier New" w:hAnsi="Courier New" w:cs="Courier New"/>
          <w:color w:val="000000"/>
          <w:lang w:val="en-US"/>
        </w:rPr>
        <w:t xml:space="preserve">.example.com </w:t>
      </w:r>
      <w:r w:rsidR="00D0364C">
        <w:rPr>
          <w:rFonts w:ascii="Courier New" w:hAnsi="Courier New" w:cs="Courier New"/>
          <w:color w:val="000000"/>
          <w:lang w:val="en-US"/>
        </w:rPr>
        <w:t>dns</w:t>
      </w:r>
    </w:p>
    <w:p w14:paraId="6868ADFC"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Pr>
          <w:rFonts w:ascii="Courier New" w:hAnsi="Courier New" w:cs="Courier New"/>
        </w:rPr>
        <w:t>127.0.0.1</w:t>
      </w:r>
      <w:r>
        <w:rPr>
          <w:rFonts w:ascii="Courier New" w:hAnsi="Courier New" w:cs="Courier New"/>
        </w:rPr>
        <w:tab/>
      </w:r>
      <w:r w:rsidRPr="00C671ED">
        <w:rPr>
          <w:rFonts w:ascii="Courier New" w:hAnsi="Courier New" w:cs="Courier New"/>
        </w:rPr>
        <w:t>localhost localhost.localdomain localhost4 localhost4.localdomain4</w:t>
      </w:r>
    </w:p>
    <w:p w14:paraId="12E7905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rPr>
        <w:t>::1</w:t>
      </w:r>
      <w:r>
        <w:rPr>
          <w:rFonts w:ascii="Courier New" w:hAnsi="Courier New" w:cs="Courier New"/>
        </w:rPr>
        <w:tab/>
      </w:r>
      <w:r w:rsidRPr="00C671ED">
        <w:rPr>
          <w:rFonts w:ascii="Courier New" w:hAnsi="Courier New" w:cs="Courier New"/>
        </w:rPr>
        <w:t>localhost localhost.localdomain localhost6 localhost6.localdomain6</w:t>
      </w:r>
    </w:p>
    <w:p w14:paraId="589818E4" w14:textId="77777777" w:rsidR="00D0364C" w:rsidRPr="005A70A1"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p>
    <w:p w14:paraId="5DFFB5C6" w14:textId="6E2D7BBC"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Verify ANSWER SECTION: reports 192.168.33.10</w:t>
      </w:r>
    </w:p>
    <w:p w14:paraId="35ED49B1" w14:textId="6BC6416C"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7D498B">
        <w:rPr>
          <w:rFonts w:ascii="Courier New" w:hAnsi="Courier New" w:cs="Courier New"/>
          <w:shd w:val="clear" w:color="auto" w:fill="FFFFFF"/>
        </w:rPr>
        <w:t xml:space="preserve"> dig testdrive</w:t>
      </w:r>
      <w:r w:rsidR="00D0364C">
        <w:rPr>
          <w:rFonts w:ascii="Courier New" w:hAnsi="Courier New" w:cs="Courier New"/>
          <w:shd w:val="clear" w:color="auto" w:fill="FFFFFF"/>
        </w:rPr>
        <w:t>.cloudapps.example.com</w:t>
      </w:r>
    </w:p>
    <w:p w14:paraId="4A36C947" w14:textId="77777777" w:rsidR="00FF24B6" w:rsidRDefault="00FF24B6" w:rsidP="00FF24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get nodes</w:t>
      </w:r>
    </w:p>
    <w:p w14:paraId="6B30E031"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D15B049" w14:textId="77777777" w:rsidR="00D0364C" w:rsidRDefault="00D0364C" w:rsidP="00D0364C">
      <w:pPr>
        <w:widowControl/>
        <w:suppressAutoHyphens w:val="0"/>
        <w:rPr>
          <w:rFonts w:ascii="Courier New" w:hAnsi="Courier New" w:cs="Courier New"/>
          <w:color w:val="000000"/>
          <w:lang w:val="en-US"/>
        </w:rPr>
      </w:pPr>
    </w:p>
    <w:p w14:paraId="24EFC875" w14:textId="77777777" w:rsidR="00C4046E" w:rsidRDefault="00C4046E">
      <w:pPr>
        <w:widowControl/>
        <w:suppressAutoHyphens w:val="0"/>
        <w:rPr>
          <w:b/>
          <w:sz w:val="36"/>
        </w:rPr>
      </w:pPr>
      <w:r>
        <w:br w:type="page"/>
      </w:r>
    </w:p>
    <w:p w14:paraId="6E6C9191" w14:textId="11AC957E" w:rsidR="008E0390" w:rsidRDefault="00464D36" w:rsidP="008E0390">
      <w:pPr>
        <w:pStyle w:val="Heading1"/>
      </w:pPr>
      <w:bookmarkStart w:id="11" w:name="_Toc311386299"/>
      <w:r>
        <w:lastRenderedPageBreak/>
        <w:t xml:space="preserve">Setup </w:t>
      </w:r>
      <w:r w:rsidR="00AF0E76">
        <w:t>Demo</w:t>
      </w:r>
      <w:r>
        <w:t>nstration Applications</w:t>
      </w:r>
      <w:bookmarkEnd w:id="11"/>
    </w:p>
    <w:p w14:paraId="4AE08671" w14:textId="7F25BE4F" w:rsidR="00C36376" w:rsidRDefault="00C36376" w:rsidP="00C36376">
      <w:pPr>
        <w:pStyle w:val="BodyText"/>
      </w:pPr>
      <w:r>
        <w:t xml:space="preserve">Once you have completed these prerequisite </w:t>
      </w:r>
      <w:r w:rsidR="00D76290">
        <w:t xml:space="preserve">OpenShift Origin guest VM and host dnsmasq </w:t>
      </w:r>
      <w:r>
        <w:t xml:space="preserve">steps you can move onto </w:t>
      </w:r>
      <w:r w:rsidR="00D76290">
        <w:t>setting up the d</w:t>
      </w:r>
      <w:r>
        <w:t>emo</w:t>
      </w:r>
      <w:r w:rsidR="00D76290">
        <w:t xml:space="preserve">nstration OpenShift application and </w:t>
      </w:r>
      <w:r>
        <w:t>use cases.</w:t>
      </w:r>
      <w:r w:rsidR="00D76290">
        <w:t xml:space="preserve">  </w:t>
      </w:r>
      <w:r>
        <w:t xml:space="preserve">We are going to create three OpenShift </w:t>
      </w:r>
      <w:r w:rsidR="00D76290">
        <w:t xml:space="preserve">(Docker-image-based) </w:t>
      </w:r>
      <w:r>
        <w:t>applications for t</w:t>
      </w:r>
      <w:r w:rsidR="00E36DC2">
        <w:t>he weightwatcher Decision Service</w:t>
      </w:r>
      <w:r>
        <w:t>, the companion website and another to host RStu</w:t>
      </w:r>
      <w:r w:rsidR="004C025F">
        <w:t>dio  Server.  The setup steps are summarised as follows:</w:t>
      </w:r>
    </w:p>
    <w:p w14:paraId="01A459DD" w14:textId="29E0C848" w:rsidR="004C025F" w:rsidRDefault="004C025F" w:rsidP="004C025F">
      <w:pPr>
        <w:pStyle w:val="BodyText"/>
        <w:numPr>
          <w:ilvl w:val="0"/>
          <w:numId w:val="40"/>
        </w:numPr>
        <w:ind w:left="284" w:hanging="284"/>
      </w:pPr>
      <w:r>
        <w:t>Verify your environment.  Do this every time before you try the demo.</w:t>
      </w:r>
    </w:p>
    <w:p w14:paraId="19181B60" w14:textId="6C653681" w:rsidR="004C025F" w:rsidRDefault="004C025F" w:rsidP="004C025F">
      <w:pPr>
        <w:pStyle w:val="BodyText"/>
        <w:numPr>
          <w:ilvl w:val="0"/>
          <w:numId w:val="40"/>
        </w:numPr>
        <w:ind w:left="284" w:hanging="284"/>
      </w:pPr>
      <w:r>
        <w:t>Make some configuration changes (as root) to your OpenShift Origin system.</w:t>
      </w:r>
    </w:p>
    <w:p w14:paraId="6276052A" w14:textId="157CDE68" w:rsidR="00D852CD" w:rsidRDefault="004C025F" w:rsidP="00BA2D1D">
      <w:pPr>
        <w:pStyle w:val="BodyText"/>
        <w:numPr>
          <w:ilvl w:val="0"/>
          <w:numId w:val="40"/>
        </w:numPr>
        <w:ind w:left="284" w:hanging="284"/>
      </w:pPr>
      <w:r>
        <w:t>Create the applications as a Developer user (as admin)</w:t>
      </w:r>
    </w:p>
    <w:p w14:paraId="22928B46" w14:textId="77777777" w:rsidR="00C36376" w:rsidRDefault="00C36376" w:rsidP="00C36376">
      <w:pPr>
        <w:pStyle w:val="Heading2"/>
        <w:rPr>
          <w:lang w:val="en-US"/>
        </w:rPr>
      </w:pPr>
      <w:bookmarkStart w:id="12" w:name="_Toc311386300"/>
      <w:r>
        <w:rPr>
          <w:lang w:val="en-US"/>
        </w:rPr>
        <w:t>Environment Checklist</w:t>
      </w:r>
      <w:bookmarkEnd w:id="12"/>
    </w:p>
    <w:p w14:paraId="6AF5B752" w14:textId="77777777" w:rsidR="00C36376" w:rsidRDefault="00C36376"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D462F0E" w14:textId="6FA3E877" w:rsidR="0034544D" w:rsidRDefault="0034544D"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~/dnsmasq</w:t>
      </w:r>
    </w:p>
    <w:p w14:paraId="5887DFDC" w14:textId="485E5A4C" w:rsidR="0034544D" w:rsidRDefault="0034544D"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./dnsmasq-run.sh</w:t>
      </w:r>
    </w:p>
    <w:p w14:paraId="7E1A0C7F" w14:textId="447A6078" w:rsidR="0034544D"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71193E">
        <w:rPr>
          <w:rFonts w:ascii="Courier New" w:hAnsi="Courier New" w:cs="Courier New"/>
          <w:shd w:val="clear" w:color="auto" w:fill="FFFFFF"/>
        </w:rPr>
        <w:t xml:space="preserve"> Configure Host to use &lt;DNS-IP&gt; as DNS server</w:t>
      </w:r>
    </w:p>
    <w:p w14:paraId="19AA8F9B" w14:textId="77777777" w:rsidR="0071193E" w:rsidRDefault="0071193E"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A07BDB7" w14:textId="77777777" w:rsidR="00706D1A" w:rsidRDefault="00706D1A" w:rsidP="00706D1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43112F99"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status</w:t>
      </w:r>
    </w:p>
    <w:p w14:paraId="055BCD3D"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4D4EF02C"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8560740" w14:textId="712C43E9" w:rsidR="007B6297" w:rsidRDefault="007B6297"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ping dns.example.com</w:t>
      </w:r>
    </w:p>
    <w:p w14:paraId="2760F69F" w14:textId="77777777" w:rsidR="007B6297" w:rsidRDefault="007B6297"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ping master.example.com</w:t>
      </w:r>
    </w:p>
    <w:p w14:paraId="3077340E"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B7A7E64" w14:textId="3B0307A3" w:rsidR="00205B8F"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Should point to </w:t>
      </w:r>
      <w:r w:rsidR="008267AF">
        <w:rPr>
          <w:rFonts w:ascii="Courier New" w:hAnsi="Courier New" w:cs="Courier New"/>
          <w:shd w:val="clear" w:color="auto" w:fill="FFFFFF"/>
        </w:rPr>
        <w:t>&lt;DNS-IP&gt;</w:t>
      </w:r>
    </w:p>
    <w:p w14:paraId="354FAEC0" w14:textId="77777777"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cat /etc/resolv.conf</w:t>
      </w:r>
    </w:p>
    <w:p w14:paraId="26ED7E86" w14:textId="77777777"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01B92BB" w14:textId="43B96DF5" w:rsidR="00205B8F" w:rsidRDefault="00091E24"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Should match </w:t>
      </w:r>
      <w:r w:rsidR="001C16A1">
        <w:rPr>
          <w:rFonts w:ascii="Courier New" w:hAnsi="Courier New" w:cs="Courier New"/>
          <w:shd w:val="clear" w:color="auto" w:fill="FFFFFF"/>
        </w:rPr>
        <w:t xml:space="preserve">valid </w:t>
      </w:r>
      <w:r w:rsidR="00205B8F">
        <w:rPr>
          <w:rFonts w:ascii="Courier New" w:hAnsi="Courier New" w:cs="Courier New"/>
          <w:shd w:val="clear" w:color="auto" w:fill="FFFFFF"/>
        </w:rPr>
        <w:t>external DNS servers</w:t>
      </w:r>
      <w:r w:rsidR="00561908">
        <w:rPr>
          <w:rFonts w:ascii="Courier New" w:hAnsi="Courier New" w:cs="Courier New"/>
          <w:shd w:val="clear" w:color="auto" w:fill="FFFFFF"/>
        </w:rPr>
        <w:t>, e.g. 8.8.8.8</w:t>
      </w:r>
    </w:p>
    <w:p w14:paraId="4CEFCF38" w14:textId="4FEF7369"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cat </w:t>
      </w:r>
      <w:r w:rsidR="001C16A1">
        <w:rPr>
          <w:rFonts w:ascii="Courier New" w:hAnsi="Courier New" w:cs="Courier New"/>
          <w:shd w:val="clear" w:color="auto" w:fill="FFFFFF"/>
        </w:rPr>
        <w:t>~/resolv.dnsmasq.conf</w:t>
      </w:r>
    </w:p>
    <w:p w14:paraId="60663134"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C845EE" w14:textId="46F1FFD3" w:rsidR="00514190"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514190">
        <w:rPr>
          <w:rFonts w:ascii="Courier New" w:hAnsi="Courier New" w:cs="Courier New"/>
          <w:shd w:val="clear" w:color="auto" w:fill="FFFFFF"/>
        </w:rPr>
        <w:t xml:space="preserve"> Check </w:t>
      </w:r>
      <w:r w:rsidR="00205B8F">
        <w:rPr>
          <w:rFonts w:ascii="Courier New" w:hAnsi="Courier New" w:cs="Courier New"/>
          <w:shd w:val="clear" w:color="auto" w:fill="FFFFFF"/>
        </w:rPr>
        <w:t xml:space="preserve">local DNS correct as </w:t>
      </w:r>
      <w:r w:rsidR="00514190">
        <w:rPr>
          <w:rFonts w:ascii="Courier New" w:hAnsi="Courier New" w:cs="Courier New"/>
          <w:shd w:val="clear" w:color="auto" w:fill="FFFFFF"/>
        </w:rPr>
        <w:t>ANSWER SECTION: for 192.168.33.10</w:t>
      </w:r>
    </w:p>
    <w:p w14:paraId="6E2F87BC" w14:textId="6959595F" w:rsidR="00514190" w:rsidRDefault="007D498B"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dig testdrive</w:t>
      </w:r>
      <w:r w:rsidR="00514190">
        <w:rPr>
          <w:rFonts w:ascii="Courier New" w:hAnsi="Courier New" w:cs="Courier New"/>
          <w:shd w:val="clear" w:color="auto" w:fill="FFFFFF"/>
        </w:rPr>
        <w:t>.cloudapps.example.com</w:t>
      </w:r>
    </w:p>
    <w:p w14:paraId="6860AFC2"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8D88271" w14:textId="30FCD239" w:rsidR="00205B8F"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Check external DNS configured correctly</w:t>
      </w:r>
    </w:p>
    <w:p w14:paraId="3172C4D4" w14:textId="10A919E5" w:rsidR="00205B8F"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ping </w:t>
      </w:r>
      <w:hyperlink r:id="rId18" w:history="1">
        <w:r w:rsidR="00C1726C" w:rsidRPr="001C7ECB">
          <w:rPr>
            <w:rStyle w:val="Hyperlink"/>
            <w:rFonts w:ascii="Courier New" w:hAnsi="Courier New" w:cs="Courier New"/>
            <w:shd w:val="clear" w:color="auto" w:fill="FFFFFF"/>
          </w:rPr>
          <w:t>www.google.com</w:t>
        </w:r>
      </w:hyperlink>
    </w:p>
    <w:p w14:paraId="726D073C" w14:textId="77777777" w:rsidR="00BA2D1D" w:rsidRDefault="00BA2D1D" w:rsidP="0034544D">
      <w:pPr>
        <w:pBdr>
          <w:top w:val="single" w:sz="4" w:space="1" w:color="auto"/>
          <w:left w:val="single" w:sz="4" w:space="4" w:color="auto"/>
          <w:bottom w:val="single" w:sz="4" w:space="1" w:color="auto"/>
          <w:right w:val="single" w:sz="4" w:space="4" w:color="auto"/>
        </w:pBdr>
        <w:ind w:left="142"/>
        <w:rPr>
          <w:rFonts w:ascii="Courier New" w:hAnsi="Courier New" w:cs="Courier New"/>
        </w:rPr>
      </w:pPr>
    </w:p>
    <w:p w14:paraId="2B62BB81" w14:textId="77777777" w:rsidR="00514190" w:rsidRDefault="00514190" w:rsidP="0034544D">
      <w:pPr>
        <w:widowControl/>
        <w:suppressAutoHyphens w:val="0"/>
        <w:ind w:left="142"/>
        <w:rPr>
          <w:b/>
          <w:sz w:val="32"/>
          <w:szCs w:val="32"/>
          <w:lang w:val="en-US"/>
        </w:rPr>
      </w:pPr>
      <w:r>
        <w:rPr>
          <w:lang w:val="en-US"/>
        </w:rPr>
        <w:br w:type="page"/>
      </w:r>
    </w:p>
    <w:p w14:paraId="2540625F" w14:textId="00ED51AB" w:rsidR="00C36376" w:rsidRDefault="00C36376" w:rsidP="00C36376">
      <w:pPr>
        <w:pStyle w:val="Heading2"/>
        <w:rPr>
          <w:lang w:val="en-US"/>
        </w:rPr>
      </w:pPr>
      <w:bookmarkStart w:id="13" w:name="_Toc311386301"/>
      <w:r>
        <w:rPr>
          <w:lang w:val="en-US"/>
        </w:rPr>
        <w:lastRenderedPageBreak/>
        <w:t xml:space="preserve">Demo Setup as </w:t>
      </w:r>
      <w:r w:rsidR="00542555">
        <w:rPr>
          <w:lang w:val="en-US"/>
        </w:rPr>
        <w:t xml:space="preserve">OpenShift </w:t>
      </w:r>
      <w:r>
        <w:rPr>
          <w:lang w:val="en-US"/>
        </w:rPr>
        <w:t>root User</w:t>
      </w:r>
      <w:bookmarkEnd w:id="13"/>
    </w:p>
    <w:p w14:paraId="320A959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75486CD" w14:textId="77777777" w:rsidR="009E7A30" w:rsidRDefault="009E7A30" w:rsidP="009E7A3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15FCA93"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status</w:t>
      </w:r>
    </w:p>
    <w:p w14:paraId="22EB24F9"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up</w:t>
      </w:r>
    </w:p>
    <w:p w14:paraId="31F62772"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5402B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ssh</w:t>
      </w:r>
    </w:p>
    <w:p w14:paraId="13B3CB83" w14:textId="6C7B6196" w:rsidR="00A76B62" w:rsidRDefault="00A76B62"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vagrant</w:t>
      </w:r>
    </w:p>
    <w:p w14:paraId="70F969E4"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su – </w:t>
      </w:r>
    </w:p>
    <w:p w14:paraId="1C3F7B05" w14:textId="77777777" w:rsidR="00542555" w:rsidRDefault="00C36376"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vagrant</w:t>
      </w:r>
    </w:p>
    <w:p w14:paraId="43313530" w14:textId="77777777" w:rsidR="00542555" w:rsidRDefault="00542555"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ED0010B" w14:textId="6AD3FC52" w:rsidR="007A096B" w:rsidRDefault="00091E24" w:rsidP="007A096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A096B">
        <w:rPr>
          <w:rFonts w:ascii="Courier New" w:hAnsi="Courier New" w:cs="Courier New"/>
          <w:shd w:val="clear" w:color="auto" w:fill="FFFFFF"/>
        </w:rPr>
        <w:t xml:space="preserve"> git clone </w:t>
      </w:r>
      <w:hyperlink r:id="rId19" w:history="1">
        <w:r w:rsidR="007A096B" w:rsidRPr="00AB7904">
          <w:rPr>
            <w:rStyle w:val="Hyperlink"/>
            <w:rFonts w:ascii="Courier New" w:hAnsi="Courier New" w:cs="Courier New"/>
            <w:shd w:val="clear" w:color="auto" w:fill="FFFFFF"/>
          </w:rPr>
          <w:t>https://github.com/StefanoPicozzi/weightwatcher2</w:t>
        </w:r>
      </w:hyperlink>
    </w:p>
    <w:p w14:paraId="15378AAE" w14:textId="77777777" w:rsidR="007A096B" w:rsidRDefault="007A096B"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F0F44CD" w14:textId="18C3CDE3"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mkdir –p /home/</w:t>
      </w:r>
      <w:r w:rsidR="00527F5C">
        <w:rPr>
          <w:rFonts w:ascii="Courier New" w:hAnsi="Courier New" w:cs="Courier New"/>
          <w:shd w:val="clear" w:color="auto" w:fill="FFFFFF"/>
        </w:rPr>
        <w:t>data/</w:t>
      </w:r>
      <w:r w:rsidR="005B76FB">
        <w:rPr>
          <w:rFonts w:ascii="Courier New" w:hAnsi="Courier New" w:cs="Courier New"/>
          <w:shd w:val="clear" w:color="auto" w:fill="FFFFFF"/>
        </w:rPr>
        <w:t>mysql</w:t>
      </w:r>
    </w:p>
    <w:p w14:paraId="2EDC67D0" w14:textId="5E84F26B"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chmod –R 777 /home/</w:t>
      </w:r>
      <w:r w:rsidR="00527F5C">
        <w:rPr>
          <w:rFonts w:ascii="Courier New" w:hAnsi="Courier New" w:cs="Courier New"/>
          <w:shd w:val="clear" w:color="auto" w:fill="FFFFFF"/>
        </w:rPr>
        <w:t>data/</w:t>
      </w:r>
      <w:r w:rsidR="005B76FB">
        <w:rPr>
          <w:rFonts w:ascii="Courier New" w:hAnsi="Courier New" w:cs="Courier New"/>
          <w:shd w:val="clear" w:color="auto" w:fill="FFFFFF"/>
        </w:rPr>
        <w:t>mysql</w:t>
      </w:r>
    </w:p>
    <w:p w14:paraId="0BE1D02D" w14:textId="2B467C62" w:rsidR="00542555"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Check OpenShift security context constraints is RunAsAny</w:t>
      </w:r>
    </w:p>
    <w:p w14:paraId="205D8F81" w14:textId="0FBA1FDC" w:rsidR="00542555"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oc edit scc restricted</w:t>
      </w:r>
    </w:p>
    <w:p w14:paraId="06BE992C" w14:textId="777F04CE" w:rsidR="005D7018" w:rsidRPr="005D7018" w:rsidRDefault="005D7018"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bCs/>
          <w:bdr w:val="single" w:sz="2" w:space="0" w:color="DDDDDD" w:frame="1"/>
          <w:shd w:val="clear" w:color="auto" w:fill="FFFFFF"/>
        </w:rPr>
        <w:t xml:space="preserve">  </w:t>
      </w:r>
      <w:r w:rsidRPr="005D7018">
        <w:rPr>
          <w:rFonts w:ascii="Courier New" w:hAnsi="Courier New" w:cs="Courier New"/>
          <w:bCs/>
          <w:bdr w:val="single" w:sz="2" w:space="0" w:color="DDDDDD" w:frame="1"/>
          <w:shd w:val="clear" w:color="auto" w:fill="FFFFFF"/>
        </w:rPr>
        <w:t>allowHostDirVolumePlugin: true</w:t>
      </w:r>
    </w:p>
    <w:p w14:paraId="723A4DCA" w14:textId="65879676"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542555" w:rsidRPr="005D7018">
        <w:rPr>
          <w:rFonts w:ascii="Courier New" w:hAnsi="Courier New" w:cs="Courier New"/>
          <w:shd w:val="clear" w:color="auto" w:fill="FFFFFF"/>
        </w:rPr>
        <w:t>runAsUser</w:t>
      </w:r>
    </w:p>
    <w:p w14:paraId="678F6E58" w14:textId="1DA41FBC"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542555" w:rsidRPr="005D7018">
        <w:rPr>
          <w:rFonts w:ascii="Courier New" w:hAnsi="Courier New" w:cs="Courier New"/>
          <w:shd w:val="clear" w:color="auto" w:fill="FFFFFF"/>
        </w:rPr>
        <w:t>type: RunAsAny</w:t>
      </w:r>
    </w:p>
    <w:p w14:paraId="274D2747"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5E89AC5" w14:textId="25346F91"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Pull down the images</w:t>
      </w:r>
    </w:p>
    <w:p w14:paraId="72CB2850" w14:textId="5029454A" w:rsidR="00AA0C17"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AA0C17">
        <w:rPr>
          <w:rFonts w:ascii="Courier New" w:hAnsi="Courier New" w:cs="Courier New"/>
          <w:shd w:val="clear" w:color="auto" w:fill="FFFFFF"/>
        </w:rPr>
        <w:t xml:space="preserve"> docker pull openshift/</w:t>
      </w:r>
      <w:r w:rsidR="00AA0C17" w:rsidRPr="00AA0C17">
        <w:rPr>
          <w:rFonts w:ascii="Courier New" w:hAnsi="Courier New" w:cs="Courier New"/>
          <w:shd w:val="clear" w:color="auto" w:fill="FFFFFF"/>
        </w:rPr>
        <w:t>php-55-centos7</w:t>
      </w:r>
    </w:p>
    <w:p w14:paraId="0830A42A" w14:textId="62183BCB" w:rsidR="00117A49"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117A49">
        <w:rPr>
          <w:rFonts w:ascii="Courier New" w:hAnsi="Courier New" w:cs="Courier New"/>
          <w:shd w:val="clear" w:color="auto" w:fill="FFFFFF"/>
        </w:rPr>
        <w:t xml:space="preserve"> docker pull openshift/mysql-55-centos</w:t>
      </w:r>
      <w:r w:rsidR="00F45159">
        <w:rPr>
          <w:rFonts w:ascii="Courier New" w:hAnsi="Courier New" w:cs="Courier New"/>
          <w:shd w:val="clear" w:color="auto" w:fill="FFFFFF"/>
        </w:rPr>
        <w:t>7</w:t>
      </w:r>
    </w:p>
    <w:p w14:paraId="57865873" w14:textId="56BC8CFD"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docker pull spicozzi/weightwatcher2</w:t>
      </w:r>
    </w:p>
    <w:p w14:paraId="74C8651F" w14:textId="459F29AF" w:rsidR="00E1042A" w:rsidRDefault="00091E24" w:rsidP="00E104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1042A">
        <w:rPr>
          <w:rFonts w:ascii="Courier New" w:hAnsi="Courier New" w:cs="Courier New"/>
          <w:shd w:val="clear" w:color="auto" w:fill="FFFFFF"/>
        </w:rPr>
        <w:t xml:space="preserve"> docker images</w:t>
      </w:r>
    </w:p>
    <w:p w14:paraId="7D87E73D" w14:textId="77777777" w:rsidR="00590DA1" w:rsidRDefault="00590DA1"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C5B840D" w14:textId="056E626D" w:rsidR="00F32C8C" w:rsidRPr="00F764AA" w:rsidRDefault="00091E24"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D729D7">
        <w:rPr>
          <w:rFonts w:ascii="Courier New" w:hAnsi="Courier New" w:cs="Courier New"/>
          <w:shd w:val="clear" w:color="auto" w:fill="FFFFFF"/>
        </w:rPr>
        <w:t xml:space="preserve"> oc delete project weig</w:t>
      </w:r>
      <w:r w:rsidR="00F32C8C">
        <w:rPr>
          <w:rFonts w:ascii="Courier New" w:hAnsi="Courier New" w:cs="Courier New"/>
          <w:shd w:val="clear" w:color="auto" w:fill="FFFFFF"/>
        </w:rPr>
        <w:t>htwatcher</w:t>
      </w:r>
    </w:p>
    <w:p w14:paraId="569C7A4C" w14:textId="45024D7F" w:rsidR="00AC54DC" w:rsidRPr="00F764AA" w:rsidRDefault="00091E24" w:rsidP="00AC54DC">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w:t>
      </w:r>
      <w:r w:rsidR="00590DA1" w:rsidRPr="00F764AA">
        <w:rPr>
          <w:rFonts w:ascii="Courier New" w:hAnsi="Courier New" w:cs="Courier New"/>
          <w:shd w:val="clear" w:color="auto" w:fill="FFFFFF"/>
        </w:rPr>
        <w:t xml:space="preserve"> </w:t>
      </w:r>
      <w:r w:rsidR="00400A34" w:rsidRPr="00F764AA">
        <w:rPr>
          <w:rFonts w:ascii="Courier New" w:hAnsi="Courier New" w:cs="Courier New"/>
          <w:color w:val="000000"/>
          <w:lang w:val="en-US"/>
        </w:rPr>
        <w:t>oadm new-project weightwatcher --display-name='WeightWatcher' --description='WeightWatcher Decision Se</w:t>
      </w:r>
      <w:r w:rsidR="00E36DC2">
        <w:rPr>
          <w:rFonts w:ascii="Courier New" w:hAnsi="Courier New" w:cs="Courier New"/>
          <w:color w:val="000000"/>
          <w:lang w:val="en-US"/>
        </w:rPr>
        <w:t>rvice</w:t>
      </w:r>
      <w:r w:rsidR="00ED0564" w:rsidRPr="00F764AA">
        <w:rPr>
          <w:rFonts w:ascii="Courier New" w:hAnsi="Courier New" w:cs="Courier New"/>
          <w:color w:val="000000"/>
          <w:lang w:val="en-US"/>
        </w:rPr>
        <w:t xml:space="preserve"> Demonstration' --admin=admin</w:t>
      </w:r>
    </w:p>
    <w:p w14:paraId="1667D728" w14:textId="14FCD33C" w:rsidR="00F764AA"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266730">
        <w:rPr>
          <w:rFonts w:ascii="Courier New" w:hAnsi="Courier New" w:cs="Courier New"/>
          <w:shd w:val="clear" w:color="auto" w:fill="FFFFFF"/>
        </w:rPr>
        <w:t xml:space="preserve"> oc project weightwatcher</w:t>
      </w:r>
    </w:p>
    <w:p w14:paraId="087B8951" w14:textId="384B1554" w:rsidR="00B72494" w:rsidRDefault="00091E24" w:rsidP="00B7249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B72494">
        <w:rPr>
          <w:rFonts w:ascii="Courier New" w:hAnsi="Courier New" w:cs="Courier New"/>
          <w:shd w:val="clear" w:color="auto" w:fill="FFFFFF"/>
        </w:rPr>
        <w:t xml:space="preserve"> oc create –f </w:t>
      </w:r>
      <w:r w:rsidR="00B97262">
        <w:rPr>
          <w:rFonts w:ascii="Courier New" w:hAnsi="Courier New" w:cs="Courier New"/>
          <w:shd w:val="clear" w:color="auto" w:fill="FFFFFF"/>
        </w:rPr>
        <w:t>weightwatcher2/</w:t>
      </w:r>
      <w:r w:rsidR="00B72494">
        <w:rPr>
          <w:rFonts w:ascii="Courier New" w:hAnsi="Courier New" w:cs="Courier New"/>
          <w:shd w:val="clear" w:color="auto" w:fill="FFFFFF"/>
        </w:rPr>
        <w:t>php-55.json</w:t>
      </w:r>
    </w:p>
    <w:p w14:paraId="5AC0033B" w14:textId="054D2EAB"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oc get images</w:t>
      </w:r>
    </w:p>
    <w:p w14:paraId="4AC77540" w14:textId="77777777" w:rsidR="00C36376" w:rsidRPr="00B83AA1"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9E54773" w14:textId="6988A2CD" w:rsidR="00A43B8E" w:rsidRDefault="00E512BB" w:rsidP="00AF6366">
      <w:pPr>
        <w:pStyle w:val="Heading1"/>
      </w:pPr>
      <w:bookmarkStart w:id="14" w:name="_Toc311386302"/>
      <w:r>
        <w:lastRenderedPageBreak/>
        <w:t xml:space="preserve">Standard </w:t>
      </w:r>
      <w:r w:rsidR="00A43B8E">
        <w:t>Use Cases</w:t>
      </w:r>
      <w:bookmarkEnd w:id="14"/>
    </w:p>
    <w:p w14:paraId="575A2036" w14:textId="77777777" w:rsidR="00A94328" w:rsidRDefault="00A94328" w:rsidP="00A94328">
      <w:pPr>
        <w:pStyle w:val="BodyText"/>
      </w:pPr>
    </w:p>
    <w:p w14:paraId="1507B15C" w14:textId="77777777" w:rsidR="00646FCB" w:rsidRDefault="00646FCB" w:rsidP="00646FCB">
      <w:pPr>
        <w:pStyle w:val="Heading2"/>
      </w:pPr>
      <w:bookmarkStart w:id="15" w:name="_Toc311386303"/>
      <w:r>
        <w:t>OpenShift Developer Console Tour</w:t>
      </w:r>
      <w:bookmarkEnd w:id="15"/>
    </w:p>
    <w:p w14:paraId="632BDA4E" w14:textId="77777777" w:rsidR="00646FCB" w:rsidRDefault="00646FCB" w:rsidP="00646FCB">
      <w:pPr>
        <w:widowControl/>
        <w:suppressAutoHyphens w:val="0"/>
      </w:pPr>
      <w:r>
        <w:t xml:space="preserve">Open your browser at the address of the OpenShift Developer application – </w:t>
      </w:r>
      <w:hyperlink r:id="rId20" w:history="1">
        <w:r w:rsidRPr="0060007F">
          <w:rPr>
            <w:rStyle w:val="Hyperlink"/>
          </w:rPr>
          <w:t>https://master.example.com:8443</w:t>
        </w:r>
      </w:hyperlink>
      <w:r>
        <w:t>.  Tour around the application and try out some of the features such as  inspecting the log files of a running pod and logging into a container.</w:t>
      </w:r>
    </w:p>
    <w:p w14:paraId="2462D1E8" w14:textId="77777777" w:rsidR="00646FCB" w:rsidRDefault="00646FCB" w:rsidP="00646FCB">
      <w:pPr>
        <w:widowControl/>
        <w:suppressAutoHyphens w:val="0"/>
      </w:pPr>
    </w:p>
    <w:p w14:paraId="7E1B7683" w14:textId="77777777" w:rsidR="00646FCB" w:rsidRDefault="00646FCB" w:rsidP="00646FCB">
      <w:pPr>
        <w:widowControl/>
        <w:suppressAutoHyphens w:val="0"/>
        <w:ind w:left="567"/>
      </w:pPr>
      <w:r>
        <w:rPr>
          <w:noProof/>
          <w:lang w:val="en-US"/>
        </w:rPr>
        <w:drawing>
          <wp:inline distT="0" distB="0" distL="0" distR="0" wp14:anchorId="64FCE363" wp14:editId="54AC4B4B">
            <wp:extent cx="4965468" cy="3631856"/>
            <wp:effectExtent l="0" t="0" r="0" b="635"/>
            <wp:docPr id="4" name="Picture 4" descr="Macintosh HD:Users:stefanopicozzi:Desktop:Screen Shot 2015-11-23 at 4.2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sktop:Screen Shot 2015-11-23 at 4.25.3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5468" cy="3631856"/>
                    </a:xfrm>
                    <a:prstGeom prst="rect">
                      <a:avLst/>
                    </a:prstGeom>
                    <a:noFill/>
                    <a:ln>
                      <a:noFill/>
                    </a:ln>
                  </pic:spPr>
                </pic:pic>
              </a:graphicData>
            </a:graphic>
          </wp:inline>
        </w:drawing>
      </w:r>
    </w:p>
    <w:p w14:paraId="7E9E797F" w14:textId="77777777" w:rsidR="00646FCB" w:rsidRDefault="00646FCB" w:rsidP="00646FCB">
      <w:pPr>
        <w:widowControl/>
        <w:suppressAutoHyphens w:val="0"/>
        <w:ind w:left="567"/>
      </w:pPr>
    </w:p>
    <w:p w14:paraId="20A7EB5C" w14:textId="77777777" w:rsidR="00646FCB" w:rsidRDefault="00646FCB" w:rsidP="00646FCB">
      <w:pPr>
        <w:widowControl/>
        <w:suppressAutoHyphens w:val="0"/>
        <w:rPr>
          <w:b/>
          <w:sz w:val="32"/>
          <w:szCs w:val="32"/>
        </w:rPr>
      </w:pPr>
      <w:r>
        <w:br w:type="page"/>
      </w:r>
    </w:p>
    <w:p w14:paraId="0DDDE786" w14:textId="77777777" w:rsidR="00646FCB" w:rsidRDefault="00646FCB" w:rsidP="00A94328">
      <w:pPr>
        <w:pStyle w:val="BodyText"/>
      </w:pPr>
    </w:p>
    <w:p w14:paraId="0E5E761C" w14:textId="7CACE6DF" w:rsidR="00A94328" w:rsidRDefault="002550E3" w:rsidP="00A94328">
      <w:pPr>
        <w:pStyle w:val="Heading2"/>
      </w:pPr>
      <w:bookmarkStart w:id="16" w:name="_Toc311386304"/>
      <w:r>
        <w:t>Docker Image</w:t>
      </w:r>
      <w:r w:rsidR="00A94328">
        <w:t xml:space="preserve"> </w:t>
      </w:r>
      <w:r w:rsidR="00B46F60">
        <w:t>to Create</w:t>
      </w:r>
      <w:r w:rsidR="00A94328">
        <w:t xml:space="preserve"> Decision Service</w:t>
      </w:r>
      <w:bookmarkEnd w:id="16"/>
      <w:r w:rsidR="00A94328">
        <w:t xml:space="preserve"> </w:t>
      </w:r>
    </w:p>
    <w:p w14:paraId="25C5A8EC" w14:textId="019E32DF" w:rsidR="004D1166" w:rsidRDefault="00A94328" w:rsidP="00426FDE">
      <w:pPr>
        <w:widowControl/>
        <w:suppressAutoHyphens w:val="0"/>
      </w:pPr>
      <w:r>
        <w:t xml:space="preserve">Here we will create </w:t>
      </w:r>
      <w:r w:rsidR="007354BA">
        <w:t>the Decision Service based on an existing Docker image.</w:t>
      </w:r>
      <w:r w:rsidR="00426FDE">
        <w:t xml:space="preserve">  </w:t>
      </w:r>
      <w:r w:rsidR="004D1166">
        <w:t xml:space="preserve">These samples assumes you have cloned down </w:t>
      </w:r>
      <w:r w:rsidR="004D1166" w:rsidRPr="00940E27">
        <w:t>https://github.com/StefanoPicozzi/weightwatcher2</w:t>
      </w:r>
      <w:r w:rsidR="004D1166">
        <w:t xml:space="preserve"> .    Some simple cURL scripts have also been supplied to test the health of your configuration are located under the /tools/cURL.  These are similar to the test cases available at the companion w</w:t>
      </w:r>
      <w:r w:rsidR="00AC3901">
        <w:t>ebsite and assume weightwatcher</w:t>
      </w:r>
      <w:r w:rsidR="004D1166">
        <w:t>.cloudapps.example.com as t</w:t>
      </w:r>
      <w:r w:rsidR="00E36DC2">
        <w:t>he Decision Service</w:t>
      </w:r>
      <w:r w:rsidR="004D1166">
        <w:t xml:space="preserve"> endpoint.  Edit each script to change the http://FQDN:PORT if necessary:</w:t>
      </w:r>
    </w:p>
    <w:p w14:paraId="0075D5A8" w14:textId="77777777" w:rsidR="00A94328" w:rsidRDefault="00A94328" w:rsidP="00A94328">
      <w:pPr>
        <w:widowControl/>
        <w:suppressAutoHyphens w:val="0"/>
      </w:pPr>
    </w:p>
    <w:p w14:paraId="43922EED"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D47423" w14:textId="03A617C7" w:rsidR="00E765BB" w:rsidRDefault="00E765BB"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770C3A1" w14:textId="14EB85D1"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login</w:t>
      </w:r>
    </w:p>
    <w:p w14:paraId="5C0DB527" w14:textId="09A54A37"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Username: admin</w:t>
      </w:r>
    </w:p>
    <w:p w14:paraId="2A7964F0" w14:textId="5DA6E426"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password</w:t>
      </w:r>
    </w:p>
    <w:p w14:paraId="668B7140" w14:textId="77777777"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73A18BC" w14:textId="63CCBA2F" w:rsidR="00F9638E" w:rsidRDefault="00F9638E"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all –l name=weightwatcher</w:t>
      </w:r>
    </w:p>
    <w:p w14:paraId="52C408E5" w14:textId="045D36FA" w:rsidR="00021ADC" w:rsidRDefault="00AF766E"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new-app </w:t>
      </w:r>
      <w:r w:rsidR="005C40C0">
        <w:rPr>
          <w:rFonts w:ascii="Courier New" w:hAnsi="Courier New" w:cs="Courier New"/>
          <w:shd w:val="clear" w:color="auto" w:fill="FFFFFF"/>
        </w:rPr>
        <w:t>spicozzi/</w:t>
      </w:r>
      <w:r w:rsidR="00021ADC" w:rsidRPr="00834A6D">
        <w:rPr>
          <w:rFonts w:ascii="Courier New" w:hAnsi="Courier New" w:cs="Courier New"/>
          <w:shd w:val="clear" w:color="auto" w:fill="FFFFFF"/>
        </w:rPr>
        <w:t>weightwatcher</w:t>
      </w:r>
      <w:r w:rsidR="00100DB3">
        <w:rPr>
          <w:rFonts w:ascii="Courier New" w:hAnsi="Courier New" w:cs="Courier New"/>
          <w:shd w:val="clear" w:color="auto" w:fill="FFFFFF"/>
        </w:rPr>
        <w:t>2</w:t>
      </w:r>
      <w:r w:rsidR="00021ADC">
        <w:rPr>
          <w:rFonts w:ascii="Courier New" w:hAnsi="Courier New" w:cs="Courier New"/>
          <w:shd w:val="clear" w:color="auto" w:fill="FFFFFF"/>
        </w:rPr>
        <w:t xml:space="preserve"> –</w:t>
      </w:r>
      <w:r w:rsidR="00CB7722">
        <w:rPr>
          <w:rFonts w:ascii="Courier New" w:hAnsi="Courier New" w:cs="Courier New"/>
          <w:shd w:val="clear" w:color="auto" w:fill="FFFFFF"/>
        </w:rPr>
        <w:t>-n</w:t>
      </w:r>
      <w:r w:rsidR="00160D71">
        <w:rPr>
          <w:rFonts w:ascii="Courier New" w:hAnsi="Courier New" w:cs="Courier New"/>
          <w:shd w:val="clear" w:color="auto" w:fill="FFFFFF"/>
        </w:rPr>
        <w:t>ame</w:t>
      </w:r>
      <w:r w:rsidR="0070386C">
        <w:rPr>
          <w:rFonts w:ascii="Courier New" w:hAnsi="Courier New" w:cs="Courier New"/>
          <w:shd w:val="clear" w:color="auto" w:fill="FFFFFF"/>
        </w:rPr>
        <w:t>=weightwatcher</w:t>
      </w:r>
      <w:r w:rsidR="00F9638E">
        <w:rPr>
          <w:rFonts w:ascii="Courier New" w:hAnsi="Courier New" w:cs="Courier New"/>
          <w:shd w:val="clear" w:color="auto" w:fill="FFFFFF"/>
        </w:rPr>
        <w:t xml:space="preserve"> –l name=weightwatcher</w:t>
      </w:r>
    </w:p>
    <w:p w14:paraId="164DB03E" w14:textId="77777777" w:rsidR="006C0F00" w:rsidRDefault="006C0F00"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4DFA4C4B" w14:textId="1D64561A" w:rsidR="006C0F00" w:rsidRDefault="00091E24"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C0F00">
        <w:rPr>
          <w:rFonts w:ascii="Courier New" w:hAnsi="Courier New" w:cs="Courier New"/>
          <w:color w:val="000000"/>
          <w:lang w:val="en-US"/>
        </w:rPr>
        <w:t xml:space="preserve"> Assign a route</w:t>
      </w:r>
    </w:p>
    <w:p w14:paraId="154CF476" w14:textId="77777777" w:rsidR="00037B3D" w:rsidRDefault="00037B3D" w:rsidP="00037B3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624A8209" w14:textId="19954D3D" w:rsidR="00021ADC" w:rsidRDefault="00021ADC"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oc expose service weightwa</w:t>
      </w:r>
      <w:r w:rsidR="00F560D0">
        <w:rPr>
          <w:rFonts w:ascii="Courier New" w:hAnsi="Courier New" w:cs="Courier New"/>
          <w:shd w:val="clear" w:color="auto" w:fill="FFFFFF"/>
        </w:rPr>
        <w:t>tcher --name=weightwatcher</w:t>
      </w:r>
      <w:r w:rsidRPr="00834A6D">
        <w:rPr>
          <w:rFonts w:ascii="Courier New" w:hAnsi="Courier New" w:cs="Courier New"/>
          <w:shd w:val="clear" w:color="auto" w:fill="FFFFFF"/>
        </w:rPr>
        <w:t xml:space="preserve"> </w:t>
      </w:r>
      <w:r w:rsidR="007B6F45">
        <w:rPr>
          <w:rFonts w:ascii="Courier New" w:hAnsi="Courier New" w:cs="Courier New"/>
          <w:shd w:val="clear" w:color="auto" w:fill="FFFFFF"/>
        </w:rPr>
        <w:t xml:space="preserve">-l name=weightwatcher </w:t>
      </w:r>
      <w:r w:rsidRPr="00834A6D">
        <w:rPr>
          <w:rFonts w:ascii="Courier New" w:hAnsi="Courier New" w:cs="Courier New"/>
          <w:shd w:val="clear" w:color="auto" w:fill="FFFFFF"/>
        </w:rPr>
        <w:t>--hostname=weightwatcher</w:t>
      </w:r>
      <w:r>
        <w:rPr>
          <w:rFonts w:ascii="Courier New" w:hAnsi="Courier New" w:cs="Courier New"/>
          <w:shd w:val="clear" w:color="auto" w:fill="FFFFFF"/>
        </w:rPr>
        <w:t>.cloudapps.example.com</w:t>
      </w:r>
    </w:p>
    <w:p w14:paraId="4BDA6CDB"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58EEC1F" w14:textId="0DF4477F"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6F678F14" w14:textId="706ABA54" w:rsidR="00037B3D" w:rsidRDefault="00037B3D"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name=weightwatcher</w:t>
      </w:r>
    </w:p>
    <w:p w14:paraId="1B9250A1" w14:textId="3AECE894" w:rsidR="005F7A47" w:rsidRDefault="005F7A4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dc –o json</w:t>
      </w:r>
    </w:p>
    <w:p w14:paraId="68AFCEFC"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1485B650"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cd tools/cURL</w:t>
      </w:r>
    </w:p>
    <w:p w14:paraId="4D36C282" w14:textId="77777777"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Smoke test the new app</w:t>
      </w:r>
    </w:p>
    <w:p w14:paraId="3BA49507" w14:textId="77777777" w:rsidR="00262FC0" w:rsidRDefault="00262FC0"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DA344F7" w14:textId="55F74E80" w:rsidR="005F7A47"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--replicas=5 dc weightwatcher</w:t>
      </w:r>
    </w:p>
    <w:p w14:paraId="59800E73" w14:textId="77777777" w:rsidR="008D64D5" w:rsidRDefault="008D64D5" w:rsidP="008D64D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01FA7F94" w14:textId="55E90C92"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--replicas=3 dc weightwatcher</w:t>
      </w:r>
    </w:p>
    <w:p w14:paraId="01FD1435"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689428C9" w14:textId="0EA35676"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--replicas=1 dc weightwatcher</w:t>
      </w:r>
    </w:p>
    <w:p w14:paraId="16ED8881"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699E45E9" w14:textId="77777777" w:rsidR="00F14F17" w:rsidRPr="00B83AA1"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3F4CD14" w14:textId="70D15F86" w:rsidR="004A50E8" w:rsidRDefault="004A50E8" w:rsidP="004A50E8">
      <w:pPr>
        <w:pStyle w:val="Heading2"/>
      </w:pPr>
      <w:bookmarkStart w:id="17" w:name="_Toc311386305"/>
      <w:r>
        <w:lastRenderedPageBreak/>
        <w:t xml:space="preserve">Source To Image </w:t>
      </w:r>
      <w:r w:rsidR="00C76442">
        <w:t>to C</w:t>
      </w:r>
      <w:r w:rsidR="00A94328">
        <w:t>reate</w:t>
      </w:r>
      <w:r w:rsidR="00157DBE">
        <w:t xml:space="preserve"> </w:t>
      </w:r>
      <w:r>
        <w:t>Companion Website</w:t>
      </w:r>
      <w:bookmarkEnd w:id="17"/>
      <w:r>
        <w:t xml:space="preserve"> </w:t>
      </w:r>
    </w:p>
    <w:p w14:paraId="0B48F852" w14:textId="77777777" w:rsidR="006F029B" w:rsidRDefault="004A50E8" w:rsidP="004A50E8">
      <w:pPr>
        <w:widowControl/>
        <w:suppressAutoHyphens w:val="0"/>
      </w:pPr>
      <w:r>
        <w:t>Here we wi</w:t>
      </w:r>
      <w:r w:rsidR="006F029B">
        <w:t xml:space="preserve">ll create a companion website using the source to image feature. </w:t>
      </w:r>
    </w:p>
    <w:p w14:paraId="6E5D6961" w14:textId="77777777" w:rsidR="006F029B" w:rsidRDefault="006F029B" w:rsidP="004A50E8">
      <w:pPr>
        <w:widowControl/>
        <w:suppressAutoHyphens w:val="0"/>
      </w:pPr>
    </w:p>
    <w:p w14:paraId="29C2F9AD"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2681F38" w14:textId="77777777" w:rsidR="00340FF6" w:rsidRDefault="00340FF6" w:rsidP="00340FF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C8EAE5"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BE825BA" w14:textId="6903228F" w:rsidR="006F029B"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w:t>
      </w:r>
      <w:r w:rsidR="006F029B">
        <w:rPr>
          <w:rFonts w:ascii="Courier New" w:hAnsi="Courier New" w:cs="Courier New"/>
          <w:shd w:val="clear" w:color="auto" w:fill="FFFFFF"/>
        </w:rPr>
        <w:t xml:space="preserve"> Create </w:t>
      </w:r>
      <w:r w:rsidR="00BF1294">
        <w:rPr>
          <w:rFonts w:ascii="Courier New" w:hAnsi="Courier New" w:cs="Courier New"/>
          <w:shd w:val="clear" w:color="auto" w:fill="FFFFFF"/>
        </w:rPr>
        <w:t xml:space="preserve">and note the location of </w:t>
      </w:r>
      <w:r w:rsidR="006F029B">
        <w:rPr>
          <w:rFonts w:ascii="Courier New" w:hAnsi="Courier New" w:cs="Courier New"/>
          <w:shd w:val="clear" w:color="auto" w:fill="FFFFFF"/>
        </w:rPr>
        <w:t xml:space="preserve">a fork of the Git repo at </w:t>
      </w:r>
      <w:hyperlink r:id="rId22" w:history="1">
        <w:r w:rsidR="006F029B" w:rsidRPr="00F9010F">
          <w:rPr>
            <w:rStyle w:val="Hyperlink"/>
            <w:rFonts w:ascii="Courier New" w:hAnsi="Courier New" w:cs="Courier New"/>
            <w:lang w:val="en-US"/>
          </w:rPr>
          <w:t>https://github.com/StefanoPicozzi/testdrive</w:t>
        </w:r>
      </w:hyperlink>
    </w:p>
    <w:p w14:paraId="1E8CA9E9"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7835D31" w14:textId="5F4DD23B" w:rsidR="00C65FE4" w:rsidRDefault="00251BF1"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delete all -l </w:t>
      </w:r>
      <w:r w:rsidR="007D7C47">
        <w:rPr>
          <w:rFonts w:ascii="Courier New" w:hAnsi="Courier New" w:cs="Courier New"/>
          <w:shd w:val="clear" w:color="auto" w:fill="FFFFFF"/>
        </w:rPr>
        <w:t>name=testdrive</w:t>
      </w:r>
    </w:p>
    <w:p w14:paraId="7494F5BD" w14:textId="3147F692" w:rsidR="000D5833"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0D5833">
        <w:rPr>
          <w:rFonts w:ascii="Courier New" w:hAnsi="Courier New" w:cs="Courier New"/>
          <w:shd w:val="clear" w:color="auto" w:fill="FFFFFF"/>
        </w:rPr>
        <w:t xml:space="preserve"> Create the app using the CLI or Console using your forked GitHub</w:t>
      </w:r>
    </w:p>
    <w:p w14:paraId="50E980DA" w14:textId="31F06B45" w:rsidR="006F029B" w:rsidRP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6F029B">
        <w:rPr>
          <w:rFonts w:ascii="Courier New" w:hAnsi="Courier New" w:cs="Courier New"/>
          <w:shd w:val="clear" w:color="auto" w:fill="FFFFFF"/>
        </w:rPr>
        <w:t xml:space="preserve">$ </w:t>
      </w:r>
      <w:r w:rsidRPr="006F029B">
        <w:rPr>
          <w:rFonts w:ascii="Courier New" w:hAnsi="Courier New" w:cs="Courier New"/>
          <w:color w:val="000000"/>
          <w:lang w:val="en-US"/>
        </w:rPr>
        <w:t xml:space="preserve">oc new-app </w:t>
      </w:r>
      <w:r w:rsidR="00A9213A">
        <w:rPr>
          <w:rFonts w:ascii="Courier New" w:hAnsi="Courier New" w:cs="Courier New"/>
          <w:color w:val="000000"/>
          <w:lang w:val="en-US"/>
        </w:rPr>
        <w:t>openshift/</w:t>
      </w:r>
      <w:r w:rsidR="00F766F9">
        <w:rPr>
          <w:rFonts w:ascii="Courier New" w:hAnsi="Courier New" w:cs="Courier New"/>
          <w:color w:val="000000"/>
          <w:lang w:val="en-US"/>
        </w:rPr>
        <w:t>php-</w:t>
      </w:r>
      <w:r w:rsidRPr="006F029B">
        <w:rPr>
          <w:rFonts w:ascii="Courier New" w:hAnsi="Courier New" w:cs="Courier New"/>
          <w:color w:val="000000"/>
          <w:lang w:val="en-US"/>
        </w:rPr>
        <w:t>55</w:t>
      </w:r>
      <w:r w:rsidR="00F766F9">
        <w:rPr>
          <w:rFonts w:ascii="Courier New" w:hAnsi="Courier New" w:cs="Courier New"/>
          <w:color w:val="000000"/>
          <w:lang w:val="en-US"/>
        </w:rPr>
        <w:t>-</w:t>
      </w:r>
      <w:r w:rsidR="00A9213A">
        <w:rPr>
          <w:rFonts w:ascii="Courier New" w:hAnsi="Courier New" w:cs="Courier New"/>
          <w:color w:val="000000"/>
          <w:lang w:val="en-US"/>
        </w:rPr>
        <w:t>centos7</w:t>
      </w:r>
      <w:r w:rsidRPr="006F029B">
        <w:rPr>
          <w:rFonts w:ascii="Courier New" w:hAnsi="Courier New" w:cs="Courier New"/>
          <w:color w:val="000000"/>
          <w:lang w:val="en-US"/>
        </w:rPr>
        <w:t>~https://github.com/Stef</w:t>
      </w:r>
      <w:r>
        <w:rPr>
          <w:rFonts w:ascii="Courier New" w:hAnsi="Courier New" w:cs="Courier New"/>
          <w:color w:val="000000"/>
          <w:lang w:val="en-US"/>
        </w:rPr>
        <w:t>anoPicozzi/testdrive –</w:t>
      </w:r>
      <w:r w:rsidR="0068081A">
        <w:rPr>
          <w:rFonts w:ascii="Courier New" w:hAnsi="Courier New" w:cs="Courier New"/>
          <w:color w:val="000000"/>
          <w:lang w:val="en-US"/>
        </w:rPr>
        <w:t>-</w:t>
      </w:r>
      <w:r w:rsidR="00BE1621">
        <w:rPr>
          <w:rFonts w:ascii="Courier New" w:hAnsi="Courier New" w:cs="Courier New"/>
          <w:color w:val="000000"/>
          <w:lang w:val="en-US"/>
        </w:rPr>
        <w:t>name</w:t>
      </w:r>
      <w:r w:rsidR="00AD4377">
        <w:rPr>
          <w:rFonts w:ascii="Courier New" w:hAnsi="Courier New" w:cs="Courier New"/>
          <w:color w:val="000000"/>
          <w:lang w:val="en-US"/>
        </w:rPr>
        <w:t>=</w:t>
      </w:r>
      <w:r w:rsidRPr="006F029B">
        <w:rPr>
          <w:rFonts w:ascii="Courier New" w:hAnsi="Courier New" w:cs="Courier New"/>
          <w:color w:val="000000"/>
          <w:lang w:val="en-US"/>
        </w:rPr>
        <w:t>testdriv</w:t>
      </w:r>
      <w:r w:rsidR="00944844">
        <w:rPr>
          <w:rFonts w:ascii="Courier New" w:hAnsi="Courier New" w:cs="Courier New"/>
          <w:color w:val="000000"/>
          <w:lang w:val="en-US"/>
        </w:rPr>
        <w:t>e</w:t>
      </w:r>
      <w:r w:rsidR="00F766F9">
        <w:rPr>
          <w:rFonts w:ascii="Courier New" w:hAnsi="Courier New" w:cs="Courier New"/>
          <w:color w:val="000000"/>
          <w:lang w:val="en-US"/>
        </w:rPr>
        <w:t xml:space="preserve"> -l </w:t>
      </w:r>
      <w:r w:rsidR="007F76FF">
        <w:rPr>
          <w:rFonts w:ascii="Courier New" w:hAnsi="Courier New" w:cs="Courier New"/>
          <w:color w:val="000000"/>
          <w:lang w:val="en-US"/>
        </w:rPr>
        <w:t>name=testdrive</w:t>
      </w:r>
      <w:r w:rsidR="000638B2">
        <w:rPr>
          <w:rFonts w:ascii="Courier New" w:hAnsi="Courier New" w:cs="Courier New"/>
          <w:color w:val="000000"/>
          <w:lang w:val="en-US"/>
        </w:rPr>
        <w:t xml:space="preserve"> strategy=source</w:t>
      </w:r>
    </w:p>
    <w:p w14:paraId="71289B16" w14:textId="77777777" w:rsidR="00F51284" w:rsidRDefault="00F5128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A812B14" w14:textId="0907AE72"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builds</w:t>
      </w:r>
    </w:p>
    <w:p w14:paraId="685E69A4" w14:textId="739334FE"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build-logs &lt;NAME&gt; -f</w:t>
      </w:r>
    </w:p>
    <w:p w14:paraId="5BEC9133" w14:textId="77A0A2C6" w:rsidR="00F51284"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F51284">
        <w:rPr>
          <w:rFonts w:ascii="Courier New" w:hAnsi="Courier New" w:cs="Courier New"/>
          <w:color w:val="000000"/>
          <w:lang w:val="en-US"/>
        </w:rPr>
        <w:t xml:space="preserve"> Assign a route</w:t>
      </w:r>
    </w:p>
    <w:p w14:paraId="6495B493" w14:textId="0FC0EFBC" w:rsidR="00F51284" w:rsidRDefault="00F51284" w:rsidP="00F5128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Pr="00834A6D">
        <w:rPr>
          <w:rFonts w:ascii="Courier New" w:hAnsi="Courier New" w:cs="Courier New"/>
          <w:shd w:val="clear" w:color="auto" w:fill="FFFFFF"/>
        </w:rPr>
        <w:t>oc</w:t>
      </w:r>
      <w:r>
        <w:rPr>
          <w:rFonts w:ascii="Courier New" w:hAnsi="Courier New" w:cs="Courier New"/>
          <w:shd w:val="clear" w:color="auto" w:fill="FFFFFF"/>
        </w:rPr>
        <w:t xml:space="preserve"> expose service </w:t>
      </w:r>
      <w:r w:rsidR="000919E2">
        <w:rPr>
          <w:rFonts w:ascii="Courier New" w:hAnsi="Courier New" w:cs="Courier New"/>
          <w:shd w:val="clear" w:color="auto" w:fill="FFFFFF"/>
        </w:rPr>
        <w:t>testdrive --name=testdrive</w:t>
      </w:r>
      <w:r>
        <w:rPr>
          <w:rFonts w:ascii="Courier New" w:hAnsi="Courier New" w:cs="Courier New"/>
          <w:shd w:val="clear" w:color="auto" w:fill="FFFFFF"/>
        </w:rPr>
        <w:t xml:space="preserve"> </w:t>
      </w:r>
      <w:r w:rsidR="007B6F45">
        <w:rPr>
          <w:rFonts w:ascii="Courier New" w:hAnsi="Courier New" w:cs="Courier New"/>
          <w:shd w:val="clear" w:color="auto" w:fill="FFFFFF"/>
        </w:rPr>
        <w:t xml:space="preserve">-l name=testdrive </w:t>
      </w:r>
      <w:r>
        <w:rPr>
          <w:rFonts w:ascii="Courier New" w:hAnsi="Courier New" w:cs="Courier New"/>
          <w:shd w:val="clear" w:color="auto" w:fill="FFFFFF"/>
        </w:rPr>
        <w:t>--hostname=testdrive.cloudapps.example.com</w:t>
      </w:r>
    </w:p>
    <w:p w14:paraId="6E0F1665" w14:textId="7777777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27F4DE1" w14:textId="301EABC2" w:rsidR="006D30BC" w:rsidRDefault="00091E24"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D30BC">
        <w:rPr>
          <w:rFonts w:ascii="Courier New" w:hAnsi="Courier New" w:cs="Courier New"/>
          <w:color w:val="000000"/>
          <w:lang w:val="en-US"/>
        </w:rPr>
        <w:t xml:space="preserve"> Explore the new app</w:t>
      </w:r>
    </w:p>
    <w:p w14:paraId="46600E3D" w14:textId="163C7D8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 testdrive</w:t>
      </w:r>
    </w:p>
    <w:p w14:paraId="542F7235" w14:textId="101001E7" w:rsidR="00647B19" w:rsidRDefault="00647B19"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name=testdrive</w:t>
      </w:r>
    </w:p>
    <w:p w14:paraId="41663B53" w14:textId="4AA0A477" w:rsidR="00216CF5" w:rsidRDefault="00216CF5"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xml:space="preserve">$ oc describe </w:t>
      </w:r>
      <w:r w:rsidR="00B633FE">
        <w:rPr>
          <w:rFonts w:ascii="Courier New" w:hAnsi="Courier New" w:cs="Courier New"/>
          <w:color w:val="000000"/>
          <w:lang w:val="en-US"/>
        </w:rPr>
        <w:t xml:space="preserve">bc </w:t>
      </w:r>
      <w:r>
        <w:rPr>
          <w:rFonts w:ascii="Courier New" w:hAnsi="Courier New" w:cs="Courier New"/>
          <w:color w:val="000000"/>
          <w:lang w:val="en-US"/>
        </w:rPr>
        <w:t>testdrive</w:t>
      </w:r>
    </w:p>
    <w:p w14:paraId="4A7E82FC" w14:textId="7BFB9C41" w:rsidR="00B84448" w:rsidRPr="00B84448" w:rsidRDefault="00B84448"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B84448">
        <w:rPr>
          <w:rFonts w:ascii="Courier New" w:hAnsi="Courier New" w:cs="Courier New"/>
          <w:color w:val="000000"/>
          <w:lang w:val="en-US"/>
        </w:rPr>
        <w:t>$ oc edit bc testdrive -o json</w:t>
      </w:r>
    </w:p>
    <w:p w14:paraId="290116A5" w14:textId="77777777" w:rsidR="006F029B" w:rsidRPr="00B83AA1"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4D9654" w14:textId="77777777" w:rsidR="005F2329" w:rsidRDefault="005F2329" w:rsidP="004A50E8">
      <w:pPr>
        <w:widowControl/>
        <w:suppressAutoHyphens w:val="0"/>
      </w:pPr>
    </w:p>
    <w:p w14:paraId="7BD8BED5" w14:textId="77777777" w:rsidR="006F029B" w:rsidRDefault="006F029B" w:rsidP="004A50E8">
      <w:pPr>
        <w:widowControl/>
        <w:suppressAutoHyphens w:val="0"/>
      </w:pPr>
    </w:p>
    <w:p w14:paraId="20D27714" w14:textId="77777777" w:rsidR="00AE2BED" w:rsidRDefault="00AE2BED">
      <w:pPr>
        <w:widowControl/>
        <w:suppressAutoHyphens w:val="0"/>
      </w:pPr>
      <w:r>
        <w:br w:type="page"/>
      </w:r>
    </w:p>
    <w:p w14:paraId="216C631E" w14:textId="08A31CF3" w:rsidR="004A50E8" w:rsidRDefault="004A50E8" w:rsidP="004A50E8">
      <w:pPr>
        <w:widowControl/>
        <w:suppressAutoHyphens w:val="0"/>
      </w:pPr>
      <w:r>
        <w:lastRenderedPageBreak/>
        <w:t>Open your browser at the address of the PHP companion application – testdrive.cloudapps.example.com.  This</w:t>
      </w:r>
      <w:r w:rsidR="00E36DC2">
        <w:t xml:space="preserve"> showcases some of the many Decision Service</w:t>
      </w:r>
      <w:r>
        <w:t xml:space="preserve"> REST APIs. </w:t>
      </w:r>
    </w:p>
    <w:p w14:paraId="56232A1F" w14:textId="77777777" w:rsidR="004A50E8" w:rsidRDefault="004A50E8" w:rsidP="004A50E8">
      <w:pPr>
        <w:widowControl/>
        <w:suppressAutoHyphens w:val="0"/>
      </w:pPr>
    </w:p>
    <w:p w14:paraId="1E13D842" w14:textId="17BF919E" w:rsidR="004A50E8" w:rsidRDefault="004A50E8" w:rsidP="004A50E8">
      <w:pPr>
        <w:widowControl/>
        <w:suppressAutoHyphens w:val="0"/>
      </w:pPr>
      <w:r>
        <w:t xml:space="preserve">Set the FQDN:PORT </w:t>
      </w:r>
      <w:r w:rsidR="00E36DC2">
        <w:t>to point to your Decision Service</w:t>
      </w:r>
      <w:r>
        <w:t xml:space="preserve"> instance </w:t>
      </w:r>
      <w:r w:rsidR="00AC3901">
        <w:t>which defaults to weightwatcher</w:t>
      </w:r>
      <w:r>
        <w:t>.cloudapps.example.com and click Submit to save.  Now try the Post Facts menu option to verify that it is accepting requests correctly.  Output should look similar to the below in the side-by-side screen shots.  The other choices refer t</w:t>
      </w:r>
      <w:r w:rsidR="00E36DC2">
        <w:t>o other optional Decision Service</w:t>
      </w:r>
      <w:r>
        <w:t xml:space="preserve"> API features and test cases that are documented separately. </w:t>
      </w:r>
    </w:p>
    <w:p w14:paraId="7A5C0C27" w14:textId="77777777" w:rsidR="004A50E8" w:rsidRDefault="004A50E8" w:rsidP="004A50E8">
      <w:pPr>
        <w:widowControl/>
        <w:suppressAutoHyphens w:val="0"/>
      </w:pPr>
    </w:p>
    <w:p w14:paraId="384B2C81" w14:textId="77777777" w:rsidR="004A50E8" w:rsidRDefault="004A50E8" w:rsidP="004A50E8">
      <w:pPr>
        <w:widowControl/>
        <w:suppressAutoHyphens w:val="0"/>
      </w:pPr>
    </w:p>
    <w:tbl>
      <w:tblPr>
        <w:tblW w:w="0" w:type="auto"/>
        <w:tblInd w:w="37" w:type="dxa"/>
        <w:tblLook w:val="0000" w:firstRow="0" w:lastRow="0" w:firstColumn="0" w:lastColumn="0" w:noHBand="0" w:noVBand="0"/>
      </w:tblPr>
      <w:tblGrid>
        <w:gridCol w:w="4996"/>
        <w:gridCol w:w="4964"/>
      </w:tblGrid>
      <w:tr w:rsidR="004A50E8" w14:paraId="511C67F2" w14:textId="77777777" w:rsidTr="004A50E8">
        <w:trPr>
          <w:trHeight w:val="471"/>
        </w:trPr>
        <w:tc>
          <w:tcPr>
            <w:tcW w:w="2274" w:type="dxa"/>
          </w:tcPr>
          <w:p w14:paraId="36F71FEA" w14:textId="77777777" w:rsidR="004A50E8" w:rsidRDefault="004A50E8" w:rsidP="004A50E8">
            <w:pPr>
              <w:ind w:left="71"/>
              <w:jc w:val="center"/>
            </w:pPr>
            <w:r>
              <w:rPr>
                <w:noProof/>
                <w:lang w:val="en-US"/>
              </w:rPr>
              <w:drawing>
                <wp:inline distT="0" distB="0" distL="0" distR="0" wp14:anchorId="445D0B1E" wp14:editId="40805D95">
                  <wp:extent cx="3075244" cy="2965391"/>
                  <wp:effectExtent l="0" t="0" r="0" b="6985"/>
                  <wp:docPr id="1" name="Picture 1" descr="Macintosh HD:Users:stefanopicozzi:Desktop:Screen Shot 2015-11-23 at 4.2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sktop:Screen Shot 2015-11-23 at 4.28.4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5920" cy="2966043"/>
                          </a:xfrm>
                          <a:prstGeom prst="rect">
                            <a:avLst/>
                          </a:prstGeom>
                          <a:noFill/>
                          <a:ln>
                            <a:noFill/>
                          </a:ln>
                        </pic:spPr>
                      </pic:pic>
                    </a:graphicData>
                  </a:graphic>
                </wp:inline>
              </w:drawing>
            </w:r>
          </w:p>
        </w:tc>
        <w:tc>
          <w:tcPr>
            <w:tcW w:w="3284" w:type="dxa"/>
            <w:shd w:val="clear" w:color="auto" w:fill="auto"/>
          </w:tcPr>
          <w:p w14:paraId="41901FB0" w14:textId="77777777" w:rsidR="004A50E8" w:rsidRDefault="004A50E8" w:rsidP="004A50E8">
            <w:pPr>
              <w:widowControl/>
              <w:suppressAutoHyphens w:val="0"/>
              <w:jc w:val="center"/>
            </w:pPr>
            <w:r>
              <w:rPr>
                <w:noProof/>
                <w:lang w:val="en-US"/>
              </w:rPr>
              <w:drawing>
                <wp:inline distT="0" distB="0" distL="0" distR="0" wp14:anchorId="1792F53F" wp14:editId="7BD73CBD">
                  <wp:extent cx="3096000" cy="3006637"/>
                  <wp:effectExtent l="0" t="0" r="3175" b="0"/>
                  <wp:docPr id="2" name="Picture 2" descr="Macintosh HD:Users:stefanopicozzi:Desktop:Screen Shot 2015-11-23 at 4.2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Desktop:Screen Shot 2015-11-23 at 4.29.43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6000" cy="3006637"/>
                          </a:xfrm>
                          <a:prstGeom prst="rect">
                            <a:avLst/>
                          </a:prstGeom>
                          <a:noFill/>
                          <a:ln>
                            <a:noFill/>
                          </a:ln>
                        </pic:spPr>
                      </pic:pic>
                    </a:graphicData>
                  </a:graphic>
                </wp:inline>
              </w:drawing>
            </w:r>
          </w:p>
        </w:tc>
      </w:tr>
    </w:tbl>
    <w:p w14:paraId="49CC93EB" w14:textId="77777777" w:rsidR="004A50E8" w:rsidRDefault="004A50E8" w:rsidP="004A50E8">
      <w:pPr>
        <w:widowControl/>
        <w:suppressAutoHyphens w:val="0"/>
        <w:rPr>
          <w:b/>
          <w:sz w:val="32"/>
          <w:szCs w:val="32"/>
        </w:rPr>
      </w:pPr>
    </w:p>
    <w:p w14:paraId="48537284" w14:textId="77777777" w:rsidR="004A50E8" w:rsidRDefault="004A50E8" w:rsidP="004A50E8">
      <w:pPr>
        <w:widowControl/>
        <w:suppressAutoHyphens w:val="0"/>
        <w:rPr>
          <w:b/>
          <w:sz w:val="32"/>
          <w:szCs w:val="32"/>
        </w:rPr>
      </w:pPr>
      <w:r>
        <w:br w:type="page"/>
      </w:r>
    </w:p>
    <w:p w14:paraId="1E518650" w14:textId="47C4433E" w:rsidR="00390469" w:rsidRPr="00390469" w:rsidRDefault="00BF5ACF" w:rsidP="00390469">
      <w:pPr>
        <w:pStyle w:val="Heading2"/>
      </w:pPr>
      <w:bookmarkStart w:id="18" w:name="_Toc311386306"/>
      <w:r>
        <w:lastRenderedPageBreak/>
        <w:t>Drools Workbench</w:t>
      </w:r>
      <w:r w:rsidR="00390469" w:rsidRPr="00390469">
        <w:t xml:space="preserve"> Tour</w:t>
      </w:r>
      <w:bookmarkEnd w:id="18"/>
    </w:p>
    <w:p w14:paraId="7812E41D" w14:textId="5867EABC" w:rsidR="00E73DEB" w:rsidRDefault="00E73DEB" w:rsidP="00E73DEB">
      <w:pPr>
        <w:widowControl/>
        <w:suppressAutoHyphens w:val="0"/>
      </w:pPr>
      <w:r>
        <w:t>The demonstration stands up the Drools Workbench so you can use the Console to edit and create rule.   First we need to build our Workbench application on OpenShift.</w:t>
      </w:r>
    </w:p>
    <w:p w14:paraId="036966E9" w14:textId="77777777" w:rsidR="00950E01" w:rsidRDefault="00950E01" w:rsidP="00950E01">
      <w:pPr>
        <w:widowControl/>
        <w:suppressAutoHyphens w:val="0"/>
      </w:pPr>
    </w:p>
    <w:p w14:paraId="7D9DB183"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5AFE9A0"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68A25C7D" w14:textId="57D732E2"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weightwatcher2/src/workbench</w:t>
      </w:r>
    </w:p>
    <w:p w14:paraId="37C31E8C" w14:textId="1002CE6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spicozzi/workbench .</w:t>
      </w:r>
    </w:p>
    <w:p w14:paraId="5377B35B" w14:textId="77777777" w:rsidR="00950E01" w:rsidRPr="00B83AA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2288360" w14:textId="77777777" w:rsidR="00950E01" w:rsidRDefault="00950E01" w:rsidP="00950E01">
      <w:pPr>
        <w:widowControl/>
        <w:suppressAutoHyphens w:val="0"/>
      </w:pPr>
    </w:p>
    <w:p w14:paraId="5744C121"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3B2053B" w14:textId="30CC3556"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cd &lt;DEMO-HOME&gt;</w:t>
      </w:r>
    </w:p>
    <w:p w14:paraId="7FB293F2" w14:textId="00E299AA" w:rsidR="000F0290" w:rsidRDefault="000F0290"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weightwatcher/src/workbench</w:t>
      </w:r>
    </w:p>
    <w:p w14:paraId="5F7F4DAC" w14:textId="619B3812"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oc delete all –l name=</w:t>
      </w:r>
      <w:r w:rsidR="00A328A4">
        <w:rPr>
          <w:rFonts w:ascii="Courier New" w:hAnsi="Courier New" w:cs="Courier New"/>
          <w:shd w:val="clear" w:color="auto" w:fill="FFFFFF"/>
        </w:rPr>
        <w:t>workbench</w:t>
      </w:r>
    </w:p>
    <w:p w14:paraId="31D3A3E4" w14:textId="5C773BF4" w:rsidR="00950E01" w:rsidRDefault="00A328A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w:t>
      </w:r>
      <w:r w:rsidR="00EC421E">
        <w:rPr>
          <w:rFonts w:ascii="Courier New" w:hAnsi="Courier New" w:cs="Courier New"/>
          <w:shd w:val="clear" w:color="auto" w:fill="FFFFFF"/>
        </w:rPr>
        <w:t>create -f</w:t>
      </w:r>
      <w:r>
        <w:rPr>
          <w:rFonts w:ascii="Courier New" w:hAnsi="Courier New" w:cs="Courier New"/>
          <w:shd w:val="clear" w:color="auto" w:fill="FFFFFF"/>
        </w:rPr>
        <w:t xml:space="preserve"> </w:t>
      </w:r>
      <w:r w:rsidR="000F0290">
        <w:rPr>
          <w:rFonts w:ascii="Courier New" w:hAnsi="Courier New" w:cs="Courier New"/>
          <w:shd w:val="clear" w:color="auto" w:fill="FFFFFF"/>
        </w:rPr>
        <w:t>workbench.yaml</w:t>
      </w:r>
    </w:p>
    <w:p w14:paraId="1F432497"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DDF889F" w14:textId="430AC00A"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950E01">
        <w:rPr>
          <w:rFonts w:ascii="Courier New" w:hAnsi="Courier New" w:cs="Courier New"/>
          <w:color w:val="000000"/>
          <w:lang w:val="en-US"/>
        </w:rPr>
        <w:t xml:space="preserve"> Assign a route</w:t>
      </w:r>
    </w:p>
    <w:p w14:paraId="33893ED0"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333B7F90" w14:textId="49E9F57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r w:rsidR="00A328A4">
        <w:rPr>
          <w:rFonts w:ascii="Courier New" w:hAnsi="Courier New" w:cs="Courier New"/>
          <w:shd w:val="clear" w:color="auto" w:fill="FFFFFF"/>
        </w:rPr>
        <w:t>workbench</w:t>
      </w:r>
      <w:r>
        <w:rPr>
          <w:rFonts w:ascii="Courier New" w:hAnsi="Courier New" w:cs="Courier New"/>
          <w:shd w:val="clear" w:color="auto" w:fill="FFFFFF"/>
        </w:rPr>
        <w:t xml:space="preserve"> --name=</w:t>
      </w:r>
      <w:r w:rsidR="00A328A4">
        <w:rPr>
          <w:rFonts w:ascii="Courier New" w:hAnsi="Courier New" w:cs="Courier New"/>
          <w:shd w:val="clear" w:color="auto" w:fill="FFFFFF"/>
        </w:rPr>
        <w:t>workbench</w:t>
      </w:r>
      <w:r w:rsidRPr="00834A6D">
        <w:rPr>
          <w:rFonts w:ascii="Courier New" w:hAnsi="Courier New" w:cs="Courier New"/>
          <w:shd w:val="clear" w:color="auto" w:fill="FFFFFF"/>
        </w:rPr>
        <w:t xml:space="preserve"> </w:t>
      </w:r>
      <w:r>
        <w:rPr>
          <w:rFonts w:ascii="Courier New" w:hAnsi="Courier New" w:cs="Courier New"/>
          <w:shd w:val="clear" w:color="auto" w:fill="FFFFFF"/>
        </w:rPr>
        <w:t>-l name=</w:t>
      </w:r>
      <w:r w:rsidR="00A328A4">
        <w:rPr>
          <w:rFonts w:ascii="Courier New" w:hAnsi="Courier New" w:cs="Courier New"/>
          <w:shd w:val="clear" w:color="auto" w:fill="FFFFFF"/>
        </w:rPr>
        <w:t>workbench</w:t>
      </w:r>
      <w:r>
        <w:rPr>
          <w:rFonts w:ascii="Courier New" w:hAnsi="Courier New" w:cs="Courier New"/>
          <w:shd w:val="clear" w:color="auto" w:fill="FFFFFF"/>
        </w:rPr>
        <w:t xml:space="preserve"> </w:t>
      </w:r>
      <w:r w:rsidRPr="00834A6D">
        <w:rPr>
          <w:rFonts w:ascii="Courier New" w:hAnsi="Courier New" w:cs="Courier New"/>
          <w:shd w:val="clear" w:color="auto" w:fill="FFFFFF"/>
        </w:rPr>
        <w:t>--hostname=</w:t>
      </w:r>
      <w:r w:rsidR="00A328A4">
        <w:rPr>
          <w:rFonts w:ascii="Courier New" w:hAnsi="Courier New" w:cs="Courier New"/>
          <w:shd w:val="clear" w:color="auto" w:fill="FFFFFF"/>
        </w:rPr>
        <w:t>workbench</w:t>
      </w:r>
      <w:r>
        <w:rPr>
          <w:rFonts w:ascii="Courier New" w:hAnsi="Courier New" w:cs="Courier New"/>
          <w:shd w:val="clear" w:color="auto" w:fill="FFFFFF"/>
        </w:rPr>
        <w:t>.cloudapps.example.com</w:t>
      </w:r>
    </w:p>
    <w:p w14:paraId="0C999487"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7AE3B104"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0C0AEC94" w14:textId="3109A066"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t>
      </w:r>
      <w:r w:rsidR="00A328A4">
        <w:rPr>
          <w:rFonts w:ascii="Courier New" w:hAnsi="Courier New" w:cs="Courier New"/>
          <w:color w:val="000000"/>
          <w:lang w:val="en-US"/>
        </w:rPr>
        <w:t>workbench</w:t>
      </w:r>
    </w:p>
    <w:p w14:paraId="1A22A2A4"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builds </w:t>
      </w:r>
    </w:p>
    <w:p w14:paraId="3DC61BE2" w14:textId="77777777" w:rsidR="00950E01" w:rsidRPr="00B83AA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42890AE" w14:textId="1140D625" w:rsidR="00950E01" w:rsidRDefault="00950E01" w:rsidP="00950E01">
      <w:pPr>
        <w:widowControl/>
        <w:suppressAutoHyphens w:val="0"/>
      </w:pPr>
    </w:p>
    <w:p w14:paraId="7EC9164C" w14:textId="77777777" w:rsidR="00950E01" w:rsidRDefault="00950E01" w:rsidP="00390469">
      <w:pPr>
        <w:widowControl/>
        <w:suppressAutoHyphens w:val="0"/>
      </w:pPr>
    </w:p>
    <w:p w14:paraId="3C93D665" w14:textId="77777777" w:rsidR="00E73DEB" w:rsidRDefault="00E73DEB">
      <w:pPr>
        <w:widowControl/>
        <w:suppressAutoHyphens w:val="0"/>
      </w:pPr>
      <w:r>
        <w:br w:type="page"/>
      </w:r>
    </w:p>
    <w:p w14:paraId="389A7132" w14:textId="7FFCB02E" w:rsidR="00390469" w:rsidRDefault="00ED124C" w:rsidP="00390469">
      <w:pPr>
        <w:widowControl/>
        <w:suppressAutoHyphens w:val="0"/>
      </w:pPr>
      <w:r>
        <w:lastRenderedPageBreak/>
        <w:t>Now o</w:t>
      </w:r>
      <w:r w:rsidR="00390469">
        <w:t xml:space="preserve">pen your browser at the address of the </w:t>
      </w:r>
      <w:r w:rsidR="00BF5ACF">
        <w:t>Drools Workbench</w:t>
      </w:r>
      <w:r w:rsidR="00390469">
        <w:t xml:space="preserve"> – </w:t>
      </w:r>
      <w:hyperlink r:id="rId25" w:history="1">
        <w:r w:rsidR="00AC3901">
          <w:rPr>
            <w:rStyle w:val="Hyperlink"/>
          </w:rPr>
          <w:t>workbench</w:t>
        </w:r>
        <w:r w:rsidR="00BF5ACF">
          <w:rPr>
            <w:rStyle w:val="Hyperlink"/>
          </w:rPr>
          <w:t>.cloudapps.example.com</w:t>
        </w:r>
        <w:r w:rsidR="00DA56ED">
          <w:rPr>
            <w:rStyle w:val="Hyperlink"/>
          </w:rPr>
          <w:t>/drools-wb</w:t>
        </w:r>
        <w:r w:rsidR="00BF5ACF">
          <w:rPr>
            <w:rStyle w:val="Hyperlink"/>
          </w:rPr>
          <w:t xml:space="preserve">  </w:t>
        </w:r>
      </w:hyperlink>
      <w:r w:rsidR="005A0F88">
        <w:t xml:space="preserve">- </w:t>
      </w:r>
      <w:r w:rsidR="005C1C11">
        <w:t>and login as admin/admin</w:t>
      </w:r>
      <w:r w:rsidR="00390469">
        <w:t>.  Tour around the application and try ou</w:t>
      </w:r>
      <w:r w:rsidR="00BF5ACF">
        <w:t xml:space="preserve">t some of the features such as </w:t>
      </w:r>
      <w:r w:rsidR="00390469">
        <w:t xml:space="preserve">inspecting the </w:t>
      </w:r>
      <w:r w:rsidR="00BF5ACF">
        <w:t>supplied project, DRL files and Data Models.  You may use this later if you wish to change some of the rules and apply th</w:t>
      </w:r>
      <w:r w:rsidR="00E36DC2">
        <w:t>e changes to the Decision Service.</w:t>
      </w:r>
    </w:p>
    <w:p w14:paraId="2EE8E35E" w14:textId="77777777" w:rsidR="0077388E" w:rsidRDefault="0077388E" w:rsidP="00390469">
      <w:pPr>
        <w:widowControl/>
        <w:suppressAutoHyphens w:val="0"/>
      </w:pPr>
    </w:p>
    <w:p w14:paraId="03089674" w14:textId="308686BF" w:rsidR="00390469" w:rsidRDefault="00746A2C" w:rsidP="0077388E">
      <w:pPr>
        <w:widowControl/>
        <w:suppressAutoHyphens w:val="0"/>
        <w:ind w:left="567"/>
        <w:rPr>
          <w:b/>
          <w:sz w:val="32"/>
          <w:szCs w:val="32"/>
        </w:rPr>
      </w:pPr>
      <w:r>
        <w:rPr>
          <w:noProof/>
          <w:lang w:val="en-US"/>
        </w:rPr>
        <w:drawing>
          <wp:inline distT="0" distB="0" distL="0" distR="0" wp14:anchorId="0A8A2E5E" wp14:editId="089E0084">
            <wp:extent cx="5040000" cy="3656673"/>
            <wp:effectExtent l="0" t="0" r="0" b="1270"/>
            <wp:docPr id="13" name="Picture 13" descr="Macintosh HD:Users:stefanopicozzi:Desktop:Screen Shot 2015-11-23 at 5.5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tefanopicozzi:Desktop:Screen Shot 2015-11-23 at 5.57.10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3656673"/>
                    </a:xfrm>
                    <a:prstGeom prst="rect">
                      <a:avLst/>
                    </a:prstGeom>
                    <a:noFill/>
                    <a:ln>
                      <a:noFill/>
                    </a:ln>
                  </pic:spPr>
                </pic:pic>
              </a:graphicData>
            </a:graphic>
          </wp:inline>
        </w:drawing>
      </w:r>
    </w:p>
    <w:p w14:paraId="012621BC" w14:textId="77777777" w:rsidR="0077388E" w:rsidRDefault="0077388E">
      <w:pPr>
        <w:widowControl/>
        <w:suppressAutoHyphens w:val="0"/>
        <w:rPr>
          <w:b/>
          <w:sz w:val="32"/>
          <w:szCs w:val="32"/>
        </w:rPr>
      </w:pPr>
      <w:r>
        <w:br w:type="page"/>
      </w:r>
    </w:p>
    <w:p w14:paraId="77C72F92" w14:textId="5DC5614A" w:rsidR="007976A7" w:rsidRDefault="00A13966" w:rsidP="00791F0F">
      <w:pPr>
        <w:pStyle w:val="Heading2"/>
      </w:pPr>
      <w:bookmarkStart w:id="19" w:name="_Toc311386307"/>
      <w:r>
        <w:lastRenderedPageBreak/>
        <w:t>SoapUI Samples</w:t>
      </w:r>
      <w:bookmarkEnd w:id="19"/>
    </w:p>
    <w:p w14:paraId="4F5E4A42" w14:textId="58DC9BD6" w:rsidR="00855221" w:rsidRDefault="00940E27" w:rsidP="00EF6B27">
      <w:pPr>
        <w:pStyle w:val="BodyText"/>
      </w:pPr>
      <w:r>
        <w:t>These</w:t>
      </w:r>
      <w:r w:rsidR="00D523C3">
        <w:t xml:space="preserve"> </w:t>
      </w:r>
      <w:r>
        <w:t>samples</w:t>
      </w:r>
      <w:r w:rsidR="00D523C3">
        <w:t xml:space="preserve"> assumes you have SoapUI installed on your workstation</w:t>
      </w:r>
      <w:r>
        <w:t xml:space="preserve"> and that you have cloned down </w:t>
      </w:r>
      <w:r w:rsidRPr="00940E27">
        <w:t>https://github.com/StefanoPicozzi/weightwatcher2</w:t>
      </w:r>
      <w:r>
        <w:t xml:space="preserve"> </w:t>
      </w:r>
      <w:r w:rsidR="00D523C3">
        <w:t xml:space="preserve">.  </w:t>
      </w:r>
      <w:r w:rsidR="001338FB">
        <w:t xml:space="preserve">Launch </w:t>
      </w:r>
      <w:r w:rsidR="00A11B65">
        <w:t>SoapUI and then import the project with a name that includes the label "</w:t>
      </w:r>
      <w:r w:rsidR="00FD3056">
        <w:t>Business APs</w:t>
      </w:r>
      <w:r w:rsidR="00A11B65">
        <w:t>"</w:t>
      </w:r>
      <w:r w:rsidR="001338FB">
        <w:t xml:space="preserve"> as located at weightwatcher2/tools/SoapUI</w:t>
      </w:r>
      <w:r w:rsidR="00A11B65">
        <w:t>.</w:t>
      </w:r>
      <w:r w:rsidR="00FD3056">
        <w:t xml:space="preserve">  The</w:t>
      </w:r>
      <w:r w:rsidR="00855221">
        <w:t xml:space="preserve"> 3 </w:t>
      </w:r>
      <w:r w:rsidR="00FD3056">
        <w:t>supplied resources and REST POST requests</w:t>
      </w:r>
      <w:r w:rsidR="00855221">
        <w:t xml:space="preserve"> are</w:t>
      </w:r>
      <w:r w:rsidR="005933EF">
        <w:t xml:space="preserve"> samples </w:t>
      </w:r>
      <w:r w:rsidR="00FD3056">
        <w:t>representing the following.</w:t>
      </w:r>
    </w:p>
    <w:p w14:paraId="6F53ABEA" w14:textId="46A67816" w:rsidR="00855221" w:rsidRDefault="005933EF" w:rsidP="00EF6B27">
      <w:pPr>
        <w:pStyle w:val="BodyText"/>
      </w:pPr>
      <w:r>
        <w:t xml:space="preserve">"Facts" shows a simple request in which a request payload of </w:t>
      </w:r>
      <w:r w:rsidR="00A04AEE">
        <w:t>f</w:t>
      </w:r>
      <w:r>
        <w:t xml:space="preserve">acts are </w:t>
      </w:r>
      <w:r w:rsidRPr="005933EF">
        <w:rPr>
          <w:i/>
        </w:rPr>
        <w:t>inserted</w:t>
      </w:r>
      <w:r w:rsidR="00E36DC2">
        <w:t xml:space="preserve"> into the Decision Service</w:t>
      </w:r>
      <w:r>
        <w:t xml:space="preserve"> knowledge </w:t>
      </w:r>
      <w:r w:rsidR="00E36DC2">
        <w:t xml:space="preserve">base </w:t>
      </w:r>
      <w:r>
        <w:t xml:space="preserve">and then a </w:t>
      </w:r>
      <w:r w:rsidRPr="005933EF">
        <w:rPr>
          <w:i/>
        </w:rPr>
        <w:t>query</w:t>
      </w:r>
      <w:r>
        <w:t xml:space="preserve"> is issued to verify th</w:t>
      </w:r>
      <w:r w:rsidR="00855221">
        <w:t xml:space="preserve">is action has been successful. </w:t>
      </w:r>
    </w:p>
    <w:p w14:paraId="77F721BF" w14:textId="3DCB9AEE" w:rsidR="00855221" w:rsidRDefault="005933EF" w:rsidP="00EF6B27">
      <w:pPr>
        <w:pStyle w:val="BodyText"/>
      </w:pPr>
      <w:r>
        <w:t>The "Weight Watch" sample shows an invocation in which a set of facts containing weight measurement</w:t>
      </w:r>
      <w:r w:rsidR="00E36DC2">
        <w:t>s is sent to the Decision Service</w:t>
      </w:r>
      <w:r>
        <w:t xml:space="preserve">.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696E4A32" w:rsidR="005933EF" w:rsidRDefault="00A04AEE" w:rsidP="00EF6B27">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hyperlink r:id="rId27" w:history="1">
        <w:r w:rsidR="00F06E46" w:rsidRPr="00863A4D">
          <w:rPr>
            <w:rStyle w:val="Hyperlink"/>
          </w:rPr>
          <w:t>http://thefastdiet.co.uk/</w:t>
        </w:r>
      </w:hyperlink>
      <w:r w:rsidR="00A7408D">
        <w:t>.  The GAS fact represents the Participant's number of fasting day goals over the week, described in ranges of w</w:t>
      </w:r>
      <w:r w:rsidR="00636C2A">
        <w:t xml:space="preserve">orst through to best outcomes, </w:t>
      </w:r>
      <w:r w:rsidR="00A7408D">
        <w:t xml:space="preserve">refer </w:t>
      </w:r>
      <w:hyperlink r:id="rId28" w:history="1">
        <w:r w:rsidR="00F06E46" w:rsidRPr="00863A4D">
          <w:rPr>
            <w:rStyle w:val="Hyperlink"/>
          </w:rPr>
          <w:t>http://en.wikipedia.org/wiki/Goal_Attainment_Scaling</w:t>
        </w:r>
      </w:hyperlink>
      <w:r w:rsidR="00A7408D">
        <w:t xml:space="preserve"> </w:t>
      </w:r>
      <w:r w:rsidR="00037974">
        <w:t xml:space="preserve">for details on the method.  </w:t>
      </w:r>
      <w:r w:rsidR="00A7408D">
        <w:t>The Observation records then report back actual days of fasting in the previous weeks.  Th</w:t>
      </w:r>
      <w:r w:rsidR="00E36DC2">
        <w:t xml:space="preserve">e Decision Service </w:t>
      </w:r>
      <w:r w:rsidR="00A7408D">
        <w:t>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50D0566A" w14:textId="77777777" w:rsidR="00940E27" w:rsidRDefault="00940E27" w:rsidP="00EF6B27">
      <w:pPr>
        <w:pStyle w:val="BodyText"/>
      </w:pPr>
    </w:p>
    <w:p w14:paraId="3EC5FC8F" w14:textId="6768E4AE" w:rsidR="00855221" w:rsidRDefault="00940E27" w:rsidP="00940E27">
      <w:pPr>
        <w:pStyle w:val="BodyText"/>
        <w:ind w:left="567"/>
      </w:pPr>
      <w:r>
        <w:rPr>
          <w:noProof/>
          <w:lang w:val="en-US"/>
        </w:rPr>
        <w:drawing>
          <wp:inline distT="0" distB="0" distL="0" distR="0" wp14:anchorId="1C0DF0BB" wp14:editId="04266A80">
            <wp:extent cx="5668976" cy="3636000"/>
            <wp:effectExtent l="0" t="0" r="0" b="0"/>
            <wp:docPr id="11" name="Picture 11" descr="Macintosh HD:Users:stefanopicozzi:Desktop:Screen Shot 2015-11-23 at 4.3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tefanopicozzi:Desktop:Screen Shot 2015-11-23 at 4.38.18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8976" cy="3636000"/>
                    </a:xfrm>
                    <a:prstGeom prst="rect">
                      <a:avLst/>
                    </a:prstGeom>
                    <a:noFill/>
                    <a:ln>
                      <a:noFill/>
                    </a:ln>
                  </pic:spPr>
                </pic:pic>
              </a:graphicData>
            </a:graphic>
          </wp:inline>
        </w:drawing>
      </w:r>
    </w:p>
    <w:p w14:paraId="2BB30189" w14:textId="77777777" w:rsidR="00940E27" w:rsidRDefault="00940E27" w:rsidP="006A4A56">
      <w:pPr>
        <w:pStyle w:val="BodyText"/>
      </w:pPr>
    </w:p>
    <w:p w14:paraId="31E5EBB5" w14:textId="3E19C792" w:rsidR="007976A7" w:rsidRDefault="007976A7" w:rsidP="00855221">
      <w:pPr>
        <w:pStyle w:val="BodyText"/>
        <w:ind w:left="567"/>
      </w:pPr>
    </w:p>
    <w:p w14:paraId="61A1252F" w14:textId="77777777" w:rsidR="0026374C" w:rsidRDefault="0026374C">
      <w:pPr>
        <w:widowControl/>
        <w:suppressAutoHyphens w:val="0"/>
      </w:pPr>
    </w:p>
    <w:p w14:paraId="6BFFB4D6" w14:textId="463E9234" w:rsidR="0005612A" w:rsidRDefault="0005612A" w:rsidP="0005612A">
      <w:pPr>
        <w:pStyle w:val="Heading2"/>
      </w:pPr>
      <w:bookmarkStart w:id="20" w:name="_Toc311386308"/>
      <w:r>
        <w:lastRenderedPageBreak/>
        <w:t>R using RStudio</w:t>
      </w:r>
      <w:bookmarkEnd w:id="20"/>
    </w:p>
    <w:p w14:paraId="1D193423" w14:textId="50AB942F" w:rsidR="00FF5A5A" w:rsidRDefault="009706AF" w:rsidP="00FF5A5A">
      <w:pPr>
        <w:widowControl/>
        <w:suppressAutoHyphens w:val="0"/>
      </w:pPr>
      <w:r>
        <w:t>The demonstration shows R script using RStudio Server as a client interacti</w:t>
      </w:r>
      <w:r w:rsidR="00E36DC2">
        <w:t>ng with the Decision Service</w:t>
      </w:r>
      <w:r>
        <w:t>.   First we need to build our RStudio Server application on OpenShift.</w:t>
      </w:r>
    </w:p>
    <w:p w14:paraId="05613FCC" w14:textId="77777777" w:rsidR="009706AF" w:rsidRDefault="009706AF" w:rsidP="00FF5A5A">
      <w:pPr>
        <w:widowControl/>
        <w:suppressAutoHyphens w:val="0"/>
      </w:pPr>
    </w:p>
    <w:p w14:paraId="6AF1D956" w14:textId="77777777" w:rsidR="00FF5A5A"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DB6ED14" w14:textId="273EB993" w:rsidR="00FF5A5A"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FF5A5A">
        <w:rPr>
          <w:rFonts w:ascii="Courier New" w:hAnsi="Courier New" w:cs="Courier New"/>
          <w:shd w:val="clear" w:color="auto" w:fill="FFFFFF"/>
        </w:rPr>
        <w:t xml:space="preserve"> cd &lt;DEMO-HOME&gt;</w:t>
      </w:r>
    </w:p>
    <w:p w14:paraId="693565F1" w14:textId="3D0C1692" w:rsidR="00FF5A5A"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cd </w:t>
      </w:r>
      <w:r w:rsidR="00FF5A5A">
        <w:rPr>
          <w:rFonts w:ascii="Courier New" w:hAnsi="Courier New" w:cs="Courier New"/>
          <w:shd w:val="clear" w:color="auto" w:fill="FFFFFF"/>
        </w:rPr>
        <w:t>weight</w:t>
      </w:r>
      <w:r>
        <w:rPr>
          <w:rFonts w:ascii="Courier New" w:hAnsi="Courier New" w:cs="Courier New"/>
          <w:shd w:val="clear" w:color="auto" w:fill="FFFFFF"/>
        </w:rPr>
        <w:t>watcher2/src/rstudio</w:t>
      </w:r>
    </w:p>
    <w:p w14:paraId="3E0A8454" w14:textId="179709E3" w:rsidR="006C794D"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spicozzi/rstudio</w:t>
      </w:r>
      <w:r w:rsidR="00E564AB">
        <w:rPr>
          <w:rFonts w:ascii="Courier New" w:hAnsi="Courier New" w:cs="Courier New"/>
          <w:shd w:val="clear" w:color="auto" w:fill="FFFFFF"/>
        </w:rPr>
        <w:t xml:space="preserve"> .</w:t>
      </w:r>
    </w:p>
    <w:p w14:paraId="2FB6A1CE" w14:textId="77777777" w:rsidR="00FF5A5A" w:rsidRPr="00B83AA1"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EF04CE1" w14:textId="77777777" w:rsidR="006C794D" w:rsidRDefault="006C794D" w:rsidP="006C794D">
      <w:pPr>
        <w:widowControl/>
        <w:suppressAutoHyphens w:val="0"/>
      </w:pPr>
    </w:p>
    <w:p w14:paraId="23C21B99"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7E827F8" w14:textId="61A280D0"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cd &lt;DEMO-HOME&gt;</w:t>
      </w:r>
    </w:p>
    <w:p w14:paraId="40521D7A" w14:textId="245EAD0C"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oc delete all –l name=rstudio</w:t>
      </w:r>
    </w:p>
    <w:p w14:paraId="294196A1" w14:textId="7F12DD76"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new-app spicozzi/rstudio –-name=rstudio –l name=rstudio</w:t>
      </w:r>
    </w:p>
    <w:p w14:paraId="543C7900"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2EFADF06" w14:textId="21F18686"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C794D">
        <w:rPr>
          <w:rFonts w:ascii="Courier New" w:hAnsi="Courier New" w:cs="Courier New"/>
          <w:color w:val="000000"/>
          <w:lang w:val="en-US"/>
        </w:rPr>
        <w:t xml:space="preserve"> Assign a route</w:t>
      </w:r>
    </w:p>
    <w:p w14:paraId="694AC3D7"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74480710" w14:textId="34C3BD9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r>
        <w:rPr>
          <w:rFonts w:ascii="Courier New" w:hAnsi="Courier New" w:cs="Courier New"/>
          <w:shd w:val="clear" w:color="auto" w:fill="FFFFFF"/>
        </w:rPr>
        <w:t>rstudio --name=rstudio</w:t>
      </w:r>
      <w:r w:rsidRPr="00834A6D">
        <w:rPr>
          <w:rFonts w:ascii="Courier New" w:hAnsi="Courier New" w:cs="Courier New"/>
          <w:shd w:val="clear" w:color="auto" w:fill="FFFFFF"/>
        </w:rPr>
        <w:t xml:space="preserve"> </w:t>
      </w:r>
      <w:r w:rsidR="00422FB4">
        <w:rPr>
          <w:rFonts w:ascii="Courier New" w:hAnsi="Courier New" w:cs="Courier New"/>
          <w:shd w:val="clear" w:color="auto" w:fill="FFFFFF"/>
        </w:rPr>
        <w:t xml:space="preserve">-l name=rstudio </w:t>
      </w:r>
      <w:r w:rsidRPr="00834A6D">
        <w:rPr>
          <w:rFonts w:ascii="Courier New" w:hAnsi="Courier New" w:cs="Courier New"/>
          <w:shd w:val="clear" w:color="auto" w:fill="FFFFFF"/>
        </w:rPr>
        <w:t>--hostname=</w:t>
      </w:r>
      <w:r>
        <w:rPr>
          <w:rFonts w:ascii="Courier New" w:hAnsi="Courier New" w:cs="Courier New"/>
          <w:shd w:val="clear" w:color="auto" w:fill="FFFFFF"/>
        </w:rPr>
        <w:t>rstudio.cloudapps.example.com</w:t>
      </w:r>
    </w:p>
    <w:p w14:paraId="0A43E99A"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A6564ED"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4EDDC9D7" w14:textId="2ED54159"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name=rstudio</w:t>
      </w:r>
    </w:p>
    <w:p w14:paraId="2D950C9B"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builds </w:t>
      </w:r>
    </w:p>
    <w:p w14:paraId="0A388286" w14:textId="77777777" w:rsidR="006C794D" w:rsidRPr="00B83AA1"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E449D2" w14:textId="77777777" w:rsidR="00AE2BED" w:rsidRDefault="00AE2BED">
      <w:pPr>
        <w:widowControl/>
        <w:suppressAutoHyphens w:val="0"/>
      </w:pPr>
      <w:r>
        <w:br w:type="page"/>
      </w:r>
    </w:p>
    <w:p w14:paraId="340767D6" w14:textId="4E12E52F" w:rsidR="00AE2BED" w:rsidRDefault="00AE2BED" w:rsidP="00AE2BED">
      <w:pPr>
        <w:pStyle w:val="BodyText"/>
      </w:pPr>
      <w:r>
        <w:lastRenderedPageBreak/>
        <w:t>Launch the RStudio pod – rstudio.cloudapps.example.com.  Login as guest/guest.  Edit the weightwatcher.R script URL end point to reflect your environment if necessary, then source to run.  Inspect the R script for hints of techniques on how to prepare, send and receive</w:t>
      </w:r>
      <w:r w:rsidR="00E36DC2">
        <w:t xml:space="preserve"> payloads between R and the Decision Service</w:t>
      </w:r>
      <w:r>
        <w:t>.</w:t>
      </w:r>
    </w:p>
    <w:p w14:paraId="08F3C22F" w14:textId="77777777" w:rsidR="00FF5A5A" w:rsidRDefault="00FF5A5A" w:rsidP="0005612A">
      <w:pPr>
        <w:pStyle w:val="BodyText"/>
      </w:pPr>
    </w:p>
    <w:p w14:paraId="629B3782" w14:textId="6E423359" w:rsidR="0005612A" w:rsidRDefault="00064980" w:rsidP="00064980">
      <w:pPr>
        <w:widowControl/>
        <w:suppressAutoHyphens w:val="0"/>
        <w:ind w:left="567"/>
        <w:rPr>
          <w:b/>
          <w:sz w:val="32"/>
          <w:szCs w:val="32"/>
        </w:rPr>
      </w:pPr>
      <w:r>
        <w:rPr>
          <w:noProof/>
          <w:lang w:val="en-US"/>
        </w:rPr>
        <w:drawing>
          <wp:inline distT="0" distB="0" distL="0" distR="0" wp14:anchorId="6584E544" wp14:editId="4EA739CB">
            <wp:extent cx="4824000" cy="3642653"/>
            <wp:effectExtent l="0" t="0" r="2540" b="0"/>
            <wp:docPr id="10" name="Picture 10" descr="Macintosh HD:Users:stefanopicozzi:Desktop:Screen Shot 2015-11-23 at 4.3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Desktop:Screen Shot 2015-11-23 at 4.32.46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4000" cy="3642653"/>
                    </a:xfrm>
                    <a:prstGeom prst="rect">
                      <a:avLst/>
                    </a:prstGeom>
                    <a:noFill/>
                    <a:ln>
                      <a:noFill/>
                    </a:ln>
                  </pic:spPr>
                </pic:pic>
              </a:graphicData>
            </a:graphic>
          </wp:inline>
        </w:drawing>
      </w:r>
    </w:p>
    <w:p w14:paraId="7E3041EF" w14:textId="77777777" w:rsidR="00E71F0C" w:rsidRDefault="00E71F0C">
      <w:pPr>
        <w:widowControl/>
        <w:suppressAutoHyphens w:val="0"/>
      </w:pPr>
    </w:p>
    <w:p w14:paraId="1C5E5886" w14:textId="77777777" w:rsidR="00E71F0C" w:rsidRDefault="00E71F0C" w:rsidP="00E71F0C">
      <w:pPr>
        <w:widowControl/>
        <w:suppressAutoHyphens w:val="0"/>
      </w:pPr>
    </w:p>
    <w:p w14:paraId="6A76D954"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1A545C" w14:textId="29075263"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Now that you've finished with rstudio why not scale it down to zero</w:t>
      </w:r>
    </w:p>
    <w:p w14:paraId="457A666C" w14:textId="03B813E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--replicas=0 dc rstudio</w:t>
      </w:r>
    </w:p>
    <w:p w14:paraId="5EB4D348"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DE4B87" w14:textId="79472CD8"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To restore the rstudio pod scale it up to one</w:t>
      </w:r>
    </w:p>
    <w:p w14:paraId="0B04329E" w14:textId="77D674A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--replicas=1 dc rstudio</w:t>
      </w:r>
    </w:p>
    <w:p w14:paraId="47E14B01" w14:textId="77777777" w:rsidR="00E71F0C" w:rsidRPr="00B83AA1"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76A9C2" w14:textId="77777777" w:rsidR="00064980" w:rsidRDefault="00064980">
      <w:pPr>
        <w:widowControl/>
        <w:suppressAutoHyphens w:val="0"/>
        <w:rPr>
          <w:b/>
          <w:sz w:val="36"/>
        </w:rPr>
      </w:pPr>
      <w:r>
        <w:br w:type="page"/>
      </w:r>
    </w:p>
    <w:p w14:paraId="0C9912C3" w14:textId="7CB8D956" w:rsidR="005D5BB9" w:rsidRDefault="00880C80" w:rsidP="005D5BB9">
      <w:pPr>
        <w:pStyle w:val="Heading1"/>
      </w:pPr>
      <w:bookmarkStart w:id="21" w:name="_Toc311386309"/>
      <w:r>
        <w:lastRenderedPageBreak/>
        <w:t>Advanced Use Cases</w:t>
      </w:r>
      <w:bookmarkEnd w:id="21"/>
      <w:r>
        <w:t xml:space="preserve"> </w:t>
      </w:r>
    </w:p>
    <w:p w14:paraId="296000A8" w14:textId="7796373E" w:rsidR="005D7018" w:rsidRPr="00CA1B59" w:rsidRDefault="005D7018" w:rsidP="005D7018">
      <w:pPr>
        <w:pStyle w:val="Heading2"/>
        <w:rPr>
          <w:lang w:val="en-US"/>
        </w:rPr>
      </w:pPr>
      <w:bookmarkStart w:id="22" w:name="_Toc311386310"/>
      <w:r>
        <w:rPr>
          <w:lang w:val="en-US"/>
        </w:rPr>
        <w:t>MySQL with Persistent Storage</w:t>
      </w:r>
      <w:bookmarkEnd w:id="22"/>
    </w:p>
    <w:p w14:paraId="7FD28277" w14:textId="2F47E7CC" w:rsidR="002F505C" w:rsidRPr="002F505C" w:rsidRDefault="006B239F" w:rsidP="005D7018">
      <w:pPr>
        <w:pStyle w:val="BodyText"/>
      </w:pPr>
      <w:r>
        <w:t>Here we will create a MySQL database with persistent storage using the hostPath method.</w:t>
      </w:r>
      <w:r w:rsidR="002F505C">
        <w:t xml:space="preserve">  For some alternate approaches </w:t>
      </w:r>
      <w:r w:rsidR="00252320">
        <w:t xml:space="preserve">such as using NFS </w:t>
      </w:r>
      <w:r w:rsidR="002F505C">
        <w:t>refer:</w:t>
      </w:r>
    </w:p>
    <w:p w14:paraId="36DDA0CE" w14:textId="77777777" w:rsidR="002F505C" w:rsidRPr="002F505C" w:rsidRDefault="002F505C" w:rsidP="002F505C">
      <w:pPr>
        <w:pStyle w:val="ListParagraph"/>
        <w:numPr>
          <w:ilvl w:val="0"/>
          <w:numId w:val="45"/>
        </w:numPr>
      </w:pPr>
      <w:r w:rsidRPr="002F505C">
        <w:t>$ oc create -f https://raw.githubusercontent.com/openshift/origin/master/examples/db-templates/mysql-persistent-template.json</w:t>
      </w:r>
    </w:p>
    <w:p w14:paraId="0BFBC9D5" w14:textId="5A67A4D1" w:rsidR="005D7018" w:rsidRDefault="0042037E" w:rsidP="002F505C">
      <w:pPr>
        <w:pStyle w:val="ListParagraph"/>
        <w:numPr>
          <w:ilvl w:val="0"/>
          <w:numId w:val="45"/>
        </w:numPr>
      </w:pPr>
      <w:hyperlink r:id="rId31" w:history="1">
        <w:r w:rsidR="002F505C" w:rsidRPr="002F505C">
          <w:t>https://github.com/openshift/origin/tree/master/examples/wordpress/nfs</w:t>
        </w:r>
      </w:hyperlink>
    </w:p>
    <w:p w14:paraId="552ABE44" w14:textId="77777777" w:rsidR="002F505C" w:rsidRPr="002F505C" w:rsidRDefault="002F505C" w:rsidP="002F505C"/>
    <w:p w14:paraId="557A9F5C" w14:textId="77777777" w:rsidR="005D7018" w:rsidRDefault="005D7018"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70D5E17" w14:textId="77777777" w:rsidR="00450695" w:rsidRPr="00BD2051" w:rsidRDefault="005D7018"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BD2051">
        <w:rPr>
          <w:rFonts w:ascii="Courier New" w:hAnsi="Courier New" w:cs="Courier New"/>
          <w:shd w:val="clear" w:color="auto" w:fill="FFFFFF"/>
        </w:rPr>
        <w:t>$ cd &lt;DEMO-HOME&gt;</w:t>
      </w:r>
    </w:p>
    <w:p w14:paraId="5917ECB3" w14:textId="00B066B8" w:rsidR="00450695" w:rsidRDefault="00F028C0"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weightwatcher2/src/mysql</w:t>
      </w:r>
    </w:p>
    <w:p w14:paraId="0A615167" w14:textId="77777777" w:rsidR="00F028C0" w:rsidRDefault="00F028C0"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5616FFD" w14:textId="3CAE4432" w:rsidR="005405DB" w:rsidRDefault="00F028C0"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–f mysql/</w:t>
      </w:r>
      <w:r w:rsidR="005405DB">
        <w:rPr>
          <w:rFonts w:ascii="Courier New" w:hAnsi="Courier New" w:cs="Courier New"/>
          <w:shd w:val="clear" w:color="auto" w:fill="FFFFFF"/>
        </w:rPr>
        <w:t>mysql-55.json</w:t>
      </w:r>
    </w:p>
    <w:p w14:paraId="1192455A" w14:textId="527C8481" w:rsidR="005405DB" w:rsidRDefault="005405DB" w:rsidP="005405D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create –f </w:t>
      </w:r>
      <w:r w:rsidR="00F028C0">
        <w:rPr>
          <w:rFonts w:ascii="Courier New" w:hAnsi="Courier New" w:cs="Courier New"/>
          <w:shd w:val="clear" w:color="auto" w:fill="FFFFFF"/>
        </w:rPr>
        <w:t>mysql/</w:t>
      </w:r>
      <w:r>
        <w:rPr>
          <w:rFonts w:ascii="Courier New" w:hAnsi="Courier New" w:cs="Courier New"/>
          <w:shd w:val="clear" w:color="auto" w:fill="FFFFFF"/>
        </w:rPr>
        <w:t>mysql-55.json</w:t>
      </w:r>
    </w:p>
    <w:p w14:paraId="60008487" w14:textId="1FB2B8FF" w:rsidR="007C72EB" w:rsidRDefault="007C72EB" w:rsidP="005405D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imageStreams</w:t>
      </w:r>
    </w:p>
    <w:p w14:paraId="0EE91AB8" w14:textId="77777777" w:rsidR="007C72EB" w:rsidRDefault="007C72EB" w:rsidP="005405D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3559235" w14:textId="0DF43507" w:rsidR="00C92278" w:rsidRDefault="00C92278" w:rsidP="00C92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–f mysql-persistent-template.json</w:t>
      </w:r>
    </w:p>
    <w:p w14:paraId="24D6BA92" w14:textId="6CA2F567" w:rsidR="00C92278" w:rsidRDefault="00C92278" w:rsidP="00C92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create –f mysql-persistent-template.json</w:t>
      </w:r>
    </w:p>
    <w:p w14:paraId="7A64DCF2" w14:textId="77777777" w:rsidR="005405DB" w:rsidRDefault="005405DB"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2DE8FF3" w14:textId="6F45D910" w:rsidR="00467B69" w:rsidRPr="00BD2051" w:rsidRDefault="00467B69"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all –l name=mysql</w:t>
      </w:r>
    </w:p>
    <w:p w14:paraId="2A42A59B" w14:textId="42AD6289" w:rsidR="00066000" w:rsidRDefault="00450695"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BD2051">
        <w:rPr>
          <w:rFonts w:ascii="Courier New" w:hAnsi="Courier New" w:cs="Courier New"/>
          <w:shd w:val="clear" w:color="auto" w:fill="FFFFFF"/>
        </w:rPr>
        <w:t xml:space="preserve">$ oc </w:t>
      </w:r>
      <w:r w:rsidR="00A63AD1">
        <w:rPr>
          <w:rFonts w:ascii="Courier New" w:hAnsi="Courier New" w:cs="Courier New"/>
          <w:shd w:val="clear" w:color="auto" w:fill="FFFFFF"/>
        </w:rPr>
        <w:t xml:space="preserve">new-app </w:t>
      </w:r>
      <w:r w:rsidR="00066000">
        <w:rPr>
          <w:rFonts w:ascii="Courier New" w:hAnsi="Courier New" w:cs="Courier New"/>
          <w:shd w:val="clear" w:color="auto" w:fill="FFFFFF"/>
        </w:rPr>
        <w:t>mysql-persistent-template.json –name mysql –l name=mysql</w:t>
      </w:r>
    </w:p>
    <w:p w14:paraId="181E848B" w14:textId="59D7FCC1" w:rsidR="004C0811" w:rsidRPr="00BD2051" w:rsidRDefault="004C0811"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all –l name=mysql</w:t>
      </w:r>
    </w:p>
    <w:p w14:paraId="5DE0B7AB" w14:textId="77777777" w:rsidR="00450695" w:rsidRPr="00BD2051" w:rsidRDefault="00450695"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BD2051">
        <w:rPr>
          <w:rFonts w:ascii="Courier New" w:hAnsi="Courier New" w:cs="Courier New"/>
          <w:color w:val="000000"/>
          <w:lang w:val="en-US"/>
        </w:rPr>
        <w:t>$ oc env pod/mysql --list</w:t>
      </w:r>
    </w:p>
    <w:p w14:paraId="657A9BA4" w14:textId="6EB836D3" w:rsidR="00450695" w:rsidRDefault="00475728"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service mysql</w:t>
      </w:r>
    </w:p>
    <w:p w14:paraId="1E685DAB" w14:textId="77777777" w:rsidR="00924DE9" w:rsidRDefault="00924DE9"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0B09F3E" w14:textId="1C2DAF10" w:rsidR="00090CDB" w:rsidRDefault="00090CDB" w:rsidP="00090CD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Pr="00834A6D">
        <w:rPr>
          <w:rFonts w:ascii="Courier New" w:hAnsi="Courier New" w:cs="Courier New"/>
          <w:shd w:val="clear" w:color="auto" w:fill="FFFFFF"/>
        </w:rPr>
        <w:t xml:space="preserve">oc expose service </w:t>
      </w:r>
      <w:r>
        <w:rPr>
          <w:rFonts w:ascii="Courier New" w:hAnsi="Courier New" w:cs="Courier New"/>
          <w:shd w:val="clear" w:color="auto" w:fill="FFFFFF"/>
        </w:rPr>
        <w:t>mys</w:t>
      </w:r>
      <w:r w:rsidR="009F1656">
        <w:rPr>
          <w:rFonts w:ascii="Courier New" w:hAnsi="Courier New" w:cs="Courier New"/>
          <w:shd w:val="clear" w:color="auto" w:fill="FFFFFF"/>
        </w:rPr>
        <w:t xml:space="preserve">ql --name=mysql </w:t>
      </w:r>
      <w:r w:rsidR="00051531">
        <w:rPr>
          <w:rFonts w:ascii="Courier New" w:hAnsi="Courier New" w:cs="Courier New"/>
          <w:shd w:val="clear" w:color="auto" w:fill="FFFFFF"/>
        </w:rPr>
        <w:t xml:space="preserve">-l name=mysql </w:t>
      </w:r>
      <w:r w:rsidR="009F1656">
        <w:rPr>
          <w:rFonts w:ascii="Courier New" w:hAnsi="Courier New" w:cs="Courier New"/>
          <w:shd w:val="clear" w:color="auto" w:fill="FFFFFF"/>
        </w:rPr>
        <w:t>--hostname=mysql</w:t>
      </w:r>
      <w:r>
        <w:rPr>
          <w:rFonts w:ascii="Courier New" w:hAnsi="Courier New" w:cs="Courier New"/>
          <w:shd w:val="clear" w:color="auto" w:fill="FFFFFF"/>
        </w:rPr>
        <w:t>.cloudapps.example.com</w:t>
      </w:r>
    </w:p>
    <w:p w14:paraId="3685A8FC" w14:textId="77777777" w:rsidR="00090CDB" w:rsidRPr="00BD2051" w:rsidRDefault="00090CDB"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000DD58" w14:textId="447C8ABB" w:rsidR="00450695" w:rsidRPr="00BD2051" w:rsidRDefault="00450695"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BD2051">
        <w:rPr>
          <w:rFonts w:ascii="Courier New" w:hAnsi="Courier New" w:cs="Courier New"/>
          <w:color w:val="000000"/>
          <w:lang w:val="en-US"/>
        </w:rPr>
        <w:t>$ oc port-f</w:t>
      </w:r>
      <w:r w:rsidR="00D01498">
        <w:rPr>
          <w:rFonts w:ascii="Courier New" w:hAnsi="Courier New" w:cs="Courier New"/>
          <w:color w:val="000000"/>
          <w:lang w:val="en-US"/>
        </w:rPr>
        <w:t xml:space="preserve">orward mysql </w:t>
      </w:r>
      <w:r w:rsidRPr="00BD2051">
        <w:rPr>
          <w:rFonts w:ascii="Courier New" w:hAnsi="Courier New" w:cs="Courier New"/>
          <w:color w:val="000000"/>
          <w:lang w:val="en-US"/>
        </w:rPr>
        <w:t>3307:3306</w:t>
      </w:r>
    </w:p>
    <w:p w14:paraId="04406FD4" w14:textId="77777777" w:rsidR="005D7018" w:rsidRDefault="005D7018"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EF43AB2" w14:textId="44894AB6" w:rsidR="00BD2051" w:rsidRDefault="00091E24"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BD2051">
        <w:rPr>
          <w:rFonts w:ascii="Courier New" w:hAnsi="Courier New" w:cs="Courier New"/>
          <w:shd w:val="clear" w:color="auto" w:fill="FFFFFF"/>
        </w:rPr>
        <w:t xml:space="preserve"> Now launch a tool such as MySQL Workbench and point to the database</w:t>
      </w:r>
    </w:p>
    <w:p w14:paraId="6ACFBF8B" w14:textId="77777777" w:rsidR="00BD2051" w:rsidRPr="00B83AA1" w:rsidRDefault="00BD2051"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E51A430" w14:textId="093D33E0" w:rsidR="005D7018" w:rsidRDefault="005D7018">
      <w:pPr>
        <w:widowControl/>
        <w:suppressAutoHyphens w:val="0"/>
        <w:rPr>
          <w:b/>
          <w:sz w:val="32"/>
          <w:szCs w:val="32"/>
          <w:lang w:val="en-US"/>
        </w:rPr>
      </w:pPr>
    </w:p>
    <w:p w14:paraId="4B348E61" w14:textId="77777777" w:rsidR="005D7018" w:rsidRDefault="005D7018">
      <w:pPr>
        <w:widowControl/>
        <w:suppressAutoHyphens w:val="0"/>
        <w:rPr>
          <w:b/>
          <w:sz w:val="32"/>
          <w:szCs w:val="32"/>
          <w:lang w:val="en-US"/>
        </w:rPr>
      </w:pPr>
      <w:r>
        <w:rPr>
          <w:lang w:val="en-US"/>
        </w:rPr>
        <w:br w:type="page"/>
      </w:r>
    </w:p>
    <w:p w14:paraId="6618F8F6" w14:textId="370EBB4F" w:rsidR="00D91D8E" w:rsidRDefault="00270919" w:rsidP="00D91D8E">
      <w:pPr>
        <w:pStyle w:val="Heading2"/>
        <w:rPr>
          <w:lang w:val="en-US"/>
        </w:rPr>
      </w:pPr>
      <w:bookmarkStart w:id="23" w:name="_Toc311386311"/>
      <w:r>
        <w:rPr>
          <w:lang w:val="en-US"/>
        </w:rPr>
        <w:lastRenderedPageBreak/>
        <w:t xml:space="preserve">Rule Changes using </w:t>
      </w:r>
      <w:r w:rsidR="00565BF5">
        <w:rPr>
          <w:lang w:val="en-US"/>
        </w:rPr>
        <w:t xml:space="preserve">oc </w:t>
      </w:r>
      <w:r>
        <w:rPr>
          <w:lang w:val="en-US"/>
        </w:rPr>
        <w:t>rsync</w:t>
      </w:r>
      <w:bookmarkEnd w:id="23"/>
    </w:p>
    <w:p w14:paraId="31C01162" w14:textId="493B8A7E" w:rsidR="00C8791D" w:rsidRDefault="004C025F" w:rsidP="004C025F">
      <w:pPr>
        <w:pStyle w:val="BodyText"/>
      </w:pPr>
      <w:r>
        <w:t>A more advanced rule change use case is also documented later that makes use of the OpenShift (oc) rsync feature.</w:t>
      </w:r>
      <w:r w:rsidR="00C51ADC">
        <w:t xml:space="preserve">  Basic schematic as follows.  Refer also </w:t>
      </w:r>
      <w:hyperlink r:id="rId32" w:history="1">
        <w:r w:rsidR="00C51ADC" w:rsidRPr="0060007F">
          <w:rPr>
            <w:rStyle w:val="Hyperlink"/>
          </w:rPr>
          <w:t>http://blog.emergile.com/2015/11/16/drools-rules-rsynchronicity/</w:t>
        </w:r>
      </w:hyperlink>
      <w:r w:rsidR="00C51ADC">
        <w:t xml:space="preserve"> </w:t>
      </w:r>
    </w:p>
    <w:p w14:paraId="2EA599CC" w14:textId="500E6E8D" w:rsidR="005A0F88" w:rsidRDefault="005A0F88" w:rsidP="005A0F88">
      <w:pPr>
        <w:pStyle w:val="BodyText"/>
        <w:ind w:left="2268"/>
      </w:pPr>
      <w:r>
        <w:rPr>
          <w:noProof/>
          <w:lang w:val="en-US"/>
        </w:rPr>
        <w:drawing>
          <wp:inline distT="0" distB="0" distL="0" distR="0" wp14:anchorId="5BEF2E5E" wp14:editId="793DB9D1">
            <wp:extent cx="2999740" cy="381127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9740" cy="3811270"/>
                    </a:xfrm>
                    <a:prstGeom prst="rect">
                      <a:avLst/>
                    </a:prstGeom>
                    <a:noFill/>
                    <a:ln>
                      <a:noFill/>
                    </a:ln>
                  </pic:spPr>
                </pic:pic>
              </a:graphicData>
            </a:graphic>
          </wp:inline>
        </w:drawing>
      </w:r>
    </w:p>
    <w:p w14:paraId="22D3FD51" w14:textId="77777777" w:rsidR="006C03E9" w:rsidRDefault="006C03E9" w:rsidP="005A0F88">
      <w:pPr>
        <w:pStyle w:val="BodyText"/>
        <w:ind w:left="2268"/>
      </w:pPr>
    </w:p>
    <w:p w14:paraId="52132555" w14:textId="447E4CA0" w:rsidR="00C8791D" w:rsidRPr="00DB7A2A" w:rsidRDefault="004C025F" w:rsidP="00C8791D">
      <w:pPr>
        <w:pStyle w:val="Heading3"/>
        <w:rPr>
          <w:lang w:val="en-US"/>
        </w:rPr>
      </w:pPr>
      <w:r>
        <w:t xml:space="preserve">  </w:t>
      </w:r>
      <w:bookmarkStart w:id="24" w:name="_Toc311386312"/>
      <w:r w:rsidR="00E36DC2">
        <w:rPr>
          <w:lang w:val="en-US"/>
        </w:rPr>
        <w:t>Start the Decision Service</w:t>
      </w:r>
      <w:r w:rsidR="00C8791D">
        <w:rPr>
          <w:lang w:val="en-US"/>
        </w:rPr>
        <w:t xml:space="preserve"> Scanner</w:t>
      </w:r>
      <w:bookmarkEnd w:id="24"/>
    </w:p>
    <w:p w14:paraId="438C1521" w14:textId="77777777"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76812E6" w14:textId="20B5C3C7"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T</w:t>
      </w:r>
      <w:r w:rsidR="00E36DC2">
        <w:rPr>
          <w:rFonts w:ascii="Courier New" w:hAnsi="Courier New" w:cs="Courier New"/>
          <w:shd w:val="clear" w:color="auto" w:fill="FFFFFF"/>
        </w:rPr>
        <w:t>his is necessary so that the Decision Service</w:t>
      </w:r>
      <w:r w:rsidR="00C8791D">
        <w:rPr>
          <w:rFonts w:ascii="Courier New" w:hAnsi="Courier New" w:cs="Courier New"/>
          <w:shd w:val="clear" w:color="auto" w:fill="FFFFFF"/>
        </w:rPr>
        <w:t xml:space="preserve"> will pick up rule changes</w:t>
      </w:r>
    </w:p>
    <w:p w14:paraId="7013785D" w14:textId="0A20570C"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C8791D">
        <w:rPr>
          <w:rFonts w:ascii="Courier New" w:hAnsi="Courier New" w:cs="Courier New"/>
          <w:shd w:val="clear" w:color="auto" w:fill="FFFFFF"/>
        </w:rPr>
        <w:t>.cloudapps.example.com</w:t>
      </w:r>
    </w:p>
    <w:p w14:paraId="58F5367D" w14:textId="30597229"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Start Watch Scanner menu option</w:t>
      </w:r>
    </w:p>
    <w:p w14:paraId="3A864E45" w14:textId="727D4A63"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Get Watch Scanner menu option to verify</w:t>
      </w:r>
    </w:p>
    <w:p w14:paraId="3AB7CEB6" w14:textId="77777777" w:rsidR="00727488" w:rsidRDefault="00727488"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F438EAA" w14:textId="3067A043" w:rsidR="004C025F" w:rsidRPr="004C025F" w:rsidRDefault="004C025F" w:rsidP="004C025F">
      <w:pPr>
        <w:pStyle w:val="BodyText"/>
      </w:pPr>
    </w:p>
    <w:p w14:paraId="666746CF" w14:textId="77777777" w:rsidR="005A0F88" w:rsidRDefault="005A0F88">
      <w:pPr>
        <w:widowControl/>
        <w:suppressAutoHyphens w:val="0"/>
        <w:rPr>
          <w:b/>
          <w:sz w:val="28"/>
          <w:szCs w:val="28"/>
          <w:lang w:val="en-US"/>
        </w:rPr>
      </w:pPr>
      <w:r>
        <w:rPr>
          <w:lang w:val="en-US"/>
        </w:rPr>
        <w:br w:type="page"/>
      </w:r>
    </w:p>
    <w:p w14:paraId="6713EDC6" w14:textId="60BA4EA0" w:rsidR="00D91D8E" w:rsidRPr="00DB7A2A" w:rsidRDefault="00272DE4" w:rsidP="00D91D8E">
      <w:pPr>
        <w:pStyle w:val="Heading3"/>
        <w:rPr>
          <w:lang w:val="en-US"/>
        </w:rPr>
      </w:pPr>
      <w:bookmarkStart w:id="25" w:name="_Toc311386313"/>
      <w:r>
        <w:rPr>
          <w:lang w:val="en-US"/>
        </w:rPr>
        <w:lastRenderedPageBreak/>
        <w:t>Rule Changes using W</w:t>
      </w:r>
      <w:r w:rsidR="00DB7A2A">
        <w:rPr>
          <w:lang w:val="en-US"/>
        </w:rPr>
        <w:t>orkbench</w:t>
      </w:r>
      <w:bookmarkEnd w:id="25"/>
    </w:p>
    <w:p w14:paraId="0FDB07EA" w14:textId="22FF2877" w:rsidR="000163CF" w:rsidRDefault="000163C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A0A439" w14:textId="2B7D0ED7"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w:t>
      </w:r>
      <w:r w:rsidR="00DA56ED">
        <w:rPr>
          <w:rFonts w:ascii="Courier New" w:hAnsi="Courier New" w:cs="Courier New"/>
          <w:shd w:val="clear" w:color="auto" w:fill="FFFFFF"/>
        </w:rPr>
        <w:t xml:space="preserve">aunch a Browser </w:t>
      </w:r>
      <w:r w:rsidR="00690B33">
        <w:rPr>
          <w:rFonts w:ascii="Courier New" w:hAnsi="Courier New" w:cs="Courier New"/>
          <w:shd w:val="clear" w:color="auto" w:fill="FFFFFF"/>
        </w:rPr>
        <w:t xml:space="preserve">to </w:t>
      </w:r>
      <w:r w:rsidR="000163CF" w:rsidRPr="00834A6D">
        <w:rPr>
          <w:rFonts w:ascii="Courier New" w:hAnsi="Courier New" w:cs="Courier New"/>
          <w:shd w:val="clear" w:color="auto" w:fill="FFFFFF"/>
        </w:rPr>
        <w:t>w</w:t>
      </w:r>
      <w:r w:rsidR="00AC3901">
        <w:rPr>
          <w:rFonts w:ascii="Courier New" w:hAnsi="Courier New" w:cs="Courier New"/>
          <w:shd w:val="clear" w:color="auto" w:fill="FFFFFF"/>
        </w:rPr>
        <w:t>orkbench</w:t>
      </w:r>
      <w:r w:rsidR="000163CF">
        <w:rPr>
          <w:rFonts w:ascii="Courier New" w:hAnsi="Courier New" w:cs="Courier New"/>
          <w:shd w:val="clear" w:color="auto" w:fill="FFFFFF"/>
        </w:rPr>
        <w:t>.cloudapps.example.com</w:t>
      </w:r>
      <w:r w:rsidR="00DA56ED">
        <w:rPr>
          <w:rFonts w:ascii="Courier New" w:hAnsi="Courier New" w:cs="Courier New"/>
          <w:shd w:val="clear" w:color="auto" w:fill="FFFFFF"/>
        </w:rPr>
        <w:t>/drools-wb</w:t>
      </w:r>
    </w:p>
    <w:p w14:paraId="55879814" w14:textId="152C25A2"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90B33">
        <w:rPr>
          <w:rFonts w:ascii="Courier New" w:hAnsi="Courier New" w:cs="Courier New"/>
          <w:shd w:val="clear" w:color="auto" w:fill="FFFFFF"/>
        </w:rPr>
        <w:t xml:space="preserve"> Login as admin/admin</w:t>
      </w:r>
    </w:p>
    <w:p w14:paraId="27C8FFE4" w14:textId="77777777" w:rsidR="00690B33" w:rsidRDefault="00690B33"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E72920" w14:textId="47A6BB4A" w:rsidR="003A381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3A3818">
        <w:rPr>
          <w:rFonts w:ascii="Courier New" w:hAnsi="Courier New" w:cs="Courier New"/>
          <w:shd w:val="clear" w:color="auto" w:fill="FFFFFF"/>
        </w:rPr>
        <w:t xml:space="preserve"> Use the </w:t>
      </w:r>
      <w:r w:rsidR="000163CF">
        <w:rPr>
          <w:rFonts w:ascii="Courier New" w:hAnsi="Courier New" w:cs="Courier New"/>
          <w:shd w:val="clear" w:color="auto" w:fill="FFFFFF"/>
        </w:rPr>
        <w:t>workbench GUI</w:t>
      </w:r>
      <w:r w:rsidR="003A3818">
        <w:rPr>
          <w:rFonts w:ascii="Courier New" w:hAnsi="Courier New" w:cs="Courier New"/>
          <w:shd w:val="clear" w:color="auto" w:fill="FFFFFF"/>
        </w:rPr>
        <w:t xml:space="preserve"> to make some changes to </w:t>
      </w:r>
      <w:r w:rsidR="007B7CE7">
        <w:rPr>
          <w:rFonts w:ascii="Courier New" w:hAnsi="Courier New" w:cs="Courier New"/>
          <w:shd w:val="clear" w:color="auto" w:fill="FFFFFF"/>
        </w:rPr>
        <w:t>a</w:t>
      </w:r>
      <w:r w:rsidR="003A3818">
        <w:rPr>
          <w:rFonts w:ascii="Courier New" w:hAnsi="Courier New" w:cs="Courier New"/>
          <w:shd w:val="clear" w:color="auto" w:fill="FFFFFF"/>
        </w:rPr>
        <w:t xml:space="preserve"> DRL</w:t>
      </w:r>
      <w:r w:rsidR="007B7CE7">
        <w:rPr>
          <w:rFonts w:ascii="Courier New" w:hAnsi="Courier New" w:cs="Courier New"/>
          <w:shd w:val="clear" w:color="auto" w:fill="FFFFFF"/>
        </w:rPr>
        <w:t xml:space="preserve"> file</w:t>
      </w:r>
    </w:p>
    <w:p w14:paraId="35640C88" w14:textId="600DC6E5"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4662A">
        <w:rPr>
          <w:rFonts w:ascii="Courier New" w:hAnsi="Courier New" w:cs="Courier New"/>
          <w:shd w:val="clear" w:color="auto" w:fill="FFFFFF"/>
        </w:rPr>
        <w:t xml:space="preserve"> Click build &amp; </w:t>
      </w:r>
      <w:r w:rsidR="00C8791D">
        <w:rPr>
          <w:rFonts w:ascii="Courier New" w:hAnsi="Courier New" w:cs="Courier New"/>
          <w:shd w:val="clear" w:color="auto" w:fill="FFFFFF"/>
        </w:rPr>
        <w:t>deploy to save the changes to the rules .jar file</w:t>
      </w:r>
    </w:p>
    <w:p w14:paraId="2F5CE4E3" w14:textId="77777777" w:rsidR="00C8791D" w:rsidRDefault="00C8791D"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0E9FD9" w14:textId="7E1732E7" w:rsidR="00E613AB" w:rsidRDefault="00E613AB"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~/Vagrant/OpenShift</w:t>
      </w:r>
    </w:p>
    <w:p w14:paraId="3FEFB83A" w14:textId="4CA50D2A" w:rsidR="00320A39"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E613AB">
        <w:rPr>
          <w:rFonts w:ascii="Courier New" w:hAnsi="Courier New" w:cs="Courier New"/>
          <w:shd w:val="clear" w:color="auto" w:fill="FFFFFF"/>
        </w:rPr>
        <w:t>Now oc rync</w:t>
      </w:r>
      <w:r w:rsidR="00320A39">
        <w:rPr>
          <w:rFonts w:ascii="Courier New" w:hAnsi="Courier New" w:cs="Courier New"/>
          <w:shd w:val="clear" w:color="auto" w:fill="FFFFFF"/>
        </w:rPr>
        <w:t xml:space="preserve"> the repository directory to your local file system</w:t>
      </w:r>
    </w:p>
    <w:p w14:paraId="3881FBCD"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3E89ECB" w14:textId="01D60C3A"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6A7B5AD1" w14:textId="44783DD3" w:rsidR="00320A39"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w:t>
      </w:r>
      <w:r w:rsidR="00727488">
        <w:rPr>
          <w:rFonts w:ascii="Courier New" w:hAnsi="Courier New" w:cs="Courier New"/>
          <w:shd w:val="clear" w:color="auto" w:fill="FFFFFF"/>
        </w:rPr>
        <w:t>| grep workbench2</w:t>
      </w:r>
    </w:p>
    <w:p w14:paraId="46DFA7FA"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D3BED94" w14:textId="09A2186F"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pull down the rules repo</w:t>
      </w:r>
    </w:p>
    <w:p w14:paraId="67D07ABD" w14:textId="0106ED29" w:rsidR="00727488" w:rsidRDefault="00451F34"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&lt;NAME&gt;:/opt/jboss/</w:t>
      </w:r>
      <w:r w:rsidR="008044B1">
        <w:rPr>
          <w:rFonts w:ascii="Courier New" w:hAnsi="Courier New" w:cs="Courier New"/>
          <w:shd w:val="clear" w:color="auto" w:fill="FFFFFF"/>
        </w:rPr>
        <w:t>.m2</w:t>
      </w:r>
      <w:r w:rsidR="00727488">
        <w:rPr>
          <w:rFonts w:ascii="Courier New" w:hAnsi="Courier New" w:cs="Courier New"/>
          <w:shd w:val="clear" w:color="auto" w:fill="FFFFFF"/>
        </w:rPr>
        <w:t>/repository .</w:t>
      </w:r>
    </w:p>
    <w:p w14:paraId="58473CAE" w14:textId="77777777" w:rsidR="00320A39" w:rsidRPr="00B83AA1"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74CE663" w14:textId="273595A9" w:rsidR="00DB7A2A" w:rsidRPr="00036024" w:rsidRDefault="00727488" w:rsidP="00DB7A2A">
      <w:pPr>
        <w:pStyle w:val="Heading3"/>
        <w:rPr>
          <w:lang w:val="en-US"/>
        </w:rPr>
      </w:pPr>
      <w:bookmarkStart w:id="26" w:name="_Toc311386314"/>
      <w:r>
        <w:rPr>
          <w:lang w:val="en-US"/>
        </w:rPr>
        <w:t xml:space="preserve">Apply </w:t>
      </w:r>
      <w:r w:rsidR="005C2AE6">
        <w:rPr>
          <w:lang w:val="en-US"/>
        </w:rPr>
        <w:t xml:space="preserve"> Rule Changes </w:t>
      </w:r>
      <w:r>
        <w:rPr>
          <w:lang w:val="en-US"/>
        </w:rPr>
        <w:t xml:space="preserve">to the </w:t>
      </w:r>
      <w:r w:rsidR="00E36DC2">
        <w:rPr>
          <w:lang w:val="en-US"/>
        </w:rPr>
        <w:t>Decision Service</w:t>
      </w:r>
      <w:bookmarkEnd w:id="26"/>
    </w:p>
    <w:p w14:paraId="5E15468A" w14:textId="77777777" w:rsidR="00493F97" w:rsidRDefault="00493F97"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65E76D8" w14:textId="7622A7FD"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rynch the local repository directory up to the weightwatcher2 pod</w:t>
      </w:r>
    </w:p>
    <w:p w14:paraId="61021E2C"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FC11073" w14:textId="77777777" w:rsidR="006501D6" w:rsidRDefault="006501D6" w:rsidP="006501D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4C78CB" w14:textId="7C2AFB80"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75C2D26B" w14:textId="70644DBE"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pods | grep weightwatcher2</w:t>
      </w:r>
    </w:p>
    <w:p w14:paraId="4E0F486F"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B5AA404" w14:textId="3B196FCC"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push up the rules repo</w:t>
      </w:r>
    </w:p>
    <w:p w14:paraId="1F52F131" w14:textId="30C0AC96" w:rsidR="00727488" w:rsidRDefault="00451F34"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repository &lt;NAME&gt;:/opt/jboss/.m2</w:t>
      </w:r>
    </w:p>
    <w:p w14:paraId="2D7235D6" w14:textId="77777777" w:rsidR="00D72EB5" w:rsidRDefault="00D72EB5"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FE35B1" w14:textId="679106CE" w:rsidR="00B117CC" w:rsidRDefault="00614F5F"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B117CC">
        <w:rPr>
          <w:rFonts w:ascii="Courier New" w:hAnsi="Courier New" w:cs="Courier New"/>
          <w:shd w:val="clear" w:color="auto" w:fill="FFFFFF"/>
        </w:rPr>
        <w:t xml:space="preserve"> Check that the scanner has picked up the change</w:t>
      </w:r>
      <w:r w:rsidR="00727488">
        <w:rPr>
          <w:rFonts w:ascii="Courier New" w:hAnsi="Courier New" w:cs="Courier New"/>
          <w:shd w:val="clear" w:color="auto" w:fill="FFFFFF"/>
        </w:rPr>
        <w:t>d rules file</w:t>
      </w:r>
    </w:p>
    <w:p w14:paraId="35803085" w14:textId="38E11452" w:rsidR="00B117CC"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w:t>
      </w:r>
      <w:r w:rsidR="00B117CC">
        <w:rPr>
          <w:rFonts w:ascii="Courier New" w:hAnsi="Courier New" w:cs="Courier New"/>
          <w:shd w:val="clear" w:color="auto" w:fill="FFFFFF"/>
        </w:rPr>
        <w:t>&gt;</w:t>
      </w:r>
    </w:p>
    <w:p w14:paraId="2AC615C2" w14:textId="77777777" w:rsidR="00DB7A2A" w:rsidRDefault="00DB7A2A"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97E66B7" w14:textId="571C848F"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727488">
        <w:rPr>
          <w:rFonts w:ascii="Courier New" w:hAnsi="Courier New" w:cs="Courier New"/>
          <w:shd w:val="clear" w:color="auto" w:fill="FFFFFF"/>
        </w:rPr>
        <w:t>.cloudapps.example.com</w:t>
      </w:r>
    </w:p>
    <w:p w14:paraId="41373ED1" w14:textId="7C1633EB"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727488">
        <w:rPr>
          <w:rFonts w:ascii="Courier New" w:hAnsi="Courier New" w:cs="Courier New"/>
          <w:shd w:val="clear" w:color="auto" w:fill="FFFFFF"/>
        </w:rPr>
        <w:t>Click the Post Facts menu option to verify changes applied</w:t>
      </w:r>
    </w:p>
    <w:p w14:paraId="5B3AF2A4" w14:textId="34845FA9" w:rsidR="00840D99" w:rsidRDefault="00840D99"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&lt;NAME&gt;</w:t>
      </w:r>
    </w:p>
    <w:p w14:paraId="6D2C51B8" w14:textId="77777777" w:rsidR="00727488" w:rsidRPr="00B83AA1"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A3D1597" w14:textId="7B2A77E0" w:rsidR="00D0364C" w:rsidRPr="001A7146" w:rsidRDefault="00D0792E" w:rsidP="001A7146">
      <w:pPr>
        <w:pStyle w:val="Heading1"/>
      </w:pPr>
      <w:bookmarkStart w:id="27" w:name="_Toc311386315"/>
      <w:r w:rsidRPr="00D0792E">
        <w:lastRenderedPageBreak/>
        <w:t>Extras</w:t>
      </w:r>
      <w:bookmarkEnd w:id="27"/>
    </w:p>
    <w:p w14:paraId="119248F7" w14:textId="77777777" w:rsidR="00D0364C" w:rsidRPr="00791F0F" w:rsidRDefault="00D0364C" w:rsidP="00D0364C">
      <w:pPr>
        <w:pStyle w:val="Heading2"/>
      </w:pPr>
      <w:bookmarkStart w:id="28" w:name="_Toc311386316"/>
      <w:r>
        <w:t>Image Download</w:t>
      </w:r>
      <w:bookmarkEnd w:id="28"/>
    </w:p>
    <w:p w14:paraId="69F934E8" w14:textId="1075467F" w:rsidR="00244916" w:rsidRPr="00244916" w:rsidRDefault="00D0364C" w:rsidP="00D0364C">
      <w:pPr>
        <w:pStyle w:val="BodyText"/>
      </w:pPr>
      <w:r>
        <w:t xml:space="preserve">The runtime artefacts for this demonstration application have all been packaged up according to the Docker container specification.  The various Docker images can be downloaded </w:t>
      </w:r>
      <w:r w:rsidR="00B361C3">
        <w:t xml:space="preserve">directly </w:t>
      </w:r>
      <w:r>
        <w:t>as follows: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285BFB31"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1568972B" w14:textId="77777777" w:rsidR="00D0364C" w:rsidRDefault="00D0364C" w:rsidP="00F34B22">
            <w:pPr>
              <w:pStyle w:val="BodyText"/>
              <w:rPr>
                <w:rFonts w:ascii="Courier New" w:hAnsi="Courier New" w:cs="Courier New"/>
              </w:rPr>
            </w:pPr>
          </w:p>
          <w:p w14:paraId="687C172C" w14:textId="14706B75" w:rsidR="00D0364C" w:rsidRDefault="00E36DC2" w:rsidP="00F34B22">
            <w:pPr>
              <w:pStyle w:val="BodyText"/>
              <w:rPr>
                <w:rFonts w:ascii="Courier New" w:hAnsi="Courier New" w:cs="Courier New"/>
              </w:rPr>
            </w:pPr>
            <w:r>
              <w:rPr>
                <w:rFonts w:ascii="Courier New" w:hAnsi="Courier New" w:cs="Courier New"/>
              </w:rPr>
              <w:t># The Decision Service</w:t>
            </w:r>
            <w:r w:rsidR="00D0364C">
              <w:rPr>
                <w:rFonts w:ascii="Courier New" w:hAnsi="Courier New" w:cs="Courier New"/>
              </w:rPr>
              <w:t xml:space="preserve"> as a Docker image</w:t>
            </w:r>
          </w:p>
          <w:p w14:paraId="7B91E8EB" w14:textId="77777777" w:rsidR="00D0364C" w:rsidRDefault="00D0364C" w:rsidP="00F34B22">
            <w:pPr>
              <w:pStyle w:val="BodyText"/>
              <w:rPr>
                <w:rFonts w:ascii="Courier New" w:hAnsi="Courier New" w:cs="Courier New"/>
              </w:rPr>
            </w:pPr>
            <w:r>
              <w:rPr>
                <w:rFonts w:ascii="Courier New" w:hAnsi="Courier New" w:cs="Courier New"/>
              </w:rPr>
              <w:t>$ docker pull spicozzi/weightwatcher2</w:t>
            </w:r>
          </w:p>
          <w:p w14:paraId="27A17BD4" w14:textId="77777777" w:rsidR="00D0364C" w:rsidRDefault="00D0364C" w:rsidP="00F34B22">
            <w:pPr>
              <w:pStyle w:val="BodyText"/>
              <w:rPr>
                <w:rFonts w:ascii="Courier New" w:hAnsi="Courier New" w:cs="Courier New"/>
              </w:rPr>
            </w:pPr>
          </w:p>
          <w:p w14:paraId="7918429D" w14:textId="77777777" w:rsidR="00D0364C" w:rsidRDefault="00D0364C" w:rsidP="00F34B22">
            <w:pPr>
              <w:pStyle w:val="BodyText"/>
              <w:rPr>
                <w:rFonts w:ascii="Courier New" w:hAnsi="Courier New" w:cs="Courier New"/>
              </w:rPr>
            </w:pPr>
            <w:r>
              <w:rPr>
                <w:rFonts w:ascii="Courier New" w:hAnsi="Courier New" w:cs="Courier New"/>
              </w:rPr>
              <w:t># A companion PHP website with test cases</w:t>
            </w:r>
          </w:p>
          <w:p w14:paraId="32C06FA1" w14:textId="77777777" w:rsidR="00D0364C" w:rsidRDefault="00D0364C" w:rsidP="00F34B22">
            <w:pPr>
              <w:pStyle w:val="BodyText"/>
              <w:rPr>
                <w:rFonts w:ascii="Courier New" w:hAnsi="Courier New" w:cs="Courier New"/>
              </w:rPr>
            </w:pPr>
            <w:r>
              <w:rPr>
                <w:rFonts w:ascii="Courier New" w:hAnsi="Courier New" w:cs="Courier New"/>
              </w:rPr>
              <w:t>$ docker pull spicozzi/testdrive2</w:t>
            </w:r>
          </w:p>
          <w:p w14:paraId="1B87513A" w14:textId="77777777" w:rsidR="00D0364C" w:rsidRDefault="00D0364C" w:rsidP="00F34B22">
            <w:pPr>
              <w:pStyle w:val="BodyText"/>
              <w:rPr>
                <w:rFonts w:ascii="Courier New" w:hAnsi="Courier New" w:cs="Courier New"/>
              </w:rPr>
            </w:pPr>
          </w:p>
          <w:p w14:paraId="3143DA77" w14:textId="77777777" w:rsidR="00D0364C" w:rsidRDefault="00D0364C" w:rsidP="00F34B22">
            <w:pPr>
              <w:pStyle w:val="BodyText"/>
              <w:rPr>
                <w:rFonts w:ascii="Courier New" w:hAnsi="Courier New" w:cs="Courier New"/>
              </w:rPr>
            </w:pPr>
            <w:r>
              <w:rPr>
                <w:rFonts w:ascii="Courier New" w:hAnsi="Courier New" w:cs="Courier New"/>
              </w:rPr>
              <w:t># An optional RStudio Server image with R test case included</w:t>
            </w:r>
          </w:p>
          <w:p w14:paraId="1320CA25" w14:textId="77777777" w:rsidR="00D0364C" w:rsidRDefault="00D0364C" w:rsidP="00F34B22">
            <w:pPr>
              <w:pStyle w:val="BodyText"/>
              <w:rPr>
                <w:rFonts w:ascii="Courier New" w:hAnsi="Courier New" w:cs="Courier New"/>
              </w:rPr>
            </w:pPr>
            <w:r>
              <w:rPr>
                <w:rFonts w:ascii="Courier New" w:hAnsi="Courier New" w:cs="Courier New"/>
              </w:rPr>
              <w:t>$ docker pull spicozzi/rstudio2</w:t>
            </w:r>
          </w:p>
          <w:p w14:paraId="6BF7A8C8" w14:textId="77777777" w:rsidR="00D0364C" w:rsidRDefault="00D0364C" w:rsidP="00F34B22">
            <w:pPr>
              <w:pStyle w:val="BodyText"/>
              <w:rPr>
                <w:rFonts w:ascii="Courier New" w:hAnsi="Courier New" w:cs="Courier New"/>
              </w:rPr>
            </w:pPr>
          </w:p>
          <w:p w14:paraId="1712FB77" w14:textId="77777777" w:rsidR="00D0364C" w:rsidRDefault="00D0364C" w:rsidP="00F34B22">
            <w:pPr>
              <w:pStyle w:val="BodyText"/>
              <w:rPr>
                <w:rFonts w:ascii="Courier New" w:hAnsi="Courier New" w:cs="Courier New"/>
              </w:rPr>
            </w:pPr>
            <w:r>
              <w:rPr>
                <w:rFonts w:ascii="Courier New" w:hAnsi="Courier New" w:cs="Courier New"/>
              </w:rPr>
              <w:t># An optional JBoss Drools workbench image used for rule changing use case</w:t>
            </w:r>
          </w:p>
          <w:p w14:paraId="4E45D2FB" w14:textId="77777777" w:rsidR="00D0364C" w:rsidRDefault="00D0364C" w:rsidP="00F34B22">
            <w:pPr>
              <w:pStyle w:val="BodyText"/>
              <w:rPr>
                <w:rFonts w:ascii="Courier New" w:hAnsi="Courier New" w:cs="Courier New"/>
              </w:rPr>
            </w:pPr>
            <w:r>
              <w:rPr>
                <w:rFonts w:ascii="Courier New" w:hAnsi="Courier New" w:cs="Courier New"/>
              </w:rPr>
              <w:t>$ docker pull spicozzi/workbench2</w:t>
            </w:r>
          </w:p>
          <w:p w14:paraId="67BBBD59" w14:textId="77777777" w:rsidR="00D0364C" w:rsidRPr="00791F0F" w:rsidRDefault="00D0364C" w:rsidP="00F34B22">
            <w:pPr>
              <w:pStyle w:val="BodyText"/>
              <w:rPr>
                <w:rFonts w:ascii="Courier New" w:hAnsi="Courier New" w:cs="Courier New"/>
              </w:rPr>
            </w:pPr>
          </w:p>
        </w:tc>
      </w:tr>
    </w:tbl>
    <w:p w14:paraId="17AE3775" w14:textId="77777777" w:rsidR="00D0364C" w:rsidRDefault="00D0364C" w:rsidP="002340A7">
      <w:pPr>
        <w:widowControl/>
        <w:suppressAutoHyphens w:val="0"/>
        <w:rPr>
          <w:rFonts w:ascii="Courier New" w:hAnsi="Courier New" w:cs="Courier New"/>
          <w:color w:val="000000"/>
          <w:lang w:val="en-US"/>
        </w:rPr>
      </w:pPr>
    </w:p>
    <w:p w14:paraId="07949DA9" w14:textId="77777777" w:rsidR="00D0364C" w:rsidRPr="00791F0F" w:rsidRDefault="00D0364C" w:rsidP="00D0364C">
      <w:pPr>
        <w:pStyle w:val="Heading2"/>
      </w:pPr>
      <w:bookmarkStart w:id="29" w:name="_Toc311386317"/>
      <w:r>
        <w:t>Source Download</w:t>
      </w:r>
      <w:bookmarkEnd w:id="29"/>
    </w:p>
    <w:p w14:paraId="69E841C9" w14:textId="2D78DAF9" w:rsidR="00D0364C" w:rsidRPr="004E6367" w:rsidRDefault="00D0364C" w:rsidP="00D0364C">
      <w:pPr>
        <w:pStyle w:val="BodyText"/>
      </w:pPr>
      <w:r>
        <w:t>Repositories containing source code, content and support files related to the three images listed above can be inspected as per the GitHub links below.</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36B09C46"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0E30BD6D" w14:textId="77777777" w:rsidR="00D0364C" w:rsidRDefault="00D0364C" w:rsidP="00F34B22">
            <w:pPr>
              <w:pStyle w:val="BodyText"/>
              <w:rPr>
                <w:rFonts w:ascii="Courier New" w:hAnsi="Courier New" w:cs="Courier New"/>
              </w:rPr>
            </w:pPr>
          </w:p>
          <w:p w14:paraId="7EDFA64E"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https://github.com/StefanoPicozzi/weightwatcher2</w:t>
            </w:r>
          </w:p>
          <w:p w14:paraId="64FC08E0" w14:textId="77777777" w:rsidR="00D0364C" w:rsidRDefault="00D0364C" w:rsidP="00F34B22">
            <w:pPr>
              <w:pStyle w:val="BodyText"/>
              <w:rPr>
                <w:rFonts w:ascii="Courier New" w:hAnsi="Courier New" w:cs="Courier New"/>
              </w:rPr>
            </w:pPr>
          </w:p>
          <w:p w14:paraId="33ED7409"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https://github.com/StefanoPicozzi/testdrive2</w:t>
            </w:r>
          </w:p>
          <w:p w14:paraId="37893E02" w14:textId="77777777" w:rsidR="00D0364C" w:rsidRDefault="00D0364C" w:rsidP="00F34B22">
            <w:pPr>
              <w:pStyle w:val="BodyText"/>
              <w:rPr>
                <w:rFonts w:ascii="Courier New" w:hAnsi="Courier New" w:cs="Courier New"/>
              </w:rPr>
            </w:pPr>
          </w:p>
          <w:p w14:paraId="271CAA2B"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w:t>
            </w:r>
            <w:r>
              <w:rPr>
                <w:rFonts w:ascii="Courier New" w:hAnsi="Courier New" w:cs="Courier New"/>
              </w:rPr>
              <w:t>s://github.com/StefanoPicozzi/RS</w:t>
            </w:r>
            <w:r w:rsidRPr="00DE0F84">
              <w:rPr>
                <w:rFonts w:ascii="Courier New" w:hAnsi="Courier New" w:cs="Courier New"/>
              </w:rPr>
              <w:t>tudio2</w:t>
            </w:r>
          </w:p>
          <w:p w14:paraId="11B90C7D" w14:textId="77777777" w:rsidR="00D0364C" w:rsidRDefault="00D0364C" w:rsidP="00F34B22">
            <w:pPr>
              <w:pStyle w:val="BodyText"/>
              <w:rPr>
                <w:rFonts w:ascii="Courier New" w:hAnsi="Courier New" w:cs="Courier New"/>
              </w:rPr>
            </w:pPr>
          </w:p>
          <w:p w14:paraId="0320DB39"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w:t>
            </w:r>
            <w:r>
              <w:rPr>
                <w:rFonts w:ascii="Courier New" w:hAnsi="Courier New" w:cs="Courier New"/>
              </w:rPr>
              <w:t>workbench</w:t>
            </w:r>
            <w:r w:rsidRPr="00DE0F84">
              <w:rPr>
                <w:rFonts w:ascii="Courier New" w:hAnsi="Courier New" w:cs="Courier New"/>
              </w:rPr>
              <w:t>2</w:t>
            </w:r>
          </w:p>
          <w:p w14:paraId="1E86DBF2" w14:textId="77777777" w:rsidR="00D0364C" w:rsidRPr="00791F0F" w:rsidRDefault="00D0364C" w:rsidP="00F34B22">
            <w:pPr>
              <w:pStyle w:val="BodyText"/>
              <w:rPr>
                <w:rFonts w:ascii="Courier New" w:hAnsi="Courier New" w:cs="Courier New"/>
              </w:rPr>
            </w:pPr>
          </w:p>
        </w:tc>
      </w:tr>
    </w:tbl>
    <w:p w14:paraId="3067ED3E" w14:textId="77777777" w:rsidR="00D0364C" w:rsidRDefault="00D0364C" w:rsidP="00D0364C">
      <w:pPr>
        <w:pStyle w:val="BodyText"/>
      </w:pPr>
    </w:p>
    <w:p w14:paraId="61C0FD5F" w14:textId="77777777" w:rsidR="004E6367" w:rsidRDefault="004E6367">
      <w:pPr>
        <w:widowControl/>
        <w:suppressAutoHyphens w:val="0"/>
        <w:rPr>
          <w:b/>
          <w:sz w:val="32"/>
          <w:szCs w:val="32"/>
        </w:rPr>
      </w:pPr>
      <w:r>
        <w:br w:type="page"/>
      </w:r>
    </w:p>
    <w:p w14:paraId="11112D5C" w14:textId="06993688" w:rsidR="008C5B86" w:rsidRDefault="008C5B86" w:rsidP="008C5B86">
      <w:pPr>
        <w:pStyle w:val="Heading2"/>
      </w:pPr>
      <w:bookmarkStart w:id="30" w:name="_Toc311386318"/>
      <w:r>
        <w:lastRenderedPageBreak/>
        <w:t>Launch Container Instances</w:t>
      </w:r>
      <w:r w:rsidR="00B65C81">
        <w:t xml:space="preserve"> </w:t>
      </w:r>
      <w:r w:rsidR="004E6367">
        <w:t>u</w:t>
      </w:r>
      <w:r w:rsidR="00B65C81">
        <w:t>s</w:t>
      </w:r>
      <w:r w:rsidR="004E6367">
        <w:t xml:space="preserve">ing </w:t>
      </w:r>
      <w:r w:rsidR="006A6EFE">
        <w:t>Docker Toolbox</w:t>
      </w:r>
      <w:bookmarkEnd w:id="30"/>
    </w:p>
    <w:p w14:paraId="5B05D931" w14:textId="3B783E3B" w:rsidR="008C5B86" w:rsidRDefault="004E6367" w:rsidP="008C5B86">
      <w:pPr>
        <w:pStyle w:val="BodyText"/>
      </w:pPr>
      <w:r>
        <w:t>You can run launch these images directly from Docker as follows.</w:t>
      </w:r>
    </w:p>
    <w:p w14:paraId="0A6A248A"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5087FA7" w14:textId="6E7B975F" w:rsidR="008C5B86"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Launch 4</w:t>
      </w:r>
      <w:r w:rsidR="008C5B86">
        <w:rPr>
          <w:rFonts w:ascii="Courier New" w:hAnsi="Courier New"/>
        </w:rPr>
        <w:t xml:space="preserve"> terminal windows and run the container instances in each</w:t>
      </w:r>
    </w:p>
    <w:p w14:paraId="5215E203"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C8C7DB5"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Find the IP_ADDRESS used by your instances, e.g.</w:t>
      </w:r>
    </w:p>
    <w:p w14:paraId="24BF62D2" w14:textId="728E2E34"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006A6EFE">
        <w:rPr>
          <w:rFonts w:ascii="Courier New" w:hAnsi="Courier New"/>
        </w:rPr>
        <w:t>docker-machine ls</w:t>
      </w:r>
    </w:p>
    <w:p w14:paraId="5D3ED28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4E1E6BE4"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1</w:t>
      </w:r>
    </w:p>
    <w:p w14:paraId="001DD92E"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Pr="004735DE">
        <w:rPr>
          <w:rFonts w:ascii="Courier New" w:hAnsi="Courier New"/>
        </w:rPr>
        <w:t xml:space="preserve">docker </w:t>
      </w:r>
      <w:r>
        <w:rPr>
          <w:rFonts w:ascii="Courier New" w:hAnsi="Courier New"/>
        </w:rPr>
        <w:t xml:space="preserve">run -it -p </w:t>
      </w:r>
      <w:r w:rsidRPr="004735DE">
        <w:rPr>
          <w:rFonts w:ascii="Courier New" w:hAnsi="Courier New"/>
        </w:rPr>
        <w:t>81:80 spicozzi/testdrive</w:t>
      </w:r>
      <w:r>
        <w:rPr>
          <w:rFonts w:ascii="Courier New" w:hAnsi="Courier New"/>
        </w:rPr>
        <w:t>2</w:t>
      </w:r>
    </w:p>
    <w:p w14:paraId="14217AE7"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374A47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2</w:t>
      </w:r>
    </w:p>
    <w:p w14:paraId="0CD577EC"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8080</w:t>
      </w:r>
      <w:r w:rsidRPr="004735DE">
        <w:rPr>
          <w:rFonts w:ascii="Courier New" w:hAnsi="Courier New"/>
        </w:rPr>
        <w:t>:80</w:t>
      </w:r>
      <w:r>
        <w:rPr>
          <w:rFonts w:ascii="Courier New" w:hAnsi="Courier New"/>
        </w:rPr>
        <w:t>80</w:t>
      </w:r>
      <w:r w:rsidRPr="004735DE">
        <w:rPr>
          <w:rFonts w:ascii="Courier New" w:hAnsi="Courier New"/>
        </w:rPr>
        <w:t xml:space="preserve"> spicozzi/</w:t>
      </w:r>
      <w:r>
        <w:rPr>
          <w:rFonts w:ascii="Courier New" w:hAnsi="Courier New"/>
        </w:rPr>
        <w:t>weightwatcher2</w:t>
      </w:r>
    </w:p>
    <w:p w14:paraId="746661DD"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16C53FEB"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3 (optional)</w:t>
      </w:r>
    </w:p>
    <w:p w14:paraId="2831CBC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8087</w:t>
      </w:r>
      <w:r w:rsidRPr="004735DE">
        <w:rPr>
          <w:rFonts w:ascii="Courier New" w:hAnsi="Courier New"/>
        </w:rPr>
        <w:t>:80</w:t>
      </w:r>
      <w:r>
        <w:rPr>
          <w:rFonts w:ascii="Courier New" w:hAnsi="Courier New"/>
        </w:rPr>
        <w:t>87 spicozzi/rstudio2</w:t>
      </w:r>
    </w:p>
    <w:p w14:paraId="1962532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77126E90" w14:textId="3D8AE7EF"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4 (optional)</w:t>
      </w:r>
    </w:p>
    <w:p w14:paraId="1928729E" w14:textId="590C5DDD"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8081</w:t>
      </w:r>
      <w:r w:rsidRPr="004735DE">
        <w:rPr>
          <w:rFonts w:ascii="Courier New" w:hAnsi="Courier New"/>
        </w:rPr>
        <w:t>:80</w:t>
      </w:r>
      <w:r>
        <w:rPr>
          <w:rFonts w:ascii="Courier New" w:hAnsi="Courier New"/>
        </w:rPr>
        <w:t>80 spicozzi/workbench2</w:t>
      </w:r>
    </w:p>
    <w:p w14:paraId="0FCE43F9" w14:textId="77777777" w:rsidR="00F24312"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C1BCC50" w14:textId="77777777" w:rsidR="008C5B86" w:rsidRDefault="008C5B86" w:rsidP="008C5B86">
      <w:pPr>
        <w:widowControl/>
        <w:suppressAutoHyphens w:val="0"/>
      </w:pPr>
    </w:p>
    <w:p w14:paraId="777C51C1" w14:textId="28C76B7F" w:rsidR="00F61511" w:rsidRDefault="004E6367" w:rsidP="00D873A7">
      <w:pPr>
        <w:widowControl/>
        <w:suppressAutoHyphens w:val="0"/>
      </w:pPr>
      <w:r>
        <w:br w:type="page"/>
      </w:r>
    </w:p>
    <w:p w14:paraId="6EFDE135" w14:textId="77777777" w:rsidR="004E6367" w:rsidRDefault="004E6367">
      <w:pPr>
        <w:widowControl/>
        <w:suppressAutoHyphens w:val="0"/>
        <w:rPr>
          <w:b/>
          <w:sz w:val="32"/>
          <w:szCs w:val="32"/>
        </w:rPr>
      </w:pPr>
    </w:p>
    <w:p w14:paraId="508C89EE" w14:textId="70068E6B" w:rsidR="00D0792E" w:rsidRPr="00B361C3" w:rsidRDefault="00D0792E" w:rsidP="00B361C3">
      <w:pPr>
        <w:pStyle w:val="Heading2"/>
      </w:pPr>
      <w:bookmarkStart w:id="31" w:name="_Toc311386319"/>
      <w:r w:rsidRPr="00B361C3">
        <w:t>Useful (</w:t>
      </w:r>
      <w:r w:rsidR="006A6EFE">
        <w:t>Docker Toolbox</w:t>
      </w:r>
      <w:r w:rsidRPr="00B361C3">
        <w:t>) Docker Commands</w:t>
      </w:r>
      <w:bookmarkEnd w:id="31"/>
    </w:p>
    <w:p w14:paraId="3A9449E6" w14:textId="77777777" w:rsidR="00D0792E" w:rsidRDefault="00D0792E" w:rsidP="00D0792E"/>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792E" w:rsidRPr="00D96082" w14:paraId="249F28A3" w14:textId="77777777" w:rsidTr="00EB7A43">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D861E29" w14:textId="77777777" w:rsidR="008D5459" w:rsidRDefault="008D5459" w:rsidP="00EB7A43">
            <w:pPr>
              <w:rPr>
                <w:rFonts w:ascii="Courier New" w:hAnsi="Courier New" w:cs="Courier New"/>
              </w:rPr>
            </w:pPr>
          </w:p>
          <w:p w14:paraId="65E3DF9C" w14:textId="30A8EC27" w:rsidR="00D0792E" w:rsidRDefault="00D0792E" w:rsidP="00EB7A43">
            <w:pPr>
              <w:rPr>
                <w:rFonts w:ascii="Courier New" w:hAnsi="Courier New" w:cs="Courier New"/>
              </w:rPr>
            </w:pPr>
            <w:r>
              <w:rPr>
                <w:rFonts w:ascii="Courier New" w:hAnsi="Courier New" w:cs="Courier New"/>
              </w:rPr>
              <w:t xml:space="preserve"># Find &lt;IP&gt; of </w:t>
            </w:r>
            <w:r w:rsidR="006A6EFE">
              <w:rPr>
                <w:rFonts w:ascii="Courier New" w:hAnsi="Courier New" w:cs="Courier New"/>
              </w:rPr>
              <w:t>Docker v</w:t>
            </w:r>
            <w:r>
              <w:rPr>
                <w:rFonts w:ascii="Courier New" w:hAnsi="Courier New" w:cs="Courier New"/>
              </w:rPr>
              <w:t>irtual machine</w:t>
            </w:r>
          </w:p>
          <w:p w14:paraId="72064274" w14:textId="431ECA0D" w:rsidR="00D0792E" w:rsidRDefault="00D0792E" w:rsidP="00EB7A43">
            <w:pPr>
              <w:rPr>
                <w:rFonts w:ascii="Courier New" w:hAnsi="Courier New" w:cs="Courier New"/>
              </w:rPr>
            </w:pPr>
            <w:r>
              <w:rPr>
                <w:rFonts w:ascii="Courier New" w:hAnsi="Courier New" w:cs="Courier New"/>
              </w:rPr>
              <w:t xml:space="preserve">$ </w:t>
            </w:r>
            <w:r w:rsidR="006A6EFE">
              <w:rPr>
                <w:rFonts w:ascii="Courier New" w:hAnsi="Courier New" w:cs="Courier New"/>
              </w:rPr>
              <w:t>docker-machine ls</w:t>
            </w:r>
          </w:p>
          <w:p w14:paraId="2CFCC500" w14:textId="77777777" w:rsidR="00D0792E" w:rsidRDefault="00D0792E" w:rsidP="00EB7A43">
            <w:pPr>
              <w:rPr>
                <w:rFonts w:ascii="Courier New" w:hAnsi="Courier New" w:cs="Courier New"/>
              </w:rPr>
            </w:pPr>
          </w:p>
          <w:p w14:paraId="781E546F" w14:textId="77777777" w:rsidR="00D0792E" w:rsidRDefault="00D0792E" w:rsidP="00EB7A43">
            <w:pPr>
              <w:rPr>
                <w:rFonts w:ascii="Courier New" w:hAnsi="Courier New" w:cs="Courier New"/>
              </w:rPr>
            </w:pPr>
            <w:r>
              <w:rPr>
                <w:rFonts w:ascii="Courier New" w:hAnsi="Courier New" w:cs="Courier New"/>
              </w:rPr>
              <w:t># List of docker images</w:t>
            </w:r>
          </w:p>
          <w:p w14:paraId="3E9A1272" w14:textId="77777777" w:rsidR="00D0792E" w:rsidRDefault="00D0792E" w:rsidP="00EB7A43">
            <w:pPr>
              <w:rPr>
                <w:rFonts w:ascii="Courier New" w:hAnsi="Courier New" w:cs="Courier New"/>
              </w:rPr>
            </w:pPr>
            <w:r>
              <w:rPr>
                <w:rFonts w:ascii="Courier New" w:hAnsi="Courier New" w:cs="Courier New"/>
              </w:rPr>
              <w:t>$ docker images</w:t>
            </w:r>
          </w:p>
          <w:p w14:paraId="37C27D73" w14:textId="77777777" w:rsidR="00D0792E" w:rsidRDefault="00D0792E" w:rsidP="00EB7A43">
            <w:pPr>
              <w:rPr>
                <w:rFonts w:ascii="Courier New" w:hAnsi="Courier New" w:cs="Courier New"/>
              </w:rPr>
            </w:pPr>
          </w:p>
          <w:p w14:paraId="3B537D0B" w14:textId="77777777" w:rsidR="00D0792E" w:rsidRDefault="00D0792E" w:rsidP="00EB7A43">
            <w:pPr>
              <w:rPr>
                <w:rFonts w:ascii="Courier New" w:hAnsi="Courier New" w:cs="Courier New"/>
              </w:rPr>
            </w:pPr>
            <w:r>
              <w:rPr>
                <w:rFonts w:ascii="Courier New" w:hAnsi="Courier New" w:cs="Courier New"/>
              </w:rPr>
              <w:t># List of running docker containers showing &lt;CONTAINER_ID&gt;</w:t>
            </w:r>
          </w:p>
          <w:p w14:paraId="0CF0E7CA" w14:textId="77777777" w:rsidR="00D0792E" w:rsidRDefault="00D0792E" w:rsidP="00EB7A43">
            <w:pPr>
              <w:rPr>
                <w:rFonts w:ascii="Courier New" w:hAnsi="Courier New" w:cs="Courier New"/>
              </w:rPr>
            </w:pPr>
            <w:r>
              <w:rPr>
                <w:rFonts w:ascii="Courier New" w:hAnsi="Courier New" w:cs="Courier New"/>
              </w:rPr>
              <w:t>$ docker ps –l</w:t>
            </w:r>
          </w:p>
          <w:p w14:paraId="10F8ED3A" w14:textId="77777777" w:rsidR="00D0792E" w:rsidRDefault="00D0792E" w:rsidP="00EB7A43">
            <w:pPr>
              <w:rPr>
                <w:rFonts w:ascii="Courier New" w:hAnsi="Courier New" w:cs="Courier New"/>
              </w:rPr>
            </w:pPr>
          </w:p>
          <w:p w14:paraId="38B1906E" w14:textId="77777777" w:rsidR="00D0792E" w:rsidRDefault="00D0792E" w:rsidP="00EB7A43">
            <w:pPr>
              <w:rPr>
                <w:rFonts w:ascii="Courier New" w:hAnsi="Courier New" w:cs="Courier New"/>
              </w:rPr>
            </w:pPr>
            <w:r>
              <w:rPr>
                <w:rFonts w:ascii="Courier New" w:hAnsi="Courier New" w:cs="Courier New"/>
              </w:rPr>
              <w:t>$ docker attach &lt;CONTAINER_ID&gt;</w:t>
            </w:r>
          </w:p>
          <w:p w14:paraId="0EFE94F2" w14:textId="77777777" w:rsidR="00D0792E" w:rsidRDefault="00D0792E" w:rsidP="00EB7A43">
            <w:pPr>
              <w:rPr>
                <w:rFonts w:ascii="Courier New" w:hAnsi="Courier New" w:cs="Courier New"/>
              </w:rPr>
            </w:pPr>
          </w:p>
          <w:p w14:paraId="57A4B83E" w14:textId="77777777" w:rsidR="00D0792E" w:rsidRDefault="00D0792E" w:rsidP="00EB7A43">
            <w:pPr>
              <w:rPr>
                <w:rFonts w:ascii="Courier New" w:hAnsi="Courier New" w:cs="Courier New"/>
              </w:rPr>
            </w:pPr>
            <w:r>
              <w:rPr>
                <w:rFonts w:ascii="Courier New" w:hAnsi="Courier New" w:cs="Courier New"/>
              </w:rPr>
              <w:t># Kill a running docker container with &lt;CONTAINER_ID&gt;</w:t>
            </w:r>
          </w:p>
          <w:p w14:paraId="653D026E" w14:textId="77777777" w:rsidR="00D0792E" w:rsidRDefault="00D0792E" w:rsidP="00EB7A43">
            <w:pPr>
              <w:rPr>
                <w:rFonts w:ascii="Courier New" w:hAnsi="Courier New" w:cs="Courier New"/>
              </w:rPr>
            </w:pPr>
            <w:r>
              <w:rPr>
                <w:rFonts w:ascii="Courier New" w:hAnsi="Courier New" w:cs="Courier New"/>
              </w:rPr>
              <w:t>$ docker rm –f &lt;CONTAINER_ID&gt;</w:t>
            </w:r>
          </w:p>
          <w:p w14:paraId="709322FB" w14:textId="77777777" w:rsidR="00D0792E" w:rsidRDefault="00D0792E" w:rsidP="00EB7A43">
            <w:pPr>
              <w:rPr>
                <w:rFonts w:ascii="Courier New" w:hAnsi="Courier New" w:cs="Courier New"/>
              </w:rPr>
            </w:pPr>
          </w:p>
          <w:p w14:paraId="57B1DC09" w14:textId="77777777" w:rsidR="00D0792E" w:rsidRDefault="00D0792E" w:rsidP="00EB7A43">
            <w:pPr>
              <w:rPr>
                <w:rFonts w:ascii="Courier New" w:hAnsi="Courier New" w:cs="Courier New"/>
              </w:rPr>
            </w:pPr>
            <w:r>
              <w:rPr>
                <w:rFonts w:ascii="Courier New" w:hAnsi="Courier New" w:cs="Courier New"/>
              </w:rPr>
              <w:t># Pull down a docker image</w:t>
            </w:r>
          </w:p>
          <w:p w14:paraId="5D5331FD" w14:textId="77777777" w:rsidR="00D0792E" w:rsidRDefault="00D0792E" w:rsidP="00EB7A43">
            <w:pPr>
              <w:rPr>
                <w:rFonts w:ascii="Courier New" w:hAnsi="Courier New" w:cs="Courier New"/>
              </w:rPr>
            </w:pPr>
            <w:r>
              <w:rPr>
                <w:rFonts w:ascii="Courier New" w:hAnsi="Courier New" w:cs="Courier New"/>
              </w:rPr>
              <w:t>$ docker pull spicozzi/nginx</w:t>
            </w:r>
          </w:p>
          <w:p w14:paraId="5BB1A641" w14:textId="77777777" w:rsidR="00D0792E" w:rsidRDefault="00D0792E" w:rsidP="00EB7A43">
            <w:pPr>
              <w:rPr>
                <w:rFonts w:ascii="Courier New" w:hAnsi="Courier New" w:cs="Courier New"/>
              </w:rPr>
            </w:pPr>
          </w:p>
          <w:p w14:paraId="039841FE" w14:textId="10E608D6" w:rsidR="00B40C51" w:rsidRDefault="00B40C51" w:rsidP="00EB7A43">
            <w:pPr>
              <w:rPr>
                <w:rFonts w:ascii="Courier New" w:hAnsi="Courier New" w:cs="Courier New"/>
              </w:rPr>
            </w:pPr>
            <w:r>
              <w:rPr>
                <w:rFonts w:ascii="Courier New" w:hAnsi="Courier New" w:cs="Courier New"/>
              </w:rPr>
              <w:t xml:space="preserve"># Disconnected access to </w:t>
            </w:r>
            <w:r w:rsidR="00DC71A1">
              <w:rPr>
                <w:rFonts w:ascii="Courier New" w:hAnsi="Courier New" w:cs="Courier New"/>
              </w:rPr>
              <w:t xml:space="preserve">load </w:t>
            </w:r>
            <w:r>
              <w:rPr>
                <w:rFonts w:ascii="Courier New" w:hAnsi="Courier New" w:cs="Courier New"/>
              </w:rPr>
              <w:t>Docker images</w:t>
            </w:r>
          </w:p>
          <w:p w14:paraId="0E7E11A3" w14:textId="67F54F47" w:rsidR="00B40C51" w:rsidRDefault="00B40C51" w:rsidP="00EB7A43">
            <w:pPr>
              <w:rPr>
                <w:rFonts w:ascii="Courier New" w:hAnsi="Courier New" w:cs="Courier New"/>
                <w:color w:val="000000"/>
                <w:lang w:val="en-US"/>
              </w:rPr>
            </w:pPr>
            <w:r w:rsidRPr="00B40C51">
              <w:rPr>
                <w:rFonts w:ascii="Courier New" w:hAnsi="Courier New" w:cs="Courier New"/>
                <w:color w:val="000000"/>
                <w:lang w:val="en-US"/>
              </w:rPr>
              <w:t>$ docker save -o workbench2.tar spicozzi/workbench2</w:t>
            </w:r>
          </w:p>
          <w:p w14:paraId="48EF4829" w14:textId="55FDFD20" w:rsidR="00B40C51" w:rsidRPr="00B40C51" w:rsidRDefault="00B40C51" w:rsidP="00EB7A43">
            <w:pPr>
              <w:rPr>
                <w:rFonts w:ascii="Courier New" w:hAnsi="Courier New" w:cs="Courier New"/>
                <w:color w:val="000000"/>
                <w:lang w:val="en-US"/>
              </w:rPr>
            </w:pPr>
            <w:r>
              <w:rPr>
                <w:rFonts w:ascii="Courier New" w:hAnsi="Courier New" w:cs="Courier New"/>
                <w:color w:val="000000"/>
                <w:lang w:val="en-US"/>
              </w:rPr>
              <w:t>$ docker load –</w:t>
            </w:r>
            <w:r w:rsidR="00831ED7">
              <w:rPr>
                <w:rFonts w:ascii="Courier New" w:hAnsi="Courier New" w:cs="Courier New"/>
                <w:color w:val="000000"/>
                <w:lang w:val="en-US"/>
              </w:rPr>
              <w:t>i</w:t>
            </w:r>
            <w:r>
              <w:rPr>
                <w:rFonts w:ascii="Courier New" w:hAnsi="Courier New" w:cs="Courier New"/>
                <w:color w:val="000000"/>
                <w:lang w:val="en-US"/>
              </w:rPr>
              <w:t xml:space="preserve"> workbench2.tar</w:t>
            </w:r>
          </w:p>
          <w:p w14:paraId="1D1D2EC7" w14:textId="77777777" w:rsidR="00B40C51" w:rsidRDefault="00B40C51" w:rsidP="00EB7A43">
            <w:pPr>
              <w:rPr>
                <w:rFonts w:ascii="Courier New" w:hAnsi="Courier New" w:cs="Courier New"/>
              </w:rPr>
            </w:pPr>
          </w:p>
          <w:p w14:paraId="4943E24E" w14:textId="77777777" w:rsidR="00D0792E" w:rsidRDefault="00D0792E" w:rsidP="00EB7A43">
            <w:pPr>
              <w:rPr>
                <w:rFonts w:ascii="Courier New" w:hAnsi="Courier New" w:cs="Courier New"/>
              </w:rPr>
            </w:pPr>
            <w:r>
              <w:rPr>
                <w:rFonts w:ascii="Courier New" w:hAnsi="Courier New" w:cs="Courier New"/>
              </w:rPr>
              <w:t># Commit changes in a running Container as an image</w:t>
            </w:r>
          </w:p>
          <w:p w14:paraId="4C4DAA3E" w14:textId="77777777" w:rsidR="00D0792E" w:rsidRDefault="00D0792E" w:rsidP="00EB7A43">
            <w:pPr>
              <w:rPr>
                <w:rFonts w:ascii="Courier New" w:hAnsi="Courier New" w:cs="Courier New"/>
              </w:rPr>
            </w:pPr>
            <w:r>
              <w:rPr>
                <w:rFonts w:ascii="Courier New" w:hAnsi="Courier New" w:cs="Courier New"/>
              </w:rPr>
              <w:t># From another terminal get the &lt;CONTAINER_ID&gt;</w:t>
            </w:r>
          </w:p>
          <w:p w14:paraId="5A88F98B" w14:textId="77777777" w:rsidR="00D0792E" w:rsidRDefault="00D0792E" w:rsidP="00EB7A43">
            <w:pPr>
              <w:rPr>
                <w:rFonts w:ascii="Courier New" w:hAnsi="Courier New" w:cs="Courier New"/>
              </w:rPr>
            </w:pPr>
            <w:r>
              <w:rPr>
                <w:rFonts w:ascii="Courier New" w:hAnsi="Courier New" w:cs="Courier New"/>
              </w:rPr>
              <w:t>$ docker ps -l</w:t>
            </w:r>
          </w:p>
          <w:p w14:paraId="53DA2E59" w14:textId="77777777" w:rsidR="00D0792E" w:rsidRDefault="00D0792E" w:rsidP="00EB7A43">
            <w:pPr>
              <w:rPr>
                <w:rFonts w:ascii="Courier New" w:hAnsi="Courier New" w:cs="Courier New"/>
              </w:rPr>
            </w:pPr>
            <w:r>
              <w:rPr>
                <w:rFonts w:ascii="Courier New" w:hAnsi="Courier New" w:cs="Courier New"/>
              </w:rPr>
              <w:t>$ docker commit &lt;CONTAINER_ID&gt; spicozzi/nginx</w:t>
            </w:r>
          </w:p>
          <w:p w14:paraId="7430F8E6" w14:textId="77777777" w:rsidR="00D0792E" w:rsidRDefault="00D0792E" w:rsidP="00EB7A43">
            <w:pPr>
              <w:rPr>
                <w:rFonts w:ascii="Courier New" w:hAnsi="Courier New" w:cs="Courier New"/>
              </w:rPr>
            </w:pPr>
          </w:p>
          <w:p w14:paraId="15C99754" w14:textId="77777777" w:rsidR="00D0792E" w:rsidRDefault="00D0792E" w:rsidP="00EB7A43">
            <w:pPr>
              <w:rPr>
                <w:rFonts w:ascii="Courier New" w:hAnsi="Courier New" w:cs="Courier New"/>
              </w:rPr>
            </w:pPr>
            <w:r>
              <w:rPr>
                <w:rFonts w:ascii="Courier New" w:hAnsi="Courier New" w:cs="Courier New"/>
              </w:rPr>
              <w:t># Assume you have a running container named weightwatcher1</w:t>
            </w:r>
          </w:p>
          <w:p w14:paraId="71BF2A15" w14:textId="77777777" w:rsidR="00D0792E" w:rsidRDefault="00D0792E" w:rsidP="00EB7A43">
            <w:pPr>
              <w:rPr>
                <w:rFonts w:ascii="Courier New" w:hAnsi="Courier New" w:cs="Courier New"/>
              </w:rPr>
            </w:pPr>
            <w:r w:rsidRPr="009150D5">
              <w:rPr>
                <w:rFonts w:ascii="Courier New" w:hAnsi="Courier New" w:cs="Courier New"/>
              </w:rPr>
              <w:t>$ docker logs -f weightwatcher1</w:t>
            </w:r>
          </w:p>
          <w:p w14:paraId="4DBE6D27" w14:textId="77777777" w:rsidR="00D0792E" w:rsidRPr="009150D5" w:rsidRDefault="00D0792E" w:rsidP="00EB7A43">
            <w:pPr>
              <w:rPr>
                <w:rFonts w:ascii="Courier New" w:hAnsi="Courier New" w:cs="Courier New"/>
              </w:rPr>
            </w:pPr>
            <w:r w:rsidRPr="009150D5">
              <w:rPr>
                <w:rFonts w:ascii="Courier New" w:hAnsi="Courier New" w:cs="Courier New"/>
              </w:rPr>
              <w:t>$ docker rm -f weightwatcher1</w:t>
            </w:r>
          </w:p>
          <w:p w14:paraId="1D6E3F05" w14:textId="77777777" w:rsidR="00D0792E" w:rsidRDefault="00D0792E" w:rsidP="00EB7A43">
            <w:pPr>
              <w:rPr>
                <w:rFonts w:ascii="Courier New" w:hAnsi="Courier New" w:cs="Courier New"/>
              </w:rPr>
            </w:pPr>
          </w:p>
          <w:p w14:paraId="29747218" w14:textId="77777777" w:rsidR="00D0792E" w:rsidRDefault="00D0792E" w:rsidP="00EB7A43">
            <w:pPr>
              <w:rPr>
                <w:rFonts w:ascii="Courier New" w:hAnsi="Courier New" w:cs="Courier New"/>
              </w:rPr>
            </w:pPr>
            <w:r>
              <w:rPr>
                <w:rFonts w:ascii="Courier New" w:hAnsi="Courier New" w:cs="Courier New"/>
              </w:rPr>
              <w:t># Remove all running containers</w:t>
            </w:r>
          </w:p>
          <w:p w14:paraId="7349BCEF" w14:textId="77777777" w:rsidR="00D0792E" w:rsidRDefault="00D0792E" w:rsidP="00EB7A43">
            <w:pPr>
              <w:rPr>
                <w:rFonts w:ascii="Courier New" w:hAnsi="Courier New" w:cs="Courier New"/>
              </w:rPr>
            </w:pPr>
            <w:r>
              <w:rPr>
                <w:rFonts w:ascii="Courier New" w:hAnsi="Courier New" w:cs="Courier New"/>
              </w:rPr>
              <w:t>$ docker rm -f $(docker ps -aq)</w:t>
            </w:r>
          </w:p>
          <w:p w14:paraId="6EE22232" w14:textId="77777777" w:rsidR="00D0792E" w:rsidRDefault="00D0792E" w:rsidP="00EB7A43">
            <w:pPr>
              <w:rPr>
                <w:rFonts w:ascii="Courier New" w:hAnsi="Courier New" w:cs="Courier New"/>
              </w:rPr>
            </w:pPr>
          </w:p>
          <w:p w14:paraId="7446BE4A" w14:textId="77777777" w:rsidR="00D0792E" w:rsidRDefault="00D0792E" w:rsidP="00EB7A43">
            <w:pPr>
              <w:rPr>
                <w:rFonts w:ascii="Courier New" w:hAnsi="Courier New" w:cs="Courier New"/>
              </w:rPr>
            </w:pPr>
            <w:r>
              <w:rPr>
                <w:rFonts w:ascii="Courier New" w:hAnsi="Courier New" w:cs="Courier New"/>
              </w:rPr>
              <w:t># Remove all untagged images</w:t>
            </w:r>
          </w:p>
          <w:p w14:paraId="58FF0CE6" w14:textId="589DA6FF" w:rsidR="00D0792E" w:rsidRDefault="00D0792E" w:rsidP="00EB7A43">
            <w:pPr>
              <w:rPr>
                <w:rFonts w:ascii="Courier New" w:hAnsi="Courier New" w:cs="Courier New"/>
              </w:rPr>
            </w:pPr>
            <w:r>
              <w:rPr>
                <w:rFonts w:ascii="Courier New" w:hAnsi="Courier New" w:cs="Courier New"/>
              </w:rPr>
              <w:t>$ docker rm</w:t>
            </w:r>
            <w:r w:rsidR="00486A70">
              <w:rPr>
                <w:rFonts w:ascii="Courier New" w:hAnsi="Courier New" w:cs="Courier New"/>
              </w:rPr>
              <w:t>i</w:t>
            </w:r>
            <w:r w:rsidR="007D7830">
              <w:rPr>
                <w:rFonts w:ascii="Courier New" w:hAnsi="Courier New" w:cs="Courier New"/>
              </w:rPr>
              <w:t xml:space="preserve"> -f $(docker images | grep "</w:t>
            </w:r>
            <w:r>
              <w:rPr>
                <w:rFonts w:ascii="Courier New" w:hAnsi="Courier New" w:cs="Courier New"/>
              </w:rPr>
              <w:t>&lt;none&gt;" | awk "{print $3}")</w:t>
            </w:r>
          </w:p>
          <w:p w14:paraId="4B9EC2AC" w14:textId="77777777" w:rsidR="00D0792E" w:rsidRPr="003C07B5" w:rsidRDefault="00D0792E" w:rsidP="00EB7A43">
            <w:pPr>
              <w:rPr>
                <w:rFonts w:ascii="Courier New" w:hAnsi="Courier New" w:cs="Courier New"/>
                <w:color w:val="333333"/>
                <w:sz w:val="24"/>
                <w:szCs w:val="24"/>
                <w:shd w:val="clear" w:color="auto" w:fill="FFFFFF"/>
              </w:rPr>
            </w:pPr>
          </w:p>
        </w:tc>
      </w:tr>
    </w:tbl>
    <w:p w14:paraId="16A58029" w14:textId="59482101" w:rsidR="00D0792E" w:rsidRDefault="00D0792E" w:rsidP="00D0792E">
      <w:pPr>
        <w:widowControl/>
        <w:suppressAutoHyphens w:val="0"/>
        <w:rPr>
          <w:b/>
          <w:sz w:val="32"/>
          <w:szCs w:val="32"/>
        </w:rPr>
      </w:pPr>
    </w:p>
    <w:p w14:paraId="35CD97E7" w14:textId="77777777" w:rsidR="004E6367" w:rsidRDefault="004E6367">
      <w:pPr>
        <w:widowControl/>
        <w:suppressAutoHyphens w:val="0"/>
        <w:rPr>
          <w:b/>
          <w:sz w:val="32"/>
          <w:szCs w:val="32"/>
        </w:rPr>
      </w:pPr>
      <w:r>
        <w:br w:type="page"/>
      </w:r>
    </w:p>
    <w:p w14:paraId="66326DF3" w14:textId="77593EDD" w:rsidR="00D0792E" w:rsidRPr="00B361C3" w:rsidRDefault="00D0792E" w:rsidP="00B361C3">
      <w:pPr>
        <w:pStyle w:val="Heading2"/>
      </w:pPr>
      <w:bookmarkStart w:id="32" w:name="_Toc311386320"/>
      <w:r w:rsidRPr="00B361C3">
        <w:lastRenderedPageBreak/>
        <w:t>Useful OpenShift Commands</w:t>
      </w:r>
      <w:bookmarkEnd w:id="32"/>
    </w:p>
    <w:p w14:paraId="37B0E0F0" w14:textId="77777777" w:rsidR="00D0792E" w:rsidRDefault="00D0792E" w:rsidP="00D0792E">
      <w:pPr>
        <w:widowControl/>
        <w:suppressAutoHyphens w:val="0"/>
        <w:ind w:left="142"/>
        <w:rPr>
          <w:rFonts w:ascii="Courier New" w:hAnsi="Courier New" w:cs="Courier New"/>
          <w:color w:val="000000"/>
          <w:lang w:val="en-US"/>
        </w:rPr>
      </w:pPr>
    </w:p>
    <w:p w14:paraId="17B232FA"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E31493" w14:textId="7859B434" w:rsidR="00C15D9D"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C15D9D">
        <w:rPr>
          <w:rFonts w:ascii="Courier New" w:hAnsi="Courier New" w:cs="Courier New"/>
          <w:shd w:val="clear" w:color="auto" w:fill="FFFFFF"/>
        </w:rPr>
        <w:t xml:space="preserve"> Explanation of OpenShift concepts </w:t>
      </w:r>
    </w:p>
    <w:p w14:paraId="4199101D" w14:textId="15EA6A69" w:rsidR="00C15D9D" w:rsidRDefault="00C15D9D"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types</w:t>
      </w:r>
    </w:p>
    <w:p w14:paraId="3B4D0CA2" w14:textId="77777777" w:rsidR="00C15D9D" w:rsidRDefault="00C15D9D"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A5A67DB" w14:textId="37288456" w:rsidR="00D0792E" w:rsidRPr="00DB1D4D"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sidRPr="00DB1D4D">
        <w:rPr>
          <w:rFonts w:ascii="Courier New" w:hAnsi="Courier New" w:cs="Courier New"/>
          <w:shd w:val="clear" w:color="auto" w:fill="FFFFFF"/>
        </w:rPr>
        <w:t xml:space="preserve"> To scale up replicas</w:t>
      </w:r>
    </w:p>
    <w:p w14:paraId="694EF786" w14:textId="77777777" w:rsidR="00D0792E" w:rsidRPr="00DB1D4D"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sidRPr="00DB1D4D">
        <w:rPr>
          <w:rFonts w:ascii="Courier New" w:hAnsi="Courier New" w:cs="Courier New"/>
          <w:color w:val="000000"/>
          <w:lang w:val="en-US"/>
        </w:rPr>
        <w:t>oc scale dc weightwatcher</w:t>
      </w:r>
      <w:r>
        <w:rPr>
          <w:rFonts w:ascii="Courier New" w:hAnsi="Courier New" w:cs="Courier New"/>
          <w:color w:val="000000"/>
          <w:lang w:val="en-US"/>
        </w:rPr>
        <w:t>2</w:t>
      </w:r>
      <w:r w:rsidRPr="00DB1D4D">
        <w:rPr>
          <w:rFonts w:ascii="Courier New" w:hAnsi="Courier New" w:cs="Courier New"/>
          <w:color w:val="000000"/>
          <w:lang w:val="en-US"/>
        </w:rPr>
        <w:t xml:space="preserve"> --replicas=2</w:t>
      </w:r>
    </w:p>
    <w:p w14:paraId="157ACE03"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3E0602" w14:textId="513E6D8D"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Tail the log file for the created pod</w:t>
      </w:r>
    </w:p>
    <w:p w14:paraId="1D79480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get pods</w:t>
      </w:r>
    </w:p>
    <w:p w14:paraId="50CE05F2"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logs –f &lt;PODNAME&gt;</w:t>
      </w:r>
    </w:p>
    <w:p w14:paraId="0AC6EBFC"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C57D893" w14:textId="63534F71"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If you make any errors just delete the &lt;PROJECT&gt; and repeat</w:t>
      </w:r>
    </w:p>
    <w:p w14:paraId="211C3175"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delete project &lt;PROJECT&gt;</w:t>
      </w:r>
    </w:p>
    <w:p w14:paraId="51A215D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22DC09C" w14:textId="547501E4"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r w:rsidR="00315487">
        <w:rPr>
          <w:rFonts w:ascii="Courier New" w:hAnsi="Courier New" w:cs="Courier New"/>
          <w:shd w:val="clear" w:color="auto" w:fill="FFFFFF"/>
        </w:rPr>
        <w:t xml:space="preserve">Find </w:t>
      </w:r>
      <w:r w:rsidR="00D0792E">
        <w:rPr>
          <w:rFonts w:ascii="Courier New" w:hAnsi="Courier New" w:cs="Courier New"/>
          <w:shd w:val="clear" w:color="auto" w:fill="FFFFFF"/>
        </w:rPr>
        <w:t>the openshift configuration</w:t>
      </w:r>
      <w:r w:rsidR="007D3DED">
        <w:rPr>
          <w:rFonts w:ascii="Courier New" w:hAnsi="Courier New" w:cs="Courier New"/>
          <w:shd w:val="clear" w:color="auto" w:fill="FFFFFF"/>
        </w:rPr>
        <w:t xml:space="preserve"> &lt;CONFIG&gt;</w:t>
      </w:r>
    </w:p>
    <w:p w14:paraId="40430E24" w14:textId="6947CDF1"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locate master-config</w:t>
      </w:r>
    </w:p>
    <w:p w14:paraId="67826360" w14:textId="0B34BF62" w:rsidR="00D0792E" w:rsidRDefault="006436E0"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openshift ex validate master-config &lt;CONFIG&gt;</w:t>
      </w:r>
    </w:p>
    <w:p w14:paraId="125CBFBF" w14:textId="77777777" w:rsidR="006436E0" w:rsidRDefault="006436E0"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2B5416" w14:textId="69AC6235"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Stop/start openshift</w:t>
      </w:r>
    </w:p>
    <w:p w14:paraId="69458D48" w14:textId="6595174F"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systemctl stop openshift</w:t>
      </w:r>
    </w:p>
    <w:p w14:paraId="2C49F353" w14:textId="1A5D5DA5"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systemctl start openshift</w:t>
      </w:r>
    </w:p>
    <w:p w14:paraId="3B6D0A1D" w14:textId="77777777"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systemctl status openshift</w:t>
      </w:r>
    </w:p>
    <w:p w14:paraId="1B388A65" w14:textId="77777777" w:rsidR="004B2773" w:rsidRP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D78DF76" w14:textId="6129CA08" w:rsidR="004B2773" w:rsidRP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4B2773">
        <w:rPr>
          <w:rFonts w:ascii="Courier New" w:hAnsi="Courier New" w:cs="Courier New"/>
          <w:shd w:val="clear" w:color="auto" w:fill="FFFFFF"/>
        </w:rPr>
        <w:t xml:space="preserve"># </w:t>
      </w:r>
      <w:r w:rsidRPr="004B2773">
        <w:rPr>
          <w:rFonts w:ascii="Courier New" w:hAnsi="Courier New" w:cs="Courier New"/>
          <w:color w:val="333333"/>
          <w:bdr w:val="none" w:sz="0" w:space="0" w:color="auto" w:frame="1"/>
        </w:rPr>
        <w:t>journalctl -f -u openshift-master</w:t>
      </w:r>
    </w:p>
    <w:p w14:paraId="38CFAC36" w14:textId="7016039F" w:rsidR="004B2773" w:rsidRP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BB29F0">
        <w:rPr>
          <w:rFonts w:ascii="Courier New" w:hAnsi="Courier New" w:cs="Courier New"/>
          <w:color w:val="333333"/>
          <w:bdr w:val="none" w:sz="0" w:space="0" w:color="auto" w:frame="1"/>
        </w:rPr>
        <w:t># journalctl -f -u openshift-node</w:t>
      </w:r>
    </w:p>
    <w:p w14:paraId="185F9BF0" w14:textId="26EDF7B8" w:rsidR="004B2773"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F339781"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D96A715" w14:textId="77777777" w:rsidR="00D0364C" w:rsidRDefault="00D0364C" w:rsidP="002340A7">
      <w:pPr>
        <w:widowControl/>
        <w:suppressAutoHyphens w:val="0"/>
        <w:rPr>
          <w:rFonts w:ascii="Courier New" w:hAnsi="Courier New" w:cs="Courier New"/>
          <w:color w:val="000000"/>
          <w:lang w:val="en-US"/>
        </w:rPr>
      </w:pPr>
    </w:p>
    <w:p w14:paraId="06FE20E9" w14:textId="77777777" w:rsidR="0097344A" w:rsidRDefault="0097344A">
      <w:pPr>
        <w:widowControl/>
        <w:suppressAutoHyphens w:val="0"/>
        <w:rPr>
          <w:b/>
          <w:sz w:val="32"/>
          <w:szCs w:val="32"/>
        </w:rPr>
      </w:pPr>
      <w:r>
        <w:br w:type="page"/>
      </w:r>
    </w:p>
    <w:p w14:paraId="1F82D335" w14:textId="071E86C4" w:rsidR="0097344A" w:rsidRPr="00B361C3" w:rsidRDefault="0097344A" w:rsidP="0097344A">
      <w:pPr>
        <w:pStyle w:val="Heading2"/>
      </w:pPr>
      <w:bookmarkStart w:id="33" w:name="_Toc311386321"/>
      <w:r w:rsidRPr="00B361C3">
        <w:lastRenderedPageBreak/>
        <w:t xml:space="preserve">Useful </w:t>
      </w:r>
      <w:r>
        <w:t>Vagrant</w:t>
      </w:r>
      <w:r w:rsidRPr="00B361C3">
        <w:t xml:space="preserve"> Commands</w:t>
      </w:r>
      <w:bookmarkEnd w:id="33"/>
    </w:p>
    <w:p w14:paraId="78ED5086" w14:textId="77777777" w:rsidR="0097344A" w:rsidRDefault="0097344A" w:rsidP="0097344A">
      <w:pPr>
        <w:widowControl/>
        <w:suppressAutoHyphens w:val="0"/>
        <w:ind w:left="142"/>
        <w:rPr>
          <w:rFonts w:ascii="Courier New" w:hAnsi="Courier New" w:cs="Courier New"/>
          <w:color w:val="000000"/>
          <w:lang w:val="en-US"/>
        </w:rPr>
      </w:pPr>
    </w:p>
    <w:p w14:paraId="43370E54"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4062208" w14:textId="744D545B"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–f openshift3</w:t>
      </w:r>
    </w:p>
    <w:p w14:paraId="3F6A87C6" w14:textId="77777777"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22D8ADA" w14:textId="52E0DACB" w:rsidR="0097344A" w:rsidRPr="00DB1D4D"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Create image off existing box</w:t>
      </w:r>
    </w:p>
    <w:p w14:paraId="12DFD9DF" w14:textId="22AB9733" w:rsidR="00401987" w:rsidRDefault="00782421"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mkdir &lt;DEMO-HOME&gt;</w:t>
      </w:r>
    </w:p>
    <w:p w14:paraId="2FAC6489" w14:textId="77777777" w:rsidR="0029561F" w:rsidRDefault="0029561F" w:rsidP="0029561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E6F47C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B8A866" w14:textId="5EB899CD" w:rsidR="0097344A" w:rsidRDefault="0097344A"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package –</w:t>
      </w:r>
      <w:r w:rsidR="0042037E">
        <w:rPr>
          <w:rFonts w:ascii="Courier New" w:hAnsi="Courier New" w:cs="Courier New"/>
          <w:shd w:val="clear" w:color="auto" w:fill="FFFFFF"/>
        </w:rPr>
        <w:t>-</w:t>
      </w:r>
      <w:bookmarkStart w:id="34" w:name="_GoBack"/>
      <w:bookmarkEnd w:id="34"/>
      <w:r>
        <w:rPr>
          <w:rFonts w:ascii="Courier New" w:hAnsi="Courier New" w:cs="Courier New"/>
          <w:shd w:val="clear" w:color="auto" w:fill="FFFFFF"/>
        </w:rPr>
        <w:t xml:space="preserve">output </w:t>
      </w:r>
      <w:r w:rsidR="00401987">
        <w:rPr>
          <w:rFonts w:ascii="Courier New" w:hAnsi="Courier New" w:cs="Courier New"/>
          <w:shd w:val="clear" w:color="auto" w:fill="FFFFFF"/>
        </w:rPr>
        <w:t>../weightwatcher/</w:t>
      </w:r>
      <w:r>
        <w:rPr>
          <w:rFonts w:ascii="Courier New" w:hAnsi="Courier New" w:cs="Courier New"/>
          <w:shd w:val="clear" w:color="auto" w:fill="FFFFFF"/>
        </w:rPr>
        <w:t>weightwatcher.box</w:t>
      </w:r>
    </w:p>
    <w:p w14:paraId="47EEB06F" w14:textId="5960C3B8"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cp Vagrantfile ../weightwatcher</w:t>
      </w:r>
    </w:p>
    <w:p w14:paraId="2AF37874" w14:textId="77777777"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897D1D4" w14:textId="3C2F1D73"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cd ~/Vagrant/weightwatcher</w:t>
      </w:r>
    </w:p>
    <w:p w14:paraId="392FCFFE" w14:textId="597CADE0"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vi Vagrantfile</w:t>
      </w:r>
    </w:p>
    <w:p w14:paraId="2DA2CC19" w14:textId="7B73B125"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:1,$ s/openshift3/weightwatcher/g</w:t>
      </w:r>
    </w:p>
    <w:p w14:paraId="205FE2B0" w14:textId="77777777" w:rsidR="0087477F" w:rsidRDefault="0087477F"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A30D605" w14:textId="6F709BEA"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add weightwatcher weightwatcher.box</w:t>
      </w:r>
    </w:p>
    <w:p w14:paraId="529D3D8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8A6FF44" w14:textId="77777777" w:rsidR="0097344A" w:rsidRDefault="0097344A" w:rsidP="0097344A">
      <w:pPr>
        <w:widowControl/>
        <w:suppressAutoHyphens w:val="0"/>
        <w:rPr>
          <w:rFonts w:ascii="Courier New" w:hAnsi="Courier New" w:cs="Courier New"/>
          <w:color w:val="000000"/>
          <w:lang w:val="en-US"/>
        </w:rPr>
      </w:pPr>
    </w:p>
    <w:p w14:paraId="6785D804" w14:textId="77777777" w:rsidR="0074387D" w:rsidRDefault="0074387D">
      <w:pPr>
        <w:widowControl/>
        <w:suppressAutoHyphens w:val="0"/>
        <w:rPr>
          <w:b/>
          <w:sz w:val="36"/>
        </w:rPr>
      </w:pPr>
      <w:r>
        <w:br w:type="page"/>
      </w:r>
    </w:p>
    <w:p w14:paraId="37A01DC2" w14:textId="7EDCB107" w:rsidR="0074387D" w:rsidRDefault="0074387D" w:rsidP="0074387D">
      <w:pPr>
        <w:pStyle w:val="Heading2"/>
      </w:pPr>
      <w:bookmarkStart w:id="35" w:name="_Toc311386322"/>
      <w:r>
        <w:lastRenderedPageBreak/>
        <w:t xml:space="preserve">Changing Rules </w:t>
      </w:r>
      <w:r w:rsidR="006A6EFE">
        <w:t>Docker Toolbox</w:t>
      </w:r>
      <w:r w:rsidR="0031161D">
        <w:t xml:space="preserve"> example</w:t>
      </w:r>
      <w:bookmarkEnd w:id="35"/>
    </w:p>
    <w:p w14:paraId="14A27F22" w14:textId="1C257B8D" w:rsidR="0074387D" w:rsidRDefault="0074387D" w:rsidP="0074387D">
      <w:pPr>
        <w:pStyle w:val="BodyText"/>
      </w:pPr>
      <w:r>
        <w:t xml:space="preserve">This demonstration shows a use case in which rule are changed using the JBoss Business Central studio and then those changes reflected in the </w:t>
      </w:r>
      <w:r w:rsidR="00E36DC2">
        <w:t xml:space="preserve">Decision Service </w:t>
      </w:r>
      <w:r w:rsidR="00C707F3">
        <w:t xml:space="preserve">directly from Docker as tested using </w:t>
      </w:r>
      <w:r w:rsidR="006A6EFE">
        <w:t>Docker Toolbox</w:t>
      </w:r>
      <w:r w:rsidR="00C707F3">
        <w:t xml:space="preserve"> on OS/X</w:t>
      </w:r>
      <w:r>
        <w:t>.  The basic steps are as follows:</w:t>
      </w:r>
    </w:p>
    <w:p w14:paraId="38F40528" w14:textId="77777777" w:rsidR="0074387D" w:rsidRDefault="0074387D" w:rsidP="0074387D">
      <w:pPr>
        <w:pStyle w:val="BodyText"/>
      </w:pPr>
    </w:p>
    <w:p w14:paraId="0476A627" w14:textId="77777777" w:rsidR="0074387D" w:rsidRDefault="0074387D" w:rsidP="0074387D">
      <w:pPr>
        <w:pStyle w:val="BodyText"/>
        <w:numPr>
          <w:ilvl w:val="0"/>
          <w:numId w:val="36"/>
        </w:numPr>
      </w:pPr>
      <w:r>
        <w:t>(Re)launch the JBoss Drools Workbench container (workbench2) with the Maven repository mounted as an external volume (workbench2/m2)</w:t>
      </w:r>
    </w:p>
    <w:p w14:paraId="56D0D8BE" w14:textId="1D628CC2" w:rsidR="0074387D" w:rsidRDefault="00E36DC2" w:rsidP="0074387D">
      <w:pPr>
        <w:pStyle w:val="BodyText"/>
        <w:numPr>
          <w:ilvl w:val="0"/>
          <w:numId w:val="36"/>
        </w:numPr>
      </w:pPr>
      <w:r>
        <w:t>(Re)launch the Decision Service</w:t>
      </w:r>
      <w:r w:rsidR="0074387D">
        <w:t xml:space="preserve"> container (weightwatcher2) with the Maven repository mounted as an external volume (weightwatcher2/m2)</w:t>
      </w:r>
    </w:p>
    <w:p w14:paraId="2517E22B" w14:textId="77777777" w:rsidR="0074387D" w:rsidRDefault="0074387D" w:rsidP="0074387D">
      <w:pPr>
        <w:pStyle w:val="BodyText"/>
        <w:numPr>
          <w:ilvl w:val="0"/>
          <w:numId w:val="36"/>
        </w:numPr>
      </w:pPr>
      <w:r>
        <w:t>(Re)launch the companion website PHP application (testdrive2)</w:t>
      </w:r>
    </w:p>
    <w:p w14:paraId="204C49BD" w14:textId="75ADEFEB" w:rsidR="0074387D" w:rsidRDefault="0074387D" w:rsidP="0074387D">
      <w:pPr>
        <w:pStyle w:val="BodyText"/>
        <w:numPr>
          <w:ilvl w:val="0"/>
          <w:numId w:val="36"/>
        </w:numPr>
      </w:pPr>
      <w:r>
        <w:t>From testdrive2 Browser, click Start Scanner</w:t>
      </w:r>
      <w:r w:rsidR="00E36DC2">
        <w:t xml:space="preserve"> to start the Decision Service</w:t>
      </w:r>
      <w:r>
        <w:t xml:space="preserve"> scanner</w:t>
      </w:r>
    </w:p>
    <w:p w14:paraId="29B5A164" w14:textId="77777777" w:rsidR="0074387D" w:rsidRDefault="0074387D" w:rsidP="0074387D">
      <w:pPr>
        <w:pStyle w:val="BodyText"/>
        <w:numPr>
          <w:ilvl w:val="0"/>
          <w:numId w:val="36"/>
        </w:numPr>
      </w:pPr>
      <w:r>
        <w:t>From workbench2 Workbench Browser, make some changes to your rules, save them and then build-and-deploy the artefact. Login to Workbench using IP_ADDRESS:8018/drools-wb and credentials admin/admin</w:t>
      </w:r>
    </w:p>
    <w:p w14:paraId="37FD48FA" w14:textId="77777777" w:rsidR="0074387D" w:rsidRDefault="0074387D" w:rsidP="0074387D">
      <w:pPr>
        <w:pStyle w:val="BodyText"/>
        <w:numPr>
          <w:ilvl w:val="0"/>
          <w:numId w:val="36"/>
        </w:numPr>
      </w:pPr>
      <w:r>
        <w:t>From the workbench/m2 file system, copy all the contents in com/redhat/demos/weightwatchers/1.0 to your clipboard</w:t>
      </w:r>
    </w:p>
    <w:p w14:paraId="0AE57BE3" w14:textId="77777777" w:rsidR="0074387D" w:rsidRDefault="0074387D" w:rsidP="0074387D">
      <w:pPr>
        <w:pStyle w:val="BodyText"/>
        <w:numPr>
          <w:ilvl w:val="0"/>
          <w:numId w:val="36"/>
        </w:numPr>
      </w:pPr>
      <w:r>
        <w:t>From the weightwatcher2/m2 file system, paste the clipboard contents to com/redhat/demos/weightwatchers/1.0</w:t>
      </w:r>
    </w:p>
    <w:p w14:paraId="20CE5782" w14:textId="77777777" w:rsidR="0074387D" w:rsidRDefault="0074387D" w:rsidP="0074387D">
      <w:pPr>
        <w:pStyle w:val="BodyText"/>
        <w:numPr>
          <w:ilvl w:val="0"/>
          <w:numId w:val="36"/>
        </w:numPr>
      </w:pPr>
      <w:r>
        <w:t>From testdrive2 Browser, click Post Facts and verify that the changes have been applied</w:t>
      </w:r>
    </w:p>
    <w:p w14:paraId="26FFD7DE" w14:textId="77777777" w:rsidR="0074387D" w:rsidRDefault="0074387D" w:rsidP="0074387D">
      <w:pPr>
        <w:pStyle w:val="BodyText"/>
        <w:numPr>
          <w:ilvl w:val="0"/>
          <w:numId w:val="36"/>
        </w:numPr>
      </w:pPr>
      <w:r>
        <w:t xml:space="preserve">From workbench2 container window, check the log for evidence of a change to the rule jar file </w:t>
      </w:r>
    </w:p>
    <w:p w14:paraId="4009179F" w14:textId="77777777" w:rsidR="0074387D" w:rsidRDefault="0074387D" w:rsidP="0074387D">
      <w:pPr>
        <w:pStyle w:val="BodyText"/>
        <w:numPr>
          <w:ilvl w:val="0"/>
          <w:numId w:val="36"/>
        </w:numPr>
      </w:pPr>
      <w:r>
        <w:t xml:space="preserve">From weightwatcher2 container window, check the log for evidence of a scanner event to for a new rule jar file </w:t>
      </w:r>
    </w:p>
    <w:p w14:paraId="37DBFC8A" w14:textId="77777777" w:rsidR="0074387D" w:rsidRDefault="0074387D" w:rsidP="0074387D">
      <w:pPr>
        <w:pStyle w:val="BodyText"/>
        <w:ind w:left="720"/>
      </w:pPr>
    </w:p>
    <w:p w14:paraId="0D740271" w14:textId="7EF3F1BA" w:rsidR="0074387D" w:rsidRDefault="0074387D" w:rsidP="0074387D">
      <w:pPr>
        <w:pStyle w:val="BodyText"/>
      </w:pPr>
      <w:r>
        <w:t xml:space="preserve">For steps 1 and 2, check the sample Docker launch scripts supplied at the GitHub repository for examples on how to approach the volume attachment requirement.  These instructions assume familiarity with authoring rules using Drools Workbench.  Steps 6 and 7 can be automated for more real-life scenarios using your, </w:t>
      </w:r>
      <w:r w:rsidR="00C86E00">
        <w:t xml:space="preserve">e.g.  favourite CI/CD tooling. </w:t>
      </w:r>
    </w:p>
    <w:p w14:paraId="368E6764" w14:textId="77777777" w:rsidR="0074387D" w:rsidRDefault="0074387D" w:rsidP="0074387D">
      <w:pPr>
        <w:pStyle w:val="BodyText"/>
      </w:pPr>
    </w:p>
    <w:p w14:paraId="102B319F" w14:textId="0AD26C1D" w:rsidR="008463BA" w:rsidRDefault="00D873A7" w:rsidP="008463BA">
      <w:pPr>
        <w:pStyle w:val="Heading2"/>
      </w:pPr>
      <w:r>
        <w:rPr>
          <w:rFonts w:ascii="Courier New" w:hAnsi="Courier New" w:cs="Courier New"/>
          <w:color w:val="000000"/>
          <w:lang w:val="en-US"/>
        </w:rPr>
        <w:br w:type="page"/>
      </w:r>
      <w:r w:rsidR="008463BA">
        <w:lastRenderedPageBreak/>
        <w:t xml:space="preserve"> </w:t>
      </w:r>
      <w:bookmarkStart w:id="36" w:name="_Toc311386323"/>
      <w:r w:rsidR="008463BA">
        <w:t xml:space="preserve">Quick </w:t>
      </w:r>
      <w:r w:rsidR="008C0EC8">
        <w:t>Res</w:t>
      </w:r>
      <w:r w:rsidR="008463BA">
        <w:t>tart</w:t>
      </w:r>
      <w:r w:rsidR="008C0EC8">
        <w:t xml:space="preserve"> Checklist</w:t>
      </w:r>
      <w:bookmarkEnd w:id="36"/>
    </w:p>
    <w:p w14:paraId="3A07858C" w14:textId="77777777" w:rsidR="008463BA" w:rsidRDefault="008463BA" w:rsidP="008463BA">
      <w:pPr>
        <w:widowControl/>
        <w:suppressAutoHyphens w:val="0"/>
      </w:pPr>
    </w:p>
    <w:p w14:paraId="4D06601E" w14:textId="74D47145" w:rsidR="00C35973" w:rsidRDefault="00C35973" w:rsidP="00C35973">
      <w:pPr>
        <w:pStyle w:val="ListParagraph"/>
        <w:widowControl/>
        <w:numPr>
          <w:ilvl w:val="0"/>
          <w:numId w:val="44"/>
        </w:numPr>
        <w:suppressAutoHyphens w:val="0"/>
        <w:spacing w:line="480" w:lineRule="auto"/>
        <w:ind w:left="714" w:hanging="357"/>
      </w:pPr>
      <w:r>
        <w:t>From host operating system</w:t>
      </w:r>
    </w:p>
    <w:p w14:paraId="3A6EBB35" w14:textId="4510A63D" w:rsidR="000F6448" w:rsidRDefault="000F6448" w:rsidP="00C35973">
      <w:pPr>
        <w:pStyle w:val="ListParagraph"/>
        <w:widowControl/>
        <w:numPr>
          <w:ilvl w:val="1"/>
          <w:numId w:val="44"/>
        </w:numPr>
        <w:suppressAutoHyphens w:val="0"/>
        <w:spacing w:line="480" w:lineRule="auto"/>
      </w:pPr>
      <w:r>
        <w:t>Start dnsmasq Docker container</w:t>
      </w:r>
    </w:p>
    <w:p w14:paraId="150A58BC" w14:textId="1D5C8BF6" w:rsidR="00C35973" w:rsidRDefault="00FD1892" w:rsidP="00C35973">
      <w:pPr>
        <w:pStyle w:val="ListParagraph"/>
        <w:widowControl/>
        <w:numPr>
          <w:ilvl w:val="1"/>
          <w:numId w:val="44"/>
        </w:numPr>
        <w:suppressAutoHyphens w:val="0"/>
        <w:spacing w:line="480" w:lineRule="auto"/>
      </w:pPr>
      <w:r>
        <w:t>Start vagrant</w:t>
      </w:r>
      <w:r w:rsidR="00CA0807">
        <w:t xml:space="preserve"> </w:t>
      </w:r>
      <w:r w:rsidR="000E60CF">
        <w:t xml:space="preserve">OpenShift </w:t>
      </w:r>
      <w:r w:rsidR="00CA0807">
        <w:t>box</w:t>
      </w:r>
    </w:p>
    <w:p w14:paraId="286AD0CC" w14:textId="77777777" w:rsidR="00A10A7D" w:rsidRDefault="00A10A7D" w:rsidP="00A10A7D">
      <w:pPr>
        <w:pStyle w:val="ListParagraph"/>
        <w:widowControl/>
        <w:numPr>
          <w:ilvl w:val="0"/>
          <w:numId w:val="44"/>
        </w:numPr>
        <w:suppressAutoHyphens w:val="0"/>
        <w:spacing w:line="480" w:lineRule="auto"/>
        <w:ind w:left="714" w:hanging="357"/>
      </w:pPr>
      <w:r>
        <w:t>From Network Preferences</w:t>
      </w:r>
    </w:p>
    <w:p w14:paraId="4D9B2998" w14:textId="2D9EACAC" w:rsidR="008463BA" w:rsidRDefault="00813F77" w:rsidP="00A10A7D">
      <w:pPr>
        <w:pStyle w:val="ListParagraph"/>
        <w:widowControl/>
        <w:numPr>
          <w:ilvl w:val="1"/>
          <w:numId w:val="44"/>
        </w:numPr>
        <w:suppressAutoHyphens w:val="0"/>
        <w:spacing w:line="480" w:lineRule="auto"/>
      </w:pPr>
      <w:r>
        <w:t>N</w:t>
      </w:r>
      <w:r w:rsidR="008463BA">
        <w:t>ote down the DNS servers supplied by your Network provider</w:t>
      </w:r>
    </w:p>
    <w:p w14:paraId="5554CFBB" w14:textId="5E85B89F" w:rsidR="008463BA" w:rsidRDefault="008463BA" w:rsidP="00A10A7D">
      <w:pPr>
        <w:pStyle w:val="ListParagraph"/>
        <w:widowControl/>
        <w:numPr>
          <w:ilvl w:val="1"/>
          <w:numId w:val="44"/>
        </w:numPr>
        <w:suppressAutoHyphens w:val="0"/>
        <w:spacing w:line="480" w:lineRule="auto"/>
      </w:pPr>
      <w:r>
        <w:t xml:space="preserve">Edit the DNS Server to be </w:t>
      </w:r>
      <w:r w:rsidR="00AB705C">
        <w:t>&lt;DNS-IP&gt; of your dnsmasq server</w:t>
      </w:r>
    </w:p>
    <w:p w14:paraId="18B4DA06" w14:textId="5F890F5B" w:rsidR="008463BA" w:rsidRDefault="008463BA" w:rsidP="00A10A7D">
      <w:pPr>
        <w:pStyle w:val="ListParagraph"/>
        <w:widowControl/>
        <w:numPr>
          <w:ilvl w:val="1"/>
          <w:numId w:val="44"/>
        </w:numPr>
        <w:suppressAutoHyphens w:val="0"/>
        <w:spacing w:line="480" w:lineRule="auto"/>
      </w:pPr>
      <w:r>
        <w:t>Verify Search domains contains cloudapps.example.com</w:t>
      </w:r>
    </w:p>
    <w:p w14:paraId="6ABF5600" w14:textId="49532FBE" w:rsidR="00A10A7D" w:rsidRDefault="00A10A7D" w:rsidP="00A10A7D">
      <w:pPr>
        <w:pStyle w:val="ListParagraph"/>
        <w:widowControl/>
        <w:numPr>
          <w:ilvl w:val="0"/>
          <w:numId w:val="44"/>
        </w:numPr>
        <w:suppressAutoHyphens w:val="0"/>
        <w:spacing w:line="480" w:lineRule="auto"/>
        <w:ind w:left="714" w:hanging="357"/>
      </w:pPr>
      <w:r>
        <w:t>From host operating system</w:t>
      </w:r>
    </w:p>
    <w:p w14:paraId="08D12EC3" w14:textId="2982B74C" w:rsidR="008463BA" w:rsidRDefault="00DD48CE" w:rsidP="00A10A7D">
      <w:pPr>
        <w:pStyle w:val="ListParagraph"/>
        <w:widowControl/>
        <w:numPr>
          <w:ilvl w:val="1"/>
          <w:numId w:val="44"/>
        </w:numPr>
        <w:suppressAutoHyphens w:val="0"/>
        <w:spacing w:line="480" w:lineRule="auto"/>
      </w:pPr>
      <w:r>
        <w:t>Edit ~/</w:t>
      </w:r>
      <w:r w:rsidR="00753B49">
        <w:t>dnsmasq/</w:t>
      </w:r>
      <w:r>
        <w:t>dnsmasq.resolv.conf</w:t>
      </w:r>
      <w:r w:rsidR="008463BA">
        <w:t xml:space="preserve"> to use external DNS servers</w:t>
      </w:r>
      <w:r w:rsidR="00A10A7D">
        <w:t xml:space="preserve"> noted above</w:t>
      </w:r>
    </w:p>
    <w:p w14:paraId="7470BB16" w14:textId="06249CFE" w:rsidR="008463BA" w:rsidRDefault="00813F77" w:rsidP="00A10A7D">
      <w:pPr>
        <w:pStyle w:val="ListParagraph"/>
        <w:widowControl/>
        <w:numPr>
          <w:ilvl w:val="1"/>
          <w:numId w:val="44"/>
        </w:numPr>
        <w:suppressAutoHyphens w:val="0"/>
        <w:spacing w:line="480" w:lineRule="auto"/>
      </w:pPr>
      <w:r>
        <w:t xml:space="preserve">Verify with </w:t>
      </w:r>
      <w:r w:rsidR="00A10A7D">
        <w:t>d</w:t>
      </w:r>
      <w:r w:rsidR="00AC3901">
        <w:t>ig testdrive</w:t>
      </w:r>
      <w:r>
        <w:t>.cloudapps.example.com</w:t>
      </w:r>
    </w:p>
    <w:p w14:paraId="61A922B8" w14:textId="7139C814" w:rsidR="00813F77" w:rsidRDefault="00813F77" w:rsidP="00A10A7D">
      <w:pPr>
        <w:pStyle w:val="ListParagraph"/>
        <w:widowControl/>
        <w:numPr>
          <w:ilvl w:val="1"/>
          <w:numId w:val="44"/>
        </w:numPr>
        <w:suppressAutoHyphens w:val="0"/>
        <w:spacing w:line="480" w:lineRule="auto"/>
      </w:pPr>
      <w:r>
        <w:t xml:space="preserve">Ping </w:t>
      </w:r>
      <w:r w:rsidR="00B60EA4">
        <w:t>master.example.com, dns.example.com</w:t>
      </w:r>
    </w:p>
    <w:p w14:paraId="221C3095" w14:textId="7D128E1A" w:rsidR="007F6504" w:rsidRDefault="00A10A7D" w:rsidP="00A10A7D">
      <w:pPr>
        <w:pStyle w:val="ListParagraph"/>
        <w:widowControl/>
        <w:numPr>
          <w:ilvl w:val="0"/>
          <w:numId w:val="44"/>
        </w:numPr>
        <w:suppressAutoHyphens w:val="0"/>
        <w:spacing w:line="480" w:lineRule="auto"/>
        <w:ind w:left="714" w:hanging="357"/>
      </w:pPr>
      <w:r>
        <w:t xml:space="preserve">From </w:t>
      </w:r>
      <w:r w:rsidR="007F6504">
        <w:t>guest operating system</w:t>
      </w:r>
    </w:p>
    <w:p w14:paraId="2417D75A" w14:textId="77777777" w:rsidR="00813F77" w:rsidRDefault="008463BA" w:rsidP="007F6504">
      <w:pPr>
        <w:pStyle w:val="ListParagraph"/>
        <w:widowControl/>
        <w:numPr>
          <w:ilvl w:val="1"/>
          <w:numId w:val="44"/>
        </w:numPr>
        <w:suppressAutoHyphens w:val="0"/>
        <w:spacing w:line="480" w:lineRule="auto"/>
      </w:pPr>
      <w:r>
        <w:t>vagrant</w:t>
      </w:r>
      <w:r w:rsidR="00813F77">
        <w:t xml:space="preserve"> ssh</w:t>
      </w:r>
    </w:p>
    <w:p w14:paraId="5D9CB94A" w14:textId="41AD4C5F" w:rsidR="00A10A7D" w:rsidRDefault="00A10A7D" w:rsidP="007F6504">
      <w:pPr>
        <w:pStyle w:val="ListParagraph"/>
        <w:widowControl/>
        <w:numPr>
          <w:ilvl w:val="1"/>
          <w:numId w:val="44"/>
        </w:numPr>
        <w:suppressAutoHyphens w:val="0"/>
        <w:spacing w:line="480" w:lineRule="auto"/>
      </w:pPr>
      <w:r>
        <w:t xml:space="preserve">su – </w:t>
      </w:r>
    </w:p>
    <w:p w14:paraId="102807C9" w14:textId="41774171" w:rsidR="00A10A7D" w:rsidRDefault="00813F77" w:rsidP="00A10A7D">
      <w:pPr>
        <w:pStyle w:val="ListParagraph"/>
        <w:widowControl/>
        <w:numPr>
          <w:ilvl w:val="1"/>
          <w:numId w:val="44"/>
        </w:numPr>
        <w:suppressAutoHyphens w:val="0"/>
        <w:spacing w:line="480" w:lineRule="auto"/>
      </w:pPr>
      <w:r>
        <w:t xml:space="preserve">Verify with </w:t>
      </w:r>
      <w:r w:rsidR="00AC3901">
        <w:t>dig testdrive</w:t>
      </w:r>
      <w:r w:rsidR="00A10A7D">
        <w:t>.cloudapps.e</w:t>
      </w:r>
      <w:r>
        <w:t>xample.com</w:t>
      </w:r>
    </w:p>
    <w:p w14:paraId="0F42B966" w14:textId="77777777" w:rsidR="00B60EA4" w:rsidRDefault="00B60EA4" w:rsidP="00B60EA4">
      <w:pPr>
        <w:pStyle w:val="ListParagraph"/>
        <w:widowControl/>
        <w:numPr>
          <w:ilvl w:val="1"/>
          <w:numId w:val="44"/>
        </w:numPr>
        <w:suppressAutoHyphens w:val="0"/>
        <w:spacing w:line="480" w:lineRule="auto"/>
      </w:pPr>
      <w:r>
        <w:t>Ping master.example.com, dns.example.com</w:t>
      </w:r>
    </w:p>
    <w:p w14:paraId="7CF6326C" w14:textId="77777777" w:rsidR="00813F77" w:rsidRDefault="00813F77" w:rsidP="00753B49">
      <w:pPr>
        <w:widowControl/>
        <w:suppressAutoHyphens w:val="0"/>
        <w:spacing w:line="480" w:lineRule="auto"/>
      </w:pPr>
    </w:p>
    <w:p w14:paraId="139C918A" w14:textId="77777777" w:rsidR="00A10A7D" w:rsidRDefault="00A10A7D" w:rsidP="00596DDC">
      <w:pPr>
        <w:widowControl/>
        <w:suppressAutoHyphens w:val="0"/>
        <w:spacing w:line="480" w:lineRule="auto"/>
      </w:pPr>
    </w:p>
    <w:p w14:paraId="18D2C6AB" w14:textId="77777777" w:rsidR="00D873A7" w:rsidRDefault="00D873A7" w:rsidP="008463BA">
      <w:pPr>
        <w:widowControl/>
        <w:suppressAutoHyphens w:val="0"/>
      </w:pPr>
    </w:p>
    <w:p w14:paraId="3EB4F0FB" w14:textId="77777777" w:rsidR="003A67AC" w:rsidRDefault="003A67AC">
      <w:pPr>
        <w:widowControl/>
        <w:suppressAutoHyphens w:val="0"/>
        <w:rPr>
          <w:b/>
          <w:sz w:val="36"/>
        </w:rPr>
      </w:pPr>
      <w:r>
        <w:br w:type="page"/>
      </w:r>
    </w:p>
    <w:p w14:paraId="7911C76D" w14:textId="33181A47" w:rsidR="003A67AC" w:rsidRPr="001A7146" w:rsidRDefault="003A67AC" w:rsidP="003A67AC">
      <w:pPr>
        <w:pStyle w:val="Heading1"/>
      </w:pPr>
      <w:bookmarkStart w:id="37" w:name="_Toc311386324"/>
      <w:r>
        <w:lastRenderedPageBreak/>
        <w:t>Enhancements</w:t>
      </w:r>
      <w:bookmarkEnd w:id="37"/>
    </w:p>
    <w:p w14:paraId="788DDBFE" w14:textId="7893617D" w:rsidR="003A67AC" w:rsidRDefault="003A67AC" w:rsidP="003A67AC">
      <w:pPr>
        <w:pStyle w:val="Heading2"/>
      </w:pPr>
      <w:bookmarkStart w:id="38" w:name="_Toc311386325"/>
      <w:r>
        <w:t>To Do</w:t>
      </w:r>
      <w:bookmarkEnd w:id="38"/>
    </w:p>
    <w:p w14:paraId="490FF65D" w14:textId="77777777" w:rsidR="00763447" w:rsidRPr="00763447" w:rsidRDefault="00763447" w:rsidP="00763447">
      <w:pPr>
        <w:pStyle w:val="BodyText"/>
      </w:pPr>
    </w:p>
    <w:p w14:paraId="753D86AC" w14:textId="77777777" w:rsidR="003A67AC" w:rsidRDefault="003A67AC" w:rsidP="003A67AC">
      <w:pPr>
        <w:pStyle w:val="ListParagraph"/>
        <w:widowControl/>
        <w:numPr>
          <w:ilvl w:val="0"/>
          <w:numId w:val="42"/>
        </w:numPr>
        <w:suppressAutoHyphens w:val="0"/>
        <w:spacing w:before="120" w:after="120" w:line="480" w:lineRule="auto"/>
        <w:ind w:hanging="357"/>
      </w:pPr>
      <w:r>
        <w:t>Cross-platform automation of configuration steps for IP addressing</w:t>
      </w:r>
    </w:p>
    <w:p w14:paraId="546467CC" w14:textId="77777777" w:rsidR="003A67AC" w:rsidRDefault="003A67AC" w:rsidP="003A67AC">
      <w:pPr>
        <w:pStyle w:val="ListParagraph"/>
        <w:widowControl/>
        <w:numPr>
          <w:ilvl w:val="0"/>
          <w:numId w:val="42"/>
        </w:numPr>
        <w:suppressAutoHyphens w:val="0"/>
        <w:spacing w:before="120" w:after="120" w:line="480" w:lineRule="auto"/>
        <w:ind w:hanging="357"/>
      </w:pPr>
      <w:r>
        <w:t>Offline/disconnected mode operation</w:t>
      </w:r>
    </w:p>
    <w:p w14:paraId="0A090382" w14:textId="347AC328" w:rsidR="00324800" w:rsidRDefault="003A67AC" w:rsidP="00324800">
      <w:pPr>
        <w:pStyle w:val="ListParagraph"/>
        <w:widowControl/>
        <w:numPr>
          <w:ilvl w:val="1"/>
          <w:numId w:val="42"/>
        </w:numPr>
        <w:suppressAutoHyphens w:val="0"/>
        <w:spacing w:before="120" w:after="120"/>
        <w:ind w:hanging="357"/>
      </w:pPr>
      <w:r>
        <w:t xml:space="preserve">For </w:t>
      </w:r>
      <w:r w:rsidR="00C21E97">
        <w:t xml:space="preserve">later </w:t>
      </w:r>
      <w:r>
        <w:t xml:space="preserve">Mac OS/X, virtual Ethernet mapping is a problem </w:t>
      </w:r>
      <w:r w:rsidR="00C21E97">
        <w:t xml:space="preserve">issues can be resolved by attaching </w:t>
      </w:r>
      <w:r>
        <w:t xml:space="preserve">a loopback Ethernet jack or </w:t>
      </w:r>
      <w:r w:rsidR="00324800">
        <w:t xml:space="preserve">equivalent (e.g. </w:t>
      </w:r>
      <w:r>
        <w:t>a</w:t>
      </w:r>
      <w:r w:rsidR="00324800">
        <w:t xml:space="preserve">n </w:t>
      </w:r>
      <w:r w:rsidR="00C97EDB">
        <w:t>ISP</w:t>
      </w:r>
      <w:r>
        <w:t xml:space="preserve"> dongle</w:t>
      </w:r>
      <w:r w:rsidR="00324800">
        <w:t>)</w:t>
      </w:r>
    </w:p>
    <w:p w14:paraId="2ADDD5BD" w14:textId="16D85B36" w:rsidR="003A67AC" w:rsidRDefault="00324800" w:rsidP="00C429C1">
      <w:pPr>
        <w:pStyle w:val="ListParagraph"/>
        <w:widowControl/>
        <w:suppressAutoHyphens w:val="0"/>
        <w:spacing w:before="120" w:after="120"/>
        <w:ind w:left="1440"/>
      </w:pPr>
      <w:r>
        <w:t xml:space="preserve"> </w:t>
      </w:r>
    </w:p>
    <w:p w14:paraId="1B5D8A0E" w14:textId="30A4E36F" w:rsidR="003A67AC" w:rsidRDefault="003A67AC" w:rsidP="003A67AC">
      <w:pPr>
        <w:pStyle w:val="ListParagraph"/>
        <w:widowControl/>
        <w:numPr>
          <w:ilvl w:val="0"/>
          <w:numId w:val="42"/>
        </w:numPr>
        <w:suppressAutoHyphens w:val="0"/>
        <w:spacing w:before="120" w:after="120" w:line="480" w:lineRule="auto"/>
        <w:ind w:hanging="357"/>
      </w:pPr>
      <w:r>
        <w:t xml:space="preserve">Use case for JBoss Developer Studio integration via </w:t>
      </w:r>
      <w:r w:rsidR="006F2639">
        <w:t xml:space="preserve">oc </w:t>
      </w:r>
      <w:r w:rsidR="00763447">
        <w:t>port-forward</w:t>
      </w:r>
    </w:p>
    <w:p w14:paraId="09DC4D07" w14:textId="42DF5103" w:rsidR="006F2639" w:rsidRDefault="006F2639" w:rsidP="003A67AC">
      <w:pPr>
        <w:pStyle w:val="ListParagraph"/>
        <w:widowControl/>
        <w:numPr>
          <w:ilvl w:val="0"/>
          <w:numId w:val="42"/>
        </w:numPr>
        <w:suppressAutoHyphens w:val="0"/>
        <w:spacing w:before="120" w:after="120" w:line="480" w:lineRule="auto"/>
        <w:ind w:hanging="357"/>
      </w:pPr>
      <w:r>
        <w:t xml:space="preserve">Application of </w:t>
      </w:r>
      <w:r w:rsidR="00E37FD4">
        <w:t>oc im</w:t>
      </w:r>
      <w:r w:rsidR="001E0E3F">
        <w:t>p</w:t>
      </w:r>
      <w:r w:rsidR="00E37FD4">
        <w:t>ort-i</w:t>
      </w:r>
      <w:r>
        <w:t>m</w:t>
      </w:r>
      <w:r w:rsidR="00E37FD4">
        <w:t>a</w:t>
      </w:r>
      <w:r>
        <w:t>ge</w:t>
      </w:r>
      <w:r w:rsidR="00E37FD4">
        <w:t xml:space="preserve"> to import images</w:t>
      </w:r>
    </w:p>
    <w:p w14:paraId="0C33B344" w14:textId="3670DCA5" w:rsidR="001E0E3F" w:rsidRDefault="001E0E3F" w:rsidP="003A67AC">
      <w:pPr>
        <w:pStyle w:val="ListParagraph"/>
        <w:widowControl/>
        <w:numPr>
          <w:ilvl w:val="0"/>
          <w:numId w:val="42"/>
        </w:numPr>
        <w:suppressAutoHyphens w:val="0"/>
        <w:spacing w:before="120" w:after="120" w:line="480" w:lineRule="auto"/>
        <w:ind w:hanging="357"/>
      </w:pPr>
      <w:r>
        <w:t>Demonstrate oc scale usage for weightwatcher2</w:t>
      </w:r>
    </w:p>
    <w:p w14:paraId="248EF660" w14:textId="1B8E8F2D" w:rsidR="00C03D30" w:rsidRDefault="00C03D30" w:rsidP="003A67AC">
      <w:pPr>
        <w:pStyle w:val="ListParagraph"/>
        <w:widowControl/>
        <w:numPr>
          <w:ilvl w:val="0"/>
          <w:numId w:val="42"/>
        </w:numPr>
        <w:suppressAutoHyphens w:val="0"/>
        <w:spacing w:before="120" w:after="120" w:line="480" w:lineRule="auto"/>
        <w:ind w:hanging="357"/>
      </w:pPr>
      <w:r>
        <w:t>Add tags to images</w:t>
      </w:r>
    </w:p>
    <w:p w14:paraId="7E5695D8" w14:textId="77777777" w:rsidR="003A67AC" w:rsidRDefault="003A67AC" w:rsidP="003A67AC">
      <w:pPr>
        <w:pStyle w:val="ListParagraph"/>
        <w:widowControl/>
        <w:numPr>
          <w:ilvl w:val="0"/>
          <w:numId w:val="42"/>
        </w:numPr>
        <w:suppressAutoHyphens w:val="0"/>
        <w:spacing w:before="120" w:after="120" w:line="480" w:lineRule="auto"/>
        <w:ind w:hanging="357"/>
      </w:pPr>
      <w:r>
        <w:t>OpenShift image management tips and tricks</w:t>
      </w:r>
    </w:p>
    <w:p w14:paraId="5ABF8118" w14:textId="7D13A944" w:rsidR="003A67AC" w:rsidRDefault="009A516E" w:rsidP="003A67AC">
      <w:pPr>
        <w:pStyle w:val="ListParagraph"/>
        <w:widowControl/>
        <w:numPr>
          <w:ilvl w:val="0"/>
          <w:numId w:val="42"/>
        </w:numPr>
        <w:suppressAutoHyphens w:val="0"/>
        <w:spacing w:before="120" w:after="120" w:line="480" w:lineRule="auto"/>
        <w:ind w:hanging="357"/>
      </w:pPr>
      <w:r>
        <w:t xml:space="preserve">Add ELK </w:t>
      </w:r>
      <w:r w:rsidR="003A67AC">
        <w:t xml:space="preserve">log aggregation and </w:t>
      </w:r>
      <w:r w:rsidR="006A4C68">
        <w:t xml:space="preserve">heapster </w:t>
      </w:r>
      <w:r w:rsidR="00D25592">
        <w:t xml:space="preserve">for </w:t>
      </w:r>
      <w:r w:rsidR="003A67AC">
        <w:t>metrics capture</w:t>
      </w:r>
    </w:p>
    <w:p w14:paraId="7FC858D8" w14:textId="77777777" w:rsidR="003A67AC" w:rsidRDefault="003A67AC" w:rsidP="003A67AC">
      <w:pPr>
        <w:pStyle w:val="ListParagraph"/>
        <w:widowControl/>
        <w:numPr>
          <w:ilvl w:val="0"/>
          <w:numId w:val="42"/>
        </w:numPr>
        <w:suppressAutoHyphens w:val="0"/>
        <w:spacing w:before="120" w:after="120" w:line="480" w:lineRule="auto"/>
        <w:ind w:hanging="357"/>
      </w:pPr>
      <w:r>
        <w:t>Port to OpenShift Enterprise and JBoss BRMS as available</w:t>
      </w:r>
    </w:p>
    <w:p w14:paraId="0EA61F7C" w14:textId="3018E1C1" w:rsidR="0039130A" w:rsidRDefault="00B547C8" w:rsidP="003A67AC">
      <w:pPr>
        <w:pStyle w:val="ListParagraph"/>
        <w:widowControl/>
        <w:numPr>
          <w:ilvl w:val="0"/>
          <w:numId w:val="42"/>
        </w:numPr>
        <w:suppressAutoHyphens w:val="0"/>
        <w:spacing w:before="120" w:after="120" w:line="480" w:lineRule="auto"/>
        <w:ind w:hanging="357"/>
      </w:pPr>
      <w:r>
        <w:t xml:space="preserve">Integrating </w:t>
      </w:r>
      <w:r w:rsidR="0039130A">
        <w:t>external service endpoint</w:t>
      </w:r>
      <w:r>
        <w:t xml:space="preserve"> with service object </w:t>
      </w:r>
      <w:r w:rsidR="0039130A">
        <w:t>for FitBit or MySQL example</w:t>
      </w:r>
    </w:p>
    <w:p w14:paraId="73D7D532" w14:textId="1AD59933" w:rsidR="00272770" w:rsidRDefault="00F20267" w:rsidP="003A67AC">
      <w:pPr>
        <w:pStyle w:val="ListParagraph"/>
        <w:widowControl/>
        <w:numPr>
          <w:ilvl w:val="0"/>
          <w:numId w:val="42"/>
        </w:numPr>
        <w:suppressAutoHyphens w:val="0"/>
        <w:spacing w:before="120" w:after="120" w:line="480" w:lineRule="auto"/>
        <w:ind w:hanging="357"/>
      </w:pPr>
      <w:r>
        <w:t>m</w:t>
      </w:r>
      <w:r w:rsidR="00272770">
        <w:t xml:space="preserve">2 repository as </w:t>
      </w:r>
      <w:r w:rsidR="00AE0085">
        <w:t xml:space="preserve">common </w:t>
      </w:r>
      <w:r w:rsidR="00272770">
        <w:t>external localvol</w:t>
      </w:r>
      <w:r>
        <w:t xml:space="preserve"> for workbench and weightwatcher pods</w:t>
      </w:r>
    </w:p>
    <w:p w14:paraId="53C88454" w14:textId="4E896507" w:rsidR="00FC61F9" w:rsidRDefault="00FC61F9" w:rsidP="003A67AC">
      <w:pPr>
        <w:pStyle w:val="ListParagraph"/>
        <w:widowControl/>
        <w:numPr>
          <w:ilvl w:val="0"/>
          <w:numId w:val="42"/>
        </w:numPr>
        <w:suppressAutoHyphens w:val="0"/>
        <w:spacing w:before="120" w:after="120" w:line="480" w:lineRule="auto"/>
        <w:ind w:hanging="357"/>
      </w:pPr>
      <w:r>
        <w:t>Jenkins integration</w:t>
      </w:r>
    </w:p>
    <w:p w14:paraId="72D2B3EF" w14:textId="77777777" w:rsidR="00B45998" w:rsidRDefault="00B45998">
      <w:pPr>
        <w:widowControl/>
        <w:suppressAutoHyphens w:val="0"/>
      </w:pPr>
    </w:p>
    <w:p w14:paraId="0919ED33" w14:textId="77777777" w:rsidR="00B45998" w:rsidRDefault="00B45998">
      <w:pPr>
        <w:widowControl/>
        <w:suppressAutoHyphens w:val="0"/>
        <w:rPr>
          <w:b/>
          <w:sz w:val="36"/>
        </w:rPr>
      </w:pPr>
      <w:r>
        <w:br w:type="page"/>
      </w:r>
    </w:p>
    <w:p w14:paraId="667DBDF0" w14:textId="0C7D4546" w:rsidR="000A36FE" w:rsidRDefault="001A73BB" w:rsidP="00B45998">
      <w:pPr>
        <w:pStyle w:val="Heading1"/>
      </w:pPr>
      <w:bookmarkStart w:id="39" w:name="_Toc311386326"/>
      <w:r>
        <w:lastRenderedPageBreak/>
        <w:t xml:space="preserve">Draft </w:t>
      </w:r>
      <w:r w:rsidR="00B45998">
        <w:t>Working Notes</w:t>
      </w:r>
      <w:bookmarkEnd w:id="39"/>
    </w:p>
    <w:p w14:paraId="67758DB9" w14:textId="3AC58333" w:rsidR="00EA5DE5" w:rsidRPr="00CA1B59" w:rsidRDefault="00EA5DE5" w:rsidP="00EA5DE5">
      <w:pPr>
        <w:pStyle w:val="Heading2"/>
        <w:rPr>
          <w:lang w:val="en-US"/>
        </w:rPr>
      </w:pPr>
      <w:bookmarkStart w:id="40" w:name="_Toc311386327"/>
      <w:r>
        <w:rPr>
          <w:lang w:val="en-US"/>
        </w:rPr>
        <w:t>Binary war deployment</w:t>
      </w:r>
      <w:bookmarkEnd w:id="40"/>
    </w:p>
    <w:p w14:paraId="1644EA97" w14:textId="77777777" w:rsidR="00686616" w:rsidRDefault="00686616" w:rsidP="000A36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Regular" w:hAnsi="Menlo Regular" w:cs="Menlo Regular"/>
          <w:color w:val="000000"/>
          <w:sz w:val="26"/>
          <w:szCs w:val="26"/>
          <w:lang w:val="en-US"/>
        </w:rPr>
      </w:pPr>
    </w:p>
    <w:p w14:paraId="30D5B53D" w14:textId="45F8C3F9" w:rsidR="000A36FE" w:rsidRPr="00897360" w:rsidRDefault="000A36FE" w:rsidP="000A36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r w:rsidRPr="00897360">
        <w:rPr>
          <w:rFonts w:ascii="Courier New" w:hAnsi="Courier New" w:cs="Courier New"/>
          <w:color w:val="000000"/>
          <w:lang w:val="en-US"/>
        </w:rPr>
        <w:t>oc new-app openshift/wildfly-81-centos7~https</w:t>
      </w:r>
      <w:r w:rsidR="00B7479C" w:rsidRPr="00897360">
        <w:rPr>
          <w:rFonts w:ascii="Courier New" w:hAnsi="Courier New" w:cs="Courier New"/>
          <w:color w:val="000000"/>
          <w:lang w:val="en-US"/>
        </w:rPr>
        <w:t>://github.com/StefanoPicozzi/nudgeserver</w:t>
      </w:r>
      <w:r w:rsidRPr="00897360">
        <w:rPr>
          <w:rFonts w:ascii="Courier New" w:hAnsi="Courier New" w:cs="Courier New"/>
          <w:color w:val="000000"/>
          <w:lang w:val="en-US"/>
        </w:rPr>
        <w:t xml:space="preserve"> --name </w:t>
      </w:r>
      <w:r w:rsidR="00283888" w:rsidRPr="00897360">
        <w:rPr>
          <w:rFonts w:ascii="Courier New" w:hAnsi="Courier New" w:cs="Courier New"/>
          <w:color w:val="000000"/>
          <w:lang w:val="en-US"/>
        </w:rPr>
        <w:t>nudgeserver -l name=nudgeserver</w:t>
      </w:r>
      <w:r w:rsidRPr="00897360">
        <w:rPr>
          <w:rFonts w:ascii="Courier New" w:hAnsi="Courier New" w:cs="Courier New"/>
          <w:color w:val="000000"/>
          <w:lang w:val="en-US"/>
        </w:rPr>
        <w:t xml:space="preserve"> -e MYSQL_USER=sa MYSQL_PASSWORD=password MYSQL_DATABASE=nudgedb MYSQL_SERVICE_HOST=</w:t>
      </w:r>
      <w:r w:rsidR="004E5FD0" w:rsidRPr="00897360">
        <w:rPr>
          <w:rFonts w:ascii="Courier New" w:hAnsi="Courier New" w:cs="Courier New"/>
          <w:color w:val="000000"/>
          <w:lang w:val="en-US"/>
        </w:rPr>
        <w:t xml:space="preserve">172.30.29.89 </w:t>
      </w:r>
      <w:r w:rsidRPr="00897360">
        <w:rPr>
          <w:rFonts w:ascii="Courier New" w:hAnsi="Courier New" w:cs="Courier New"/>
          <w:color w:val="000000"/>
          <w:lang w:val="en-US"/>
        </w:rPr>
        <w:t>MYSQL_SERVICE_PORT=3306</w:t>
      </w:r>
    </w:p>
    <w:p w14:paraId="03D0D90D" w14:textId="77777777" w:rsidR="00751761" w:rsidRPr="00897360" w:rsidRDefault="00751761" w:rsidP="002340A7">
      <w:pPr>
        <w:widowControl/>
        <w:suppressAutoHyphens w:val="0"/>
        <w:rPr>
          <w:rFonts w:ascii="Courier New" w:hAnsi="Courier New" w:cs="Courier New"/>
        </w:rPr>
      </w:pPr>
    </w:p>
    <w:p w14:paraId="1F92C8F1" w14:textId="77777777" w:rsidR="00686616" w:rsidRPr="00897360" w:rsidRDefault="00686616" w:rsidP="002340A7">
      <w:pPr>
        <w:widowControl/>
        <w:suppressAutoHyphens w:val="0"/>
        <w:rPr>
          <w:rFonts w:ascii="Courier New" w:hAnsi="Courier New" w:cs="Courier New"/>
        </w:rPr>
      </w:pPr>
    </w:p>
    <w:p w14:paraId="5D3378E0" w14:textId="77B9B937" w:rsidR="00686616" w:rsidRPr="00897360" w:rsidRDefault="00E40FF1" w:rsidP="002340A7">
      <w:pPr>
        <w:widowControl/>
        <w:suppressAutoHyphens w:val="0"/>
        <w:rPr>
          <w:rFonts w:ascii="Courier New" w:hAnsi="Courier New" w:cs="Courier New"/>
          <w:color w:val="000000"/>
          <w:lang w:val="en-US"/>
        </w:rPr>
      </w:pPr>
      <w:r w:rsidRPr="00897360">
        <w:rPr>
          <w:rFonts w:ascii="Courier New" w:hAnsi="Courier New" w:cs="Courier New"/>
          <w:color w:val="000000"/>
          <w:lang w:val="en-US"/>
        </w:rPr>
        <w:t xml:space="preserve">oc expose service nudgeserver --name=nudgeserver </w:t>
      </w:r>
      <w:r w:rsidR="007B6F45" w:rsidRPr="00897360">
        <w:rPr>
          <w:rFonts w:ascii="Courier New" w:hAnsi="Courier New" w:cs="Courier New"/>
          <w:color w:val="000000"/>
          <w:lang w:val="en-US"/>
        </w:rPr>
        <w:t xml:space="preserve">-l name=nudgeserver </w:t>
      </w:r>
      <w:r w:rsidRPr="00897360">
        <w:rPr>
          <w:rFonts w:ascii="Courier New" w:hAnsi="Courier New" w:cs="Courier New"/>
          <w:color w:val="000000"/>
          <w:lang w:val="en-US"/>
        </w:rPr>
        <w:t>--hostname=nudgeserver</w:t>
      </w:r>
      <w:r w:rsidR="00283888" w:rsidRPr="00897360">
        <w:rPr>
          <w:rFonts w:ascii="Courier New" w:hAnsi="Courier New" w:cs="Courier New"/>
          <w:color w:val="000000"/>
          <w:lang w:val="en-US"/>
        </w:rPr>
        <w:t>.cloudapps.example.com</w:t>
      </w:r>
    </w:p>
    <w:p w14:paraId="612C3B5C" w14:textId="77777777" w:rsidR="00605F2A" w:rsidRPr="00897360" w:rsidRDefault="00605F2A" w:rsidP="002340A7">
      <w:pPr>
        <w:widowControl/>
        <w:suppressAutoHyphens w:val="0"/>
        <w:rPr>
          <w:rFonts w:ascii="Menlo Regular" w:hAnsi="Menlo Regular" w:cs="Menlo Regular"/>
          <w:color w:val="000000"/>
          <w:lang w:val="en-US"/>
        </w:rPr>
      </w:pPr>
    </w:p>
    <w:p w14:paraId="2FFE007F" w14:textId="6162361E" w:rsidR="00201E3F" w:rsidRPr="00CA1B59" w:rsidRDefault="00201E3F" w:rsidP="00201E3F">
      <w:pPr>
        <w:pStyle w:val="Heading2"/>
        <w:rPr>
          <w:lang w:val="en-US"/>
        </w:rPr>
      </w:pPr>
      <w:bookmarkStart w:id="41" w:name="_Toc311386328"/>
      <w:r>
        <w:rPr>
          <w:lang w:val="en-US"/>
        </w:rPr>
        <w:t>Another php client</w:t>
      </w:r>
      <w:bookmarkEnd w:id="41"/>
    </w:p>
    <w:p w14:paraId="78EE2417" w14:textId="77777777" w:rsidR="00605F2A" w:rsidRDefault="00605F2A" w:rsidP="002340A7">
      <w:pPr>
        <w:widowControl/>
        <w:suppressAutoHyphens w:val="0"/>
        <w:rPr>
          <w:rFonts w:ascii="Menlo Regular" w:hAnsi="Menlo Regular" w:cs="Menlo Regular"/>
          <w:color w:val="000000"/>
          <w:sz w:val="26"/>
          <w:szCs w:val="26"/>
          <w:lang w:val="en-US"/>
        </w:rPr>
      </w:pPr>
    </w:p>
    <w:p w14:paraId="7F726637" w14:textId="48E38242" w:rsidR="00605F2A" w:rsidRPr="00897360" w:rsidRDefault="00605F2A" w:rsidP="00605F2A">
      <w:pPr>
        <w:rPr>
          <w:rFonts w:ascii="Courier New" w:hAnsi="Courier New" w:cs="Courier New"/>
        </w:rPr>
      </w:pPr>
      <w:r w:rsidRPr="00897360">
        <w:rPr>
          <w:rFonts w:ascii="Courier New" w:hAnsi="Courier New" w:cs="Courier New"/>
        </w:rPr>
        <w:t>oc new-app openshift/php-55-centos7~https://github.c</w:t>
      </w:r>
      <w:r w:rsidR="00D1654F" w:rsidRPr="00897360">
        <w:rPr>
          <w:rFonts w:ascii="Courier New" w:hAnsi="Courier New" w:cs="Courier New"/>
        </w:rPr>
        <w:t>om/StefanoPicozzi/nudgeclient --name=nudgeclient -</w:t>
      </w:r>
      <w:r w:rsidRPr="00897360">
        <w:rPr>
          <w:rFonts w:ascii="Courier New" w:hAnsi="Courier New" w:cs="Courier New"/>
        </w:rPr>
        <w:t>l name=nudgeclient name=nudgeserver -e MYSQL_USER=sa MYSQL_PASSWORD=password MYSQL_DATABASE=nudgedb MYSQL_SERVICE_HOST=172.30.29.89 MYSQL_SERVICE_PORT=3306</w:t>
      </w:r>
    </w:p>
    <w:p w14:paraId="62EB873B" w14:textId="77777777" w:rsidR="00605F2A" w:rsidRPr="00897360" w:rsidRDefault="00605F2A" w:rsidP="002340A7">
      <w:pPr>
        <w:widowControl/>
        <w:suppressAutoHyphens w:val="0"/>
        <w:rPr>
          <w:rFonts w:ascii="Courier New" w:hAnsi="Courier New" w:cs="Courier New"/>
        </w:rPr>
      </w:pPr>
    </w:p>
    <w:p w14:paraId="56ED34A7" w14:textId="7F18C422" w:rsidR="00D1654F" w:rsidRPr="00897360" w:rsidRDefault="00D1654F" w:rsidP="00D1654F">
      <w:pPr>
        <w:widowControl/>
        <w:suppressAutoHyphens w:val="0"/>
        <w:rPr>
          <w:rFonts w:ascii="Courier New" w:hAnsi="Courier New" w:cs="Courier New"/>
          <w:color w:val="000000"/>
          <w:lang w:val="en-US"/>
        </w:rPr>
      </w:pPr>
      <w:r w:rsidRPr="00897360">
        <w:rPr>
          <w:rFonts w:ascii="Courier New" w:hAnsi="Courier New" w:cs="Courier New"/>
          <w:color w:val="000000"/>
          <w:lang w:val="en-US"/>
        </w:rPr>
        <w:t>oc expose service nudgeclient --name=nudgeclient --hostname=nudgeclient.cloudapps.example.com</w:t>
      </w:r>
    </w:p>
    <w:p w14:paraId="13B30C57" w14:textId="77777777" w:rsidR="00D1654F" w:rsidRDefault="00D1654F" w:rsidP="002340A7">
      <w:pPr>
        <w:widowControl/>
        <w:suppressAutoHyphens w:val="0"/>
      </w:pPr>
    </w:p>
    <w:p w14:paraId="371C1784" w14:textId="77A4788C" w:rsidR="00E33591" w:rsidRDefault="00E33591" w:rsidP="002340A7">
      <w:pPr>
        <w:widowControl/>
        <w:suppressAutoHyphens w:val="0"/>
      </w:pPr>
    </w:p>
    <w:p w14:paraId="4B4D6144" w14:textId="77777777" w:rsidR="00B97737" w:rsidRDefault="00B97737" w:rsidP="002340A7">
      <w:pPr>
        <w:widowControl/>
        <w:suppressAutoHyphens w:val="0"/>
      </w:pPr>
    </w:p>
    <w:p w14:paraId="6E8C41DC" w14:textId="77777777" w:rsidR="00B97737" w:rsidRDefault="00B97737" w:rsidP="002340A7">
      <w:pPr>
        <w:widowControl/>
        <w:suppressAutoHyphens w:val="0"/>
      </w:pPr>
    </w:p>
    <w:p w14:paraId="16B41154" w14:textId="77777777" w:rsidR="00B24CFC" w:rsidRDefault="00B24CFC" w:rsidP="002340A7">
      <w:pPr>
        <w:widowControl/>
        <w:suppressAutoHyphens w:val="0"/>
      </w:pPr>
    </w:p>
    <w:p w14:paraId="26F5E225" w14:textId="77777777" w:rsidR="00B24CFC" w:rsidRDefault="00B24CFC" w:rsidP="002340A7">
      <w:pPr>
        <w:widowControl/>
        <w:suppressAutoHyphens w:val="0"/>
      </w:pPr>
    </w:p>
    <w:p w14:paraId="7F0084B5" w14:textId="77777777" w:rsidR="00B46B0D" w:rsidRPr="00B836EC" w:rsidRDefault="00B46B0D" w:rsidP="002340A7">
      <w:pPr>
        <w:widowControl/>
        <w:suppressAutoHyphens w:val="0"/>
      </w:pPr>
    </w:p>
    <w:sectPr w:rsidR="00B46B0D" w:rsidRPr="00B836EC" w:rsidSect="008C5B86">
      <w:footerReference w:type="default" r:id="rId34"/>
      <w:pgSz w:w="12240" w:h="15840"/>
      <w:pgMar w:top="1134" w:right="1325" w:bottom="1134" w:left="1134" w:header="720" w:footer="720" w:gutter="0"/>
      <w:cols w:space="720"/>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DC4731" w14:textId="77777777" w:rsidR="00B65C81" w:rsidRDefault="00B65C81" w:rsidP="00842ABD">
      <w:r>
        <w:separator/>
      </w:r>
    </w:p>
  </w:endnote>
  <w:endnote w:type="continuationSeparator" w:id="0">
    <w:p w14:paraId="4E140AAC" w14:textId="77777777" w:rsidR="00B65C81" w:rsidRDefault="00B65C81" w:rsidP="00842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OpenSymbol">
    <w:altName w:val="Cambria"/>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39D96" w14:textId="7F026A20" w:rsidR="00B65C81" w:rsidRPr="00842ABD" w:rsidRDefault="00B65C81" w:rsidP="00842ABD">
    <w:pPr>
      <w:pStyle w:val="Footer"/>
      <w:jc w:val="center"/>
      <w:rPr>
        <w:color w:val="7F7F7F" w:themeColor="text1" w:themeTint="80"/>
      </w:rPr>
    </w:pPr>
    <w:r w:rsidRPr="00842ABD">
      <w:rPr>
        <w:color w:val="7F7F7F" w:themeColor="text1" w:themeTint="80"/>
      </w:rPr>
      <w:t xml:space="preserve">Page - </w:t>
    </w:r>
    <w:r w:rsidRPr="00842ABD">
      <w:rPr>
        <w:color w:val="7F7F7F" w:themeColor="text1" w:themeTint="80"/>
      </w:rPr>
      <w:fldChar w:fldCharType="begin"/>
    </w:r>
    <w:r w:rsidRPr="00842ABD">
      <w:rPr>
        <w:color w:val="7F7F7F" w:themeColor="text1" w:themeTint="80"/>
      </w:rPr>
      <w:instrText xml:space="preserve"> PAGE  \* MERGEFORMAT </w:instrText>
    </w:r>
    <w:r w:rsidRPr="00842ABD">
      <w:rPr>
        <w:color w:val="7F7F7F" w:themeColor="text1" w:themeTint="80"/>
      </w:rPr>
      <w:fldChar w:fldCharType="separate"/>
    </w:r>
    <w:r w:rsidR="0042037E">
      <w:rPr>
        <w:noProof/>
        <w:color w:val="7F7F7F" w:themeColor="text1" w:themeTint="80"/>
      </w:rPr>
      <w:t>27</w:t>
    </w:r>
    <w:r w:rsidRPr="00842ABD">
      <w:rPr>
        <w:color w:val="7F7F7F" w:themeColor="text1" w:themeTint="80"/>
      </w:rPr>
      <w:fldChar w:fldCharType="end"/>
    </w:r>
    <w:r w:rsidRPr="00842ABD">
      <w:rPr>
        <w:color w:val="7F7F7F" w:themeColor="text1" w:themeTint="80"/>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55045A" w14:textId="77777777" w:rsidR="00B65C81" w:rsidRDefault="00B65C81" w:rsidP="00842ABD">
      <w:r>
        <w:separator/>
      </w:r>
    </w:p>
  </w:footnote>
  <w:footnote w:type="continuationSeparator" w:id="0">
    <w:p w14:paraId="09660BC4" w14:textId="77777777" w:rsidR="00B65C81" w:rsidRDefault="00B65C81" w:rsidP="00842AB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995CEAFA"/>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0000001"/>
    <w:multiLevelType w:val="multilevel"/>
    <w:tmpl w:val="5B9252A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16D7388"/>
    <w:multiLevelType w:val="hybridMultilevel"/>
    <w:tmpl w:val="11D8C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3B4D89"/>
    <w:multiLevelType w:val="multilevel"/>
    <w:tmpl w:val="3620B4E6"/>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5DF61CC"/>
    <w:multiLevelType w:val="multilevel"/>
    <w:tmpl w:val="3C4228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86F4692"/>
    <w:multiLevelType w:val="multilevel"/>
    <w:tmpl w:val="5D40C0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B916BAE"/>
    <w:multiLevelType w:val="hybridMultilevel"/>
    <w:tmpl w:val="5D04B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775DE1"/>
    <w:multiLevelType w:val="multilevel"/>
    <w:tmpl w:val="9FA274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0DFE6C03"/>
    <w:multiLevelType w:val="hybridMultilevel"/>
    <w:tmpl w:val="E0CA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757F92"/>
    <w:multiLevelType w:val="hybridMultilevel"/>
    <w:tmpl w:val="D00A9E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454AFA"/>
    <w:multiLevelType w:val="multilevel"/>
    <w:tmpl w:val="847E513C"/>
    <w:lvl w:ilvl="0">
      <w:start w:val="7"/>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4A46186"/>
    <w:multiLevelType w:val="multilevel"/>
    <w:tmpl w:val="9E5A70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4E76929"/>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6B106C6"/>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7B6227C"/>
    <w:multiLevelType w:val="hybridMultilevel"/>
    <w:tmpl w:val="6FB86DDA"/>
    <w:lvl w:ilvl="0" w:tplc="D980A96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931FEB"/>
    <w:multiLevelType w:val="hybridMultilevel"/>
    <w:tmpl w:val="3EE68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425A3A"/>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6D53C3A"/>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3BD341BF"/>
    <w:multiLevelType w:val="hybridMultilevel"/>
    <w:tmpl w:val="E1A2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3453EB"/>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47C7E50"/>
    <w:multiLevelType w:val="hybridMultilevel"/>
    <w:tmpl w:val="1758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D94869"/>
    <w:multiLevelType w:val="multilevel"/>
    <w:tmpl w:val="617C3F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0406925"/>
    <w:multiLevelType w:val="hybridMultilevel"/>
    <w:tmpl w:val="3404E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662E6D"/>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1446121"/>
    <w:multiLevelType w:val="multilevel"/>
    <w:tmpl w:val="CF4662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5">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AF094E"/>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66C67B0F"/>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B6C5C13"/>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1">
    <w:nsid w:val="7026320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nsid w:val="74860D0A"/>
    <w:multiLevelType w:val="hybridMultilevel"/>
    <w:tmpl w:val="C322A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915760D"/>
    <w:multiLevelType w:val="hybridMultilevel"/>
    <w:tmpl w:val="2BB0833A"/>
    <w:lvl w:ilvl="0" w:tplc="8A5EB466">
      <w:start w:val="192"/>
      <w:numFmt w:val="bullet"/>
      <w:lvlText w:val=""/>
      <w:lvlJc w:val="left"/>
      <w:pPr>
        <w:ind w:left="502" w:hanging="360"/>
      </w:pPr>
      <w:rPr>
        <w:rFonts w:ascii="Wingdings" w:eastAsia="Times New Roman" w:hAnsi="Wingdings" w:cs="Courier New" w:hint="default"/>
      </w:rPr>
    </w:lvl>
    <w:lvl w:ilvl="1" w:tplc="04090003" w:tentative="1">
      <w:start w:val="1"/>
      <w:numFmt w:val="bullet"/>
      <w:lvlText w:val="o"/>
      <w:lvlJc w:val="left"/>
      <w:pPr>
        <w:ind w:left="1222" w:hanging="360"/>
      </w:pPr>
      <w:rPr>
        <w:rFonts w:ascii="Courier New" w:hAnsi="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4">
    <w:nsid w:val="7E472DE3"/>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3"/>
  </w:num>
  <w:num w:numId="4">
    <w:abstractNumId w:val="4"/>
  </w:num>
  <w:num w:numId="5">
    <w:abstractNumId w:val="40"/>
  </w:num>
  <w:num w:numId="6">
    <w:abstractNumId w:val="18"/>
  </w:num>
  <w:num w:numId="7">
    <w:abstractNumId w:val="27"/>
  </w:num>
  <w:num w:numId="8">
    <w:abstractNumId w:val="10"/>
  </w:num>
  <w:num w:numId="9">
    <w:abstractNumId w:val="34"/>
  </w:num>
  <w:num w:numId="10">
    <w:abstractNumId w:val="23"/>
  </w:num>
  <w:num w:numId="11">
    <w:abstractNumId w:val="35"/>
  </w:num>
  <w:num w:numId="12">
    <w:abstractNumId w:val="8"/>
  </w:num>
  <w:num w:numId="13">
    <w:abstractNumId w:val="39"/>
  </w:num>
  <w:num w:numId="14">
    <w:abstractNumId w:val="33"/>
  </w:num>
  <w:num w:numId="15">
    <w:abstractNumId w:val="28"/>
  </w:num>
  <w:num w:numId="16">
    <w:abstractNumId w:val="19"/>
  </w:num>
  <w:num w:numId="17">
    <w:abstractNumId w:val="38"/>
  </w:num>
  <w:num w:numId="18">
    <w:abstractNumId w:val="21"/>
  </w:num>
  <w:num w:numId="19">
    <w:abstractNumId w:val="7"/>
  </w:num>
  <w:num w:numId="20">
    <w:abstractNumId w:val="14"/>
  </w:num>
  <w:num w:numId="21">
    <w:abstractNumId w:val="44"/>
  </w:num>
  <w:num w:numId="22">
    <w:abstractNumId w:val="6"/>
  </w:num>
  <w:num w:numId="23">
    <w:abstractNumId w:val="15"/>
  </w:num>
  <w:num w:numId="24">
    <w:abstractNumId w:val="0"/>
  </w:num>
  <w:num w:numId="25">
    <w:abstractNumId w:val="16"/>
  </w:num>
  <w:num w:numId="26">
    <w:abstractNumId w:val="13"/>
  </w:num>
  <w:num w:numId="27">
    <w:abstractNumId w:val="22"/>
  </w:num>
  <w:num w:numId="28">
    <w:abstractNumId w:val="37"/>
  </w:num>
  <w:num w:numId="29">
    <w:abstractNumId w:val="36"/>
  </w:num>
  <w:num w:numId="30">
    <w:abstractNumId w:val="25"/>
  </w:num>
  <w:num w:numId="31">
    <w:abstractNumId w:val="31"/>
  </w:num>
  <w:num w:numId="32">
    <w:abstractNumId w:val="29"/>
  </w:num>
  <w:num w:numId="33">
    <w:abstractNumId w:val="32"/>
  </w:num>
  <w:num w:numId="34">
    <w:abstractNumId w:val="41"/>
  </w:num>
  <w:num w:numId="35">
    <w:abstractNumId w:val="24"/>
  </w:num>
  <w:num w:numId="36">
    <w:abstractNumId w:val="42"/>
  </w:num>
  <w:num w:numId="37">
    <w:abstractNumId w:val="43"/>
  </w:num>
  <w:num w:numId="38">
    <w:abstractNumId w:val="26"/>
  </w:num>
  <w:num w:numId="39">
    <w:abstractNumId w:val="12"/>
  </w:num>
  <w:num w:numId="40">
    <w:abstractNumId w:val="17"/>
  </w:num>
  <w:num w:numId="41">
    <w:abstractNumId w:val="20"/>
  </w:num>
  <w:num w:numId="42">
    <w:abstractNumId w:val="9"/>
  </w:num>
  <w:num w:numId="43">
    <w:abstractNumId w:val="30"/>
  </w:num>
  <w:num w:numId="44">
    <w:abstractNumId w:val="5"/>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isplayBackgroundShape/>
  <w:embedSystemFonts/>
  <w:activeWritingStyle w:appName="MSWord" w:lang="en-AU" w:vendorID="64" w:dllVersion="131078" w:nlCheck="1" w:checkStyle="1"/>
  <w:activeWritingStyle w:appName="MSWord" w:lang="en-US" w:vendorID="64" w:dllVersion="131078" w:nlCheck="1" w:checkStyle="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018CE"/>
    <w:rsid w:val="0000363C"/>
    <w:rsid w:val="00005D4B"/>
    <w:rsid w:val="00007531"/>
    <w:rsid w:val="00010B28"/>
    <w:rsid w:val="00012CE2"/>
    <w:rsid w:val="00013F1E"/>
    <w:rsid w:val="000163CF"/>
    <w:rsid w:val="00016F56"/>
    <w:rsid w:val="0002072C"/>
    <w:rsid w:val="000212F3"/>
    <w:rsid w:val="0002130E"/>
    <w:rsid w:val="00021ADC"/>
    <w:rsid w:val="000225F7"/>
    <w:rsid w:val="00022B51"/>
    <w:rsid w:val="000274AE"/>
    <w:rsid w:val="00027B56"/>
    <w:rsid w:val="0003217F"/>
    <w:rsid w:val="000357F1"/>
    <w:rsid w:val="00036024"/>
    <w:rsid w:val="00037974"/>
    <w:rsid w:val="00037B3D"/>
    <w:rsid w:val="00041608"/>
    <w:rsid w:val="0004569E"/>
    <w:rsid w:val="00047AAB"/>
    <w:rsid w:val="00047FF1"/>
    <w:rsid w:val="00051531"/>
    <w:rsid w:val="00051E8C"/>
    <w:rsid w:val="000539F4"/>
    <w:rsid w:val="00053CDC"/>
    <w:rsid w:val="0005612A"/>
    <w:rsid w:val="0005737C"/>
    <w:rsid w:val="00057E62"/>
    <w:rsid w:val="000601C9"/>
    <w:rsid w:val="00060206"/>
    <w:rsid w:val="0006060C"/>
    <w:rsid w:val="0006269C"/>
    <w:rsid w:val="000638B2"/>
    <w:rsid w:val="00064980"/>
    <w:rsid w:val="00066000"/>
    <w:rsid w:val="00074D31"/>
    <w:rsid w:val="00077FD5"/>
    <w:rsid w:val="00080091"/>
    <w:rsid w:val="0008057A"/>
    <w:rsid w:val="00082939"/>
    <w:rsid w:val="00084CBA"/>
    <w:rsid w:val="00085B4E"/>
    <w:rsid w:val="00086714"/>
    <w:rsid w:val="00086DC8"/>
    <w:rsid w:val="00090CDB"/>
    <w:rsid w:val="00090FE0"/>
    <w:rsid w:val="000919E2"/>
    <w:rsid w:val="00091E24"/>
    <w:rsid w:val="00092642"/>
    <w:rsid w:val="00093F40"/>
    <w:rsid w:val="00095557"/>
    <w:rsid w:val="000A1FD8"/>
    <w:rsid w:val="000A2728"/>
    <w:rsid w:val="000A36FE"/>
    <w:rsid w:val="000A735A"/>
    <w:rsid w:val="000B0C6D"/>
    <w:rsid w:val="000B1EE8"/>
    <w:rsid w:val="000B39DE"/>
    <w:rsid w:val="000B466B"/>
    <w:rsid w:val="000C11A4"/>
    <w:rsid w:val="000C139C"/>
    <w:rsid w:val="000C1F62"/>
    <w:rsid w:val="000C432E"/>
    <w:rsid w:val="000D0F4B"/>
    <w:rsid w:val="000D37B0"/>
    <w:rsid w:val="000D525F"/>
    <w:rsid w:val="000D5833"/>
    <w:rsid w:val="000E0EF5"/>
    <w:rsid w:val="000E2E58"/>
    <w:rsid w:val="000E60CF"/>
    <w:rsid w:val="000F0290"/>
    <w:rsid w:val="000F5449"/>
    <w:rsid w:val="000F6448"/>
    <w:rsid w:val="00100DB3"/>
    <w:rsid w:val="0010214E"/>
    <w:rsid w:val="0010297E"/>
    <w:rsid w:val="00103272"/>
    <w:rsid w:val="00103724"/>
    <w:rsid w:val="00107D37"/>
    <w:rsid w:val="00110105"/>
    <w:rsid w:val="00110E1E"/>
    <w:rsid w:val="00111E36"/>
    <w:rsid w:val="001138E9"/>
    <w:rsid w:val="00117A49"/>
    <w:rsid w:val="00121C10"/>
    <w:rsid w:val="00122051"/>
    <w:rsid w:val="00123D74"/>
    <w:rsid w:val="00124119"/>
    <w:rsid w:val="0012421E"/>
    <w:rsid w:val="00124BD8"/>
    <w:rsid w:val="0012581D"/>
    <w:rsid w:val="00125920"/>
    <w:rsid w:val="00125B63"/>
    <w:rsid w:val="001265B7"/>
    <w:rsid w:val="00127BB4"/>
    <w:rsid w:val="001321C4"/>
    <w:rsid w:val="00132459"/>
    <w:rsid w:val="0013369C"/>
    <w:rsid w:val="001338FB"/>
    <w:rsid w:val="00136B04"/>
    <w:rsid w:val="00137336"/>
    <w:rsid w:val="00144156"/>
    <w:rsid w:val="00144A11"/>
    <w:rsid w:val="00144CBA"/>
    <w:rsid w:val="001477AD"/>
    <w:rsid w:val="0014796D"/>
    <w:rsid w:val="0015104C"/>
    <w:rsid w:val="00152290"/>
    <w:rsid w:val="00152F49"/>
    <w:rsid w:val="00153C26"/>
    <w:rsid w:val="0015697E"/>
    <w:rsid w:val="001569A1"/>
    <w:rsid w:val="00157DBE"/>
    <w:rsid w:val="00160D71"/>
    <w:rsid w:val="00162601"/>
    <w:rsid w:val="00163550"/>
    <w:rsid w:val="0016520F"/>
    <w:rsid w:val="00165332"/>
    <w:rsid w:val="001674D5"/>
    <w:rsid w:val="00174CDE"/>
    <w:rsid w:val="00177F36"/>
    <w:rsid w:val="0018177D"/>
    <w:rsid w:val="001819E7"/>
    <w:rsid w:val="001821DD"/>
    <w:rsid w:val="001837EC"/>
    <w:rsid w:val="001839CB"/>
    <w:rsid w:val="001853F7"/>
    <w:rsid w:val="00187914"/>
    <w:rsid w:val="00190B8A"/>
    <w:rsid w:val="001912DD"/>
    <w:rsid w:val="00192041"/>
    <w:rsid w:val="00192659"/>
    <w:rsid w:val="00192B52"/>
    <w:rsid w:val="00195B80"/>
    <w:rsid w:val="001970B4"/>
    <w:rsid w:val="001A0C03"/>
    <w:rsid w:val="001A12A2"/>
    <w:rsid w:val="001A2E07"/>
    <w:rsid w:val="001A3D13"/>
    <w:rsid w:val="001A7146"/>
    <w:rsid w:val="001A73BB"/>
    <w:rsid w:val="001A747B"/>
    <w:rsid w:val="001A777E"/>
    <w:rsid w:val="001B0623"/>
    <w:rsid w:val="001B0E6D"/>
    <w:rsid w:val="001B10FB"/>
    <w:rsid w:val="001B1DC0"/>
    <w:rsid w:val="001B3B7F"/>
    <w:rsid w:val="001B64D6"/>
    <w:rsid w:val="001B6BED"/>
    <w:rsid w:val="001B79C8"/>
    <w:rsid w:val="001B7B5F"/>
    <w:rsid w:val="001C16A1"/>
    <w:rsid w:val="001C1CB8"/>
    <w:rsid w:val="001C20CD"/>
    <w:rsid w:val="001C27D0"/>
    <w:rsid w:val="001C42D3"/>
    <w:rsid w:val="001D61D6"/>
    <w:rsid w:val="001E007E"/>
    <w:rsid w:val="001E0E3F"/>
    <w:rsid w:val="001E19D6"/>
    <w:rsid w:val="001E257F"/>
    <w:rsid w:val="001E3143"/>
    <w:rsid w:val="001F0899"/>
    <w:rsid w:val="001F0935"/>
    <w:rsid w:val="001F2247"/>
    <w:rsid w:val="001F2878"/>
    <w:rsid w:val="001F2BB0"/>
    <w:rsid w:val="001F3D15"/>
    <w:rsid w:val="001F5580"/>
    <w:rsid w:val="001F6B90"/>
    <w:rsid w:val="001F6BE5"/>
    <w:rsid w:val="00201E3F"/>
    <w:rsid w:val="00202367"/>
    <w:rsid w:val="00203815"/>
    <w:rsid w:val="002056A2"/>
    <w:rsid w:val="00205B15"/>
    <w:rsid w:val="00205B8F"/>
    <w:rsid w:val="0020640B"/>
    <w:rsid w:val="00207FDA"/>
    <w:rsid w:val="00210CDA"/>
    <w:rsid w:val="002139DD"/>
    <w:rsid w:val="002152FC"/>
    <w:rsid w:val="002154F4"/>
    <w:rsid w:val="00215CFC"/>
    <w:rsid w:val="0021636D"/>
    <w:rsid w:val="00216678"/>
    <w:rsid w:val="00216CF5"/>
    <w:rsid w:val="0022370E"/>
    <w:rsid w:val="00225B9E"/>
    <w:rsid w:val="00227C1B"/>
    <w:rsid w:val="002309DB"/>
    <w:rsid w:val="002321D6"/>
    <w:rsid w:val="00232929"/>
    <w:rsid w:val="00232E47"/>
    <w:rsid w:val="0023346F"/>
    <w:rsid w:val="00233D36"/>
    <w:rsid w:val="002340A7"/>
    <w:rsid w:val="00234820"/>
    <w:rsid w:val="0023708B"/>
    <w:rsid w:val="00237249"/>
    <w:rsid w:val="002427E2"/>
    <w:rsid w:val="00242E64"/>
    <w:rsid w:val="00244377"/>
    <w:rsid w:val="00244916"/>
    <w:rsid w:val="00246524"/>
    <w:rsid w:val="00246E47"/>
    <w:rsid w:val="002516EA"/>
    <w:rsid w:val="00251BF1"/>
    <w:rsid w:val="00251F6D"/>
    <w:rsid w:val="00252320"/>
    <w:rsid w:val="00252F3F"/>
    <w:rsid w:val="0025478C"/>
    <w:rsid w:val="002550E3"/>
    <w:rsid w:val="00256478"/>
    <w:rsid w:val="00256B26"/>
    <w:rsid w:val="0025741C"/>
    <w:rsid w:val="00261B74"/>
    <w:rsid w:val="00262FC0"/>
    <w:rsid w:val="0026374C"/>
    <w:rsid w:val="0026597F"/>
    <w:rsid w:val="00265EB6"/>
    <w:rsid w:val="00266730"/>
    <w:rsid w:val="00270919"/>
    <w:rsid w:val="00272770"/>
    <w:rsid w:val="00272DE4"/>
    <w:rsid w:val="0027365B"/>
    <w:rsid w:val="002772F6"/>
    <w:rsid w:val="0027745B"/>
    <w:rsid w:val="00283888"/>
    <w:rsid w:val="00287122"/>
    <w:rsid w:val="0028793C"/>
    <w:rsid w:val="00290D0B"/>
    <w:rsid w:val="00294598"/>
    <w:rsid w:val="0029561F"/>
    <w:rsid w:val="002A1B70"/>
    <w:rsid w:val="002A273D"/>
    <w:rsid w:val="002A32D4"/>
    <w:rsid w:val="002A5E3B"/>
    <w:rsid w:val="002B1FD0"/>
    <w:rsid w:val="002B3136"/>
    <w:rsid w:val="002B3A49"/>
    <w:rsid w:val="002C0944"/>
    <w:rsid w:val="002C10A0"/>
    <w:rsid w:val="002C3B54"/>
    <w:rsid w:val="002C5340"/>
    <w:rsid w:val="002C76DC"/>
    <w:rsid w:val="002D0289"/>
    <w:rsid w:val="002D1E78"/>
    <w:rsid w:val="002D24F4"/>
    <w:rsid w:val="002D2B95"/>
    <w:rsid w:val="002E0F62"/>
    <w:rsid w:val="002E38DE"/>
    <w:rsid w:val="002E64DF"/>
    <w:rsid w:val="002F0779"/>
    <w:rsid w:val="002F2CAE"/>
    <w:rsid w:val="002F505C"/>
    <w:rsid w:val="002F6EB7"/>
    <w:rsid w:val="002F7099"/>
    <w:rsid w:val="00300B73"/>
    <w:rsid w:val="003012B1"/>
    <w:rsid w:val="00304443"/>
    <w:rsid w:val="00304F1F"/>
    <w:rsid w:val="0030554B"/>
    <w:rsid w:val="003077CD"/>
    <w:rsid w:val="0031161D"/>
    <w:rsid w:val="0031422E"/>
    <w:rsid w:val="00315487"/>
    <w:rsid w:val="00315661"/>
    <w:rsid w:val="00315EFE"/>
    <w:rsid w:val="00320A39"/>
    <w:rsid w:val="00320E4B"/>
    <w:rsid w:val="0032223E"/>
    <w:rsid w:val="00323099"/>
    <w:rsid w:val="00323BCF"/>
    <w:rsid w:val="00324800"/>
    <w:rsid w:val="0032607D"/>
    <w:rsid w:val="00326125"/>
    <w:rsid w:val="003268D6"/>
    <w:rsid w:val="00333160"/>
    <w:rsid w:val="00337815"/>
    <w:rsid w:val="00340432"/>
    <w:rsid w:val="00340FF6"/>
    <w:rsid w:val="00341275"/>
    <w:rsid w:val="003415C9"/>
    <w:rsid w:val="003450D0"/>
    <w:rsid w:val="0034544D"/>
    <w:rsid w:val="0034724C"/>
    <w:rsid w:val="00347F4D"/>
    <w:rsid w:val="00355D0C"/>
    <w:rsid w:val="00355F12"/>
    <w:rsid w:val="00362115"/>
    <w:rsid w:val="00362935"/>
    <w:rsid w:val="00363407"/>
    <w:rsid w:val="00363FCD"/>
    <w:rsid w:val="0036442C"/>
    <w:rsid w:val="00366C28"/>
    <w:rsid w:val="00371CA4"/>
    <w:rsid w:val="00372574"/>
    <w:rsid w:val="00374C56"/>
    <w:rsid w:val="00377CBB"/>
    <w:rsid w:val="00377DD2"/>
    <w:rsid w:val="00380EA9"/>
    <w:rsid w:val="00383B2B"/>
    <w:rsid w:val="00385F64"/>
    <w:rsid w:val="00386F54"/>
    <w:rsid w:val="00387734"/>
    <w:rsid w:val="00390469"/>
    <w:rsid w:val="00390969"/>
    <w:rsid w:val="00390CBB"/>
    <w:rsid w:val="0039130A"/>
    <w:rsid w:val="0039550F"/>
    <w:rsid w:val="00395D04"/>
    <w:rsid w:val="0039672C"/>
    <w:rsid w:val="003A3818"/>
    <w:rsid w:val="003A39AF"/>
    <w:rsid w:val="003A4565"/>
    <w:rsid w:val="003A67AC"/>
    <w:rsid w:val="003B2979"/>
    <w:rsid w:val="003B3607"/>
    <w:rsid w:val="003B4509"/>
    <w:rsid w:val="003B6615"/>
    <w:rsid w:val="003B6762"/>
    <w:rsid w:val="003C07B5"/>
    <w:rsid w:val="003C16A1"/>
    <w:rsid w:val="003C3A92"/>
    <w:rsid w:val="003C614D"/>
    <w:rsid w:val="003D5339"/>
    <w:rsid w:val="003D6834"/>
    <w:rsid w:val="003D6B8E"/>
    <w:rsid w:val="003E0D36"/>
    <w:rsid w:val="003E338B"/>
    <w:rsid w:val="003E7A91"/>
    <w:rsid w:val="003E7A9E"/>
    <w:rsid w:val="003F2630"/>
    <w:rsid w:val="003F2960"/>
    <w:rsid w:val="003F4B91"/>
    <w:rsid w:val="003F59FD"/>
    <w:rsid w:val="003F6369"/>
    <w:rsid w:val="003F63B9"/>
    <w:rsid w:val="003F67A6"/>
    <w:rsid w:val="00400A34"/>
    <w:rsid w:val="00401987"/>
    <w:rsid w:val="00402AD9"/>
    <w:rsid w:val="00403138"/>
    <w:rsid w:val="00405541"/>
    <w:rsid w:val="00405E6E"/>
    <w:rsid w:val="00406213"/>
    <w:rsid w:val="00406CF5"/>
    <w:rsid w:val="00411C58"/>
    <w:rsid w:val="00414B54"/>
    <w:rsid w:val="0041626E"/>
    <w:rsid w:val="00417B88"/>
    <w:rsid w:val="004202D6"/>
    <w:rsid w:val="0042037E"/>
    <w:rsid w:val="004224EA"/>
    <w:rsid w:val="00422FB4"/>
    <w:rsid w:val="00425EC4"/>
    <w:rsid w:val="00425ED0"/>
    <w:rsid w:val="00426E65"/>
    <w:rsid w:val="00426FDE"/>
    <w:rsid w:val="00427E18"/>
    <w:rsid w:val="004301F3"/>
    <w:rsid w:val="00430B55"/>
    <w:rsid w:val="0043380D"/>
    <w:rsid w:val="00433F71"/>
    <w:rsid w:val="00436208"/>
    <w:rsid w:val="004400A5"/>
    <w:rsid w:val="00440F10"/>
    <w:rsid w:val="0044261D"/>
    <w:rsid w:val="00444F8B"/>
    <w:rsid w:val="00445576"/>
    <w:rsid w:val="00445899"/>
    <w:rsid w:val="00446D79"/>
    <w:rsid w:val="00450695"/>
    <w:rsid w:val="00451F34"/>
    <w:rsid w:val="004549CC"/>
    <w:rsid w:val="004550E1"/>
    <w:rsid w:val="00456C55"/>
    <w:rsid w:val="004626D4"/>
    <w:rsid w:val="00464D36"/>
    <w:rsid w:val="00467B69"/>
    <w:rsid w:val="004735DE"/>
    <w:rsid w:val="00475728"/>
    <w:rsid w:val="00475A7C"/>
    <w:rsid w:val="0047711D"/>
    <w:rsid w:val="00481879"/>
    <w:rsid w:val="00481A01"/>
    <w:rsid w:val="00481E9C"/>
    <w:rsid w:val="00486A70"/>
    <w:rsid w:val="00486F2B"/>
    <w:rsid w:val="004879FC"/>
    <w:rsid w:val="004906FD"/>
    <w:rsid w:val="00492AE6"/>
    <w:rsid w:val="00492CBF"/>
    <w:rsid w:val="00493EE5"/>
    <w:rsid w:val="00493F97"/>
    <w:rsid w:val="004941BA"/>
    <w:rsid w:val="00496804"/>
    <w:rsid w:val="004A3CCA"/>
    <w:rsid w:val="004A50E8"/>
    <w:rsid w:val="004B1535"/>
    <w:rsid w:val="004B1682"/>
    <w:rsid w:val="004B2773"/>
    <w:rsid w:val="004B28F0"/>
    <w:rsid w:val="004B29C7"/>
    <w:rsid w:val="004B59CA"/>
    <w:rsid w:val="004B7C55"/>
    <w:rsid w:val="004B7E10"/>
    <w:rsid w:val="004C025F"/>
    <w:rsid w:val="004C0464"/>
    <w:rsid w:val="004C0811"/>
    <w:rsid w:val="004C0A44"/>
    <w:rsid w:val="004C1BA5"/>
    <w:rsid w:val="004C1E9F"/>
    <w:rsid w:val="004D0211"/>
    <w:rsid w:val="004D0DB6"/>
    <w:rsid w:val="004D1166"/>
    <w:rsid w:val="004D1496"/>
    <w:rsid w:val="004D6B88"/>
    <w:rsid w:val="004D7D92"/>
    <w:rsid w:val="004E34B5"/>
    <w:rsid w:val="004E50B8"/>
    <w:rsid w:val="004E5823"/>
    <w:rsid w:val="004E5FD0"/>
    <w:rsid w:val="004E6367"/>
    <w:rsid w:val="004E7518"/>
    <w:rsid w:val="004F0E99"/>
    <w:rsid w:val="004F1591"/>
    <w:rsid w:val="004F24A3"/>
    <w:rsid w:val="004F4D22"/>
    <w:rsid w:val="004F6287"/>
    <w:rsid w:val="00500295"/>
    <w:rsid w:val="00504754"/>
    <w:rsid w:val="00510B79"/>
    <w:rsid w:val="005130DE"/>
    <w:rsid w:val="00514190"/>
    <w:rsid w:val="00517BFC"/>
    <w:rsid w:val="00520AE8"/>
    <w:rsid w:val="00520E5D"/>
    <w:rsid w:val="00523911"/>
    <w:rsid w:val="00524CE3"/>
    <w:rsid w:val="00525DA5"/>
    <w:rsid w:val="0052660C"/>
    <w:rsid w:val="0052712A"/>
    <w:rsid w:val="00527F5C"/>
    <w:rsid w:val="00530511"/>
    <w:rsid w:val="005308CE"/>
    <w:rsid w:val="00530D6F"/>
    <w:rsid w:val="00530F0D"/>
    <w:rsid w:val="00531C32"/>
    <w:rsid w:val="00533F43"/>
    <w:rsid w:val="00536CF7"/>
    <w:rsid w:val="00537588"/>
    <w:rsid w:val="005405DB"/>
    <w:rsid w:val="00540A69"/>
    <w:rsid w:val="00541E22"/>
    <w:rsid w:val="00541EB4"/>
    <w:rsid w:val="00542555"/>
    <w:rsid w:val="005466BD"/>
    <w:rsid w:val="005478F5"/>
    <w:rsid w:val="00547B82"/>
    <w:rsid w:val="005511BB"/>
    <w:rsid w:val="005513B0"/>
    <w:rsid w:val="00551AFD"/>
    <w:rsid w:val="00551B8B"/>
    <w:rsid w:val="005521DA"/>
    <w:rsid w:val="0055429D"/>
    <w:rsid w:val="00561908"/>
    <w:rsid w:val="00564471"/>
    <w:rsid w:val="00565BF5"/>
    <w:rsid w:val="0057024F"/>
    <w:rsid w:val="005719D6"/>
    <w:rsid w:val="005765AC"/>
    <w:rsid w:val="005808BA"/>
    <w:rsid w:val="005836BC"/>
    <w:rsid w:val="0058608A"/>
    <w:rsid w:val="00590D72"/>
    <w:rsid w:val="00590DA1"/>
    <w:rsid w:val="005918C5"/>
    <w:rsid w:val="005933EF"/>
    <w:rsid w:val="00596DDC"/>
    <w:rsid w:val="005A0F88"/>
    <w:rsid w:val="005A1C3C"/>
    <w:rsid w:val="005A384F"/>
    <w:rsid w:val="005A50A3"/>
    <w:rsid w:val="005A6571"/>
    <w:rsid w:val="005A70A1"/>
    <w:rsid w:val="005B1564"/>
    <w:rsid w:val="005B4C0F"/>
    <w:rsid w:val="005B5D8C"/>
    <w:rsid w:val="005B76FB"/>
    <w:rsid w:val="005C039F"/>
    <w:rsid w:val="005C043F"/>
    <w:rsid w:val="005C1C11"/>
    <w:rsid w:val="005C2AE6"/>
    <w:rsid w:val="005C40C0"/>
    <w:rsid w:val="005C721E"/>
    <w:rsid w:val="005D151E"/>
    <w:rsid w:val="005D20E9"/>
    <w:rsid w:val="005D456E"/>
    <w:rsid w:val="005D482D"/>
    <w:rsid w:val="005D4FA8"/>
    <w:rsid w:val="005D5BB9"/>
    <w:rsid w:val="005D6112"/>
    <w:rsid w:val="005D65C6"/>
    <w:rsid w:val="005D7018"/>
    <w:rsid w:val="005E0439"/>
    <w:rsid w:val="005E054D"/>
    <w:rsid w:val="005E1A68"/>
    <w:rsid w:val="005E32FF"/>
    <w:rsid w:val="005E52E2"/>
    <w:rsid w:val="005E7B55"/>
    <w:rsid w:val="005F0E19"/>
    <w:rsid w:val="005F0F03"/>
    <w:rsid w:val="005F2329"/>
    <w:rsid w:val="005F7A47"/>
    <w:rsid w:val="00601EF1"/>
    <w:rsid w:val="00603AA6"/>
    <w:rsid w:val="00603C38"/>
    <w:rsid w:val="0060432B"/>
    <w:rsid w:val="00605E9F"/>
    <w:rsid w:val="00605F2A"/>
    <w:rsid w:val="00612F65"/>
    <w:rsid w:val="0061310C"/>
    <w:rsid w:val="0061332B"/>
    <w:rsid w:val="00614F5F"/>
    <w:rsid w:val="00620D5C"/>
    <w:rsid w:val="0062100C"/>
    <w:rsid w:val="00623DA3"/>
    <w:rsid w:val="00623DEE"/>
    <w:rsid w:val="00624A18"/>
    <w:rsid w:val="0062507C"/>
    <w:rsid w:val="00626114"/>
    <w:rsid w:val="00626DE6"/>
    <w:rsid w:val="00627185"/>
    <w:rsid w:val="00627F12"/>
    <w:rsid w:val="006358D7"/>
    <w:rsid w:val="00636C2A"/>
    <w:rsid w:val="006436E0"/>
    <w:rsid w:val="006466C3"/>
    <w:rsid w:val="00646829"/>
    <w:rsid w:val="00646FCB"/>
    <w:rsid w:val="00647B19"/>
    <w:rsid w:val="006501D6"/>
    <w:rsid w:val="00650ED9"/>
    <w:rsid w:val="006565D9"/>
    <w:rsid w:val="00656ABD"/>
    <w:rsid w:val="006618D8"/>
    <w:rsid w:val="00661CF4"/>
    <w:rsid w:val="006643ED"/>
    <w:rsid w:val="0066692B"/>
    <w:rsid w:val="00667A85"/>
    <w:rsid w:val="006722E7"/>
    <w:rsid w:val="00672848"/>
    <w:rsid w:val="00676D9D"/>
    <w:rsid w:val="00680074"/>
    <w:rsid w:val="0068081A"/>
    <w:rsid w:val="006848F8"/>
    <w:rsid w:val="00685559"/>
    <w:rsid w:val="0068579C"/>
    <w:rsid w:val="00686616"/>
    <w:rsid w:val="006867B7"/>
    <w:rsid w:val="00690B33"/>
    <w:rsid w:val="00693FBE"/>
    <w:rsid w:val="00695731"/>
    <w:rsid w:val="006A0525"/>
    <w:rsid w:val="006A146B"/>
    <w:rsid w:val="006A4A56"/>
    <w:rsid w:val="006A4C68"/>
    <w:rsid w:val="006A5114"/>
    <w:rsid w:val="006A6BAF"/>
    <w:rsid w:val="006A6EFE"/>
    <w:rsid w:val="006A7C04"/>
    <w:rsid w:val="006B1907"/>
    <w:rsid w:val="006B239F"/>
    <w:rsid w:val="006B30D1"/>
    <w:rsid w:val="006C03E9"/>
    <w:rsid w:val="006C0F00"/>
    <w:rsid w:val="006C2562"/>
    <w:rsid w:val="006C48FC"/>
    <w:rsid w:val="006C4B46"/>
    <w:rsid w:val="006C56C2"/>
    <w:rsid w:val="006C621D"/>
    <w:rsid w:val="006C76A3"/>
    <w:rsid w:val="006C794D"/>
    <w:rsid w:val="006D124A"/>
    <w:rsid w:val="006D1497"/>
    <w:rsid w:val="006D1574"/>
    <w:rsid w:val="006D1A12"/>
    <w:rsid w:val="006D2626"/>
    <w:rsid w:val="006D30BC"/>
    <w:rsid w:val="006D49F3"/>
    <w:rsid w:val="006D6D07"/>
    <w:rsid w:val="006E0815"/>
    <w:rsid w:val="006E0A88"/>
    <w:rsid w:val="006E3514"/>
    <w:rsid w:val="006E38B9"/>
    <w:rsid w:val="006E4B5E"/>
    <w:rsid w:val="006F029B"/>
    <w:rsid w:val="006F1607"/>
    <w:rsid w:val="006F1B11"/>
    <w:rsid w:val="006F2639"/>
    <w:rsid w:val="006F48B9"/>
    <w:rsid w:val="006F4B82"/>
    <w:rsid w:val="006F6ABC"/>
    <w:rsid w:val="006F72E4"/>
    <w:rsid w:val="006F78F0"/>
    <w:rsid w:val="00700F4A"/>
    <w:rsid w:val="007018FA"/>
    <w:rsid w:val="00701BE8"/>
    <w:rsid w:val="00702AB6"/>
    <w:rsid w:val="007030CE"/>
    <w:rsid w:val="0070386C"/>
    <w:rsid w:val="00703E2B"/>
    <w:rsid w:val="00704287"/>
    <w:rsid w:val="00706D1A"/>
    <w:rsid w:val="0071193E"/>
    <w:rsid w:val="00711A18"/>
    <w:rsid w:val="007121AB"/>
    <w:rsid w:val="00712C78"/>
    <w:rsid w:val="00727488"/>
    <w:rsid w:val="00732845"/>
    <w:rsid w:val="0073315B"/>
    <w:rsid w:val="007354BA"/>
    <w:rsid w:val="00735C30"/>
    <w:rsid w:val="00735E5B"/>
    <w:rsid w:val="007366C3"/>
    <w:rsid w:val="00737A55"/>
    <w:rsid w:val="00740CB7"/>
    <w:rsid w:val="00741380"/>
    <w:rsid w:val="00741DED"/>
    <w:rsid w:val="00742035"/>
    <w:rsid w:val="0074295C"/>
    <w:rsid w:val="0074387D"/>
    <w:rsid w:val="00746A2C"/>
    <w:rsid w:val="00751761"/>
    <w:rsid w:val="00752920"/>
    <w:rsid w:val="00753B49"/>
    <w:rsid w:val="007548C3"/>
    <w:rsid w:val="00755A43"/>
    <w:rsid w:val="00756959"/>
    <w:rsid w:val="007603B9"/>
    <w:rsid w:val="00763447"/>
    <w:rsid w:val="00765500"/>
    <w:rsid w:val="007657DC"/>
    <w:rsid w:val="007661F8"/>
    <w:rsid w:val="0076741B"/>
    <w:rsid w:val="00767DC7"/>
    <w:rsid w:val="00771CA8"/>
    <w:rsid w:val="00772EDF"/>
    <w:rsid w:val="0077388E"/>
    <w:rsid w:val="007751C5"/>
    <w:rsid w:val="0077649D"/>
    <w:rsid w:val="00776F3B"/>
    <w:rsid w:val="00781DF7"/>
    <w:rsid w:val="00782402"/>
    <w:rsid w:val="00782421"/>
    <w:rsid w:val="00783B62"/>
    <w:rsid w:val="00784009"/>
    <w:rsid w:val="007851CF"/>
    <w:rsid w:val="00786861"/>
    <w:rsid w:val="007916CD"/>
    <w:rsid w:val="00791B6F"/>
    <w:rsid w:val="00791F0F"/>
    <w:rsid w:val="007923BB"/>
    <w:rsid w:val="007945B9"/>
    <w:rsid w:val="007957C8"/>
    <w:rsid w:val="0079729B"/>
    <w:rsid w:val="007976A7"/>
    <w:rsid w:val="007976BA"/>
    <w:rsid w:val="007A096B"/>
    <w:rsid w:val="007A1E5B"/>
    <w:rsid w:val="007A1F76"/>
    <w:rsid w:val="007A3FE0"/>
    <w:rsid w:val="007A6459"/>
    <w:rsid w:val="007A64FB"/>
    <w:rsid w:val="007B027C"/>
    <w:rsid w:val="007B256E"/>
    <w:rsid w:val="007B2B9A"/>
    <w:rsid w:val="007B2D47"/>
    <w:rsid w:val="007B4E52"/>
    <w:rsid w:val="007B6297"/>
    <w:rsid w:val="007B6F45"/>
    <w:rsid w:val="007B7CE7"/>
    <w:rsid w:val="007C0DF5"/>
    <w:rsid w:val="007C3E8D"/>
    <w:rsid w:val="007C55D2"/>
    <w:rsid w:val="007C72EB"/>
    <w:rsid w:val="007D0392"/>
    <w:rsid w:val="007D1259"/>
    <w:rsid w:val="007D3112"/>
    <w:rsid w:val="007D33ED"/>
    <w:rsid w:val="007D3DED"/>
    <w:rsid w:val="007D498B"/>
    <w:rsid w:val="007D60C7"/>
    <w:rsid w:val="007D7830"/>
    <w:rsid w:val="007D7C47"/>
    <w:rsid w:val="007D7F66"/>
    <w:rsid w:val="007E09B5"/>
    <w:rsid w:val="007E1A86"/>
    <w:rsid w:val="007E1E80"/>
    <w:rsid w:val="007E47EC"/>
    <w:rsid w:val="007E4D2B"/>
    <w:rsid w:val="007E7455"/>
    <w:rsid w:val="007F0E11"/>
    <w:rsid w:val="007F1DA8"/>
    <w:rsid w:val="007F5D19"/>
    <w:rsid w:val="007F6504"/>
    <w:rsid w:val="007F76FF"/>
    <w:rsid w:val="00801212"/>
    <w:rsid w:val="00801409"/>
    <w:rsid w:val="008044B1"/>
    <w:rsid w:val="00810A7B"/>
    <w:rsid w:val="00813F77"/>
    <w:rsid w:val="00815B0D"/>
    <w:rsid w:val="00815FE2"/>
    <w:rsid w:val="0082207F"/>
    <w:rsid w:val="008267AF"/>
    <w:rsid w:val="0083052B"/>
    <w:rsid w:val="00830ECD"/>
    <w:rsid w:val="00831ED7"/>
    <w:rsid w:val="00834A6D"/>
    <w:rsid w:val="00835FDC"/>
    <w:rsid w:val="008373D2"/>
    <w:rsid w:val="008401E5"/>
    <w:rsid w:val="00840D99"/>
    <w:rsid w:val="00842ABD"/>
    <w:rsid w:val="00843812"/>
    <w:rsid w:val="008442F6"/>
    <w:rsid w:val="008463BA"/>
    <w:rsid w:val="00847174"/>
    <w:rsid w:val="0084795A"/>
    <w:rsid w:val="00853945"/>
    <w:rsid w:val="00855221"/>
    <w:rsid w:val="00856494"/>
    <w:rsid w:val="008566A7"/>
    <w:rsid w:val="00860FCC"/>
    <w:rsid w:val="00864150"/>
    <w:rsid w:val="008648D8"/>
    <w:rsid w:val="00866519"/>
    <w:rsid w:val="00867934"/>
    <w:rsid w:val="00870187"/>
    <w:rsid w:val="00870B60"/>
    <w:rsid w:val="00871E96"/>
    <w:rsid w:val="0087281F"/>
    <w:rsid w:val="008737E7"/>
    <w:rsid w:val="00874668"/>
    <w:rsid w:val="0087477F"/>
    <w:rsid w:val="00875AC5"/>
    <w:rsid w:val="008775FD"/>
    <w:rsid w:val="00880214"/>
    <w:rsid w:val="00880C80"/>
    <w:rsid w:val="00880E51"/>
    <w:rsid w:val="00887207"/>
    <w:rsid w:val="008908A0"/>
    <w:rsid w:val="008910BA"/>
    <w:rsid w:val="008917D4"/>
    <w:rsid w:val="0089210B"/>
    <w:rsid w:val="0089717F"/>
    <w:rsid w:val="00897360"/>
    <w:rsid w:val="008A0166"/>
    <w:rsid w:val="008A0C0A"/>
    <w:rsid w:val="008A1DD1"/>
    <w:rsid w:val="008A343D"/>
    <w:rsid w:val="008A5064"/>
    <w:rsid w:val="008A50C6"/>
    <w:rsid w:val="008A6F42"/>
    <w:rsid w:val="008B12A2"/>
    <w:rsid w:val="008B2CB7"/>
    <w:rsid w:val="008B3E8F"/>
    <w:rsid w:val="008B5192"/>
    <w:rsid w:val="008C0EC8"/>
    <w:rsid w:val="008C194D"/>
    <w:rsid w:val="008C2F19"/>
    <w:rsid w:val="008C460C"/>
    <w:rsid w:val="008C4C7C"/>
    <w:rsid w:val="008C5B86"/>
    <w:rsid w:val="008C67C8"/>
    <w:rsid w:val="008C67D9"/>
    <w:rsid w:val="008D05A0"/>
    <w:rsid w:val="008D3857"/>
    <w:rsid w:val="008D4E9D"/>
    <w:rsid w:val="008D5459"/>
    <w:rsid w:val="008D64D5"/>
    <w:rsid w:val="008D7CF3"/>
    <w:rsid w:val="008E0390"/>
    <w:rsid w:val="008E0746"/>
    <w:rsid w:val="008E206F"/>
    <w:rsid w:val="008E408C"/>
    <w:rsid w:val="008E510F"/>
    <w:rsid w:val="008F0D99"/>
    <w:rsid w:val="008F364D"/>
    <w:rsid w:val="008F764F"/>
    <w:rsid w:val="009000DA"/>
    <w:rsid w:val="00900CCD"/>
    <w:rsid w:val="00902033"/>
    <w:rsid w:val="0090223D"/>
    <w:rsid w:val="00904F42"/>
    <w:rsid w:val="00904FE3"/>
    <w:rsid w:val="00905A94"/>
    <w:rsid w:val="0090614A"/>
    <w:rsid w:val="0090647E"/>
    <w:rsid w:val="00912332"/>
    <w:rsid w:val="0091328A"/>
    <w:rsid w:val="009134C2"/>
    <w:rsid w:val="009150D5"/>
    <w:rsid w:val="009208E9"/>
    <w:rsid w:val="009218CB"/>
    <w:rsid w:val="00921CEE"/>
    <w:rsid w:val="00924DE9"/>
    <w:rsid w:val="00932366"/>
    <w:rsid w:val="009323C8"/>
    <w:rsid w:val="009327AE"/>
    <w:rsid w:val="009333DE"/>
    <w:rsid w:val="009347A9"/>
    <w:rsid w:val="009359FC"/>
    <w:rsid w:val="009365C1"/>
    <w:rsid w:val="00940E27"/>
    <w:rsid w:val="009430F9"/>
    <w:rsid w:val="00943B45"/>
    <w:rsid w:val="00944844"/>
    <w:rsid w:val="00944C49"/>
    <w:rsid w:val="0094750A"/>
    <w:rsid w:val="00947512"/>
    <w:rsid w:val="00950E01"/>
    <w:rsid w:val="00955D46"/>
    <w:rsid w:val="0095750C"/>
    <w:rsid w:val="00960F21"/>
    <w:rsid w:val="00964370"/>
    <w:rsid w:val="0096636C"/>
    <w:rsid w:val="00967771"/>
    <w:rsid w:val="0096784A"/>
    <w:rsid w:val="009706AF"/>
    <w:rsid w:val="00972D70"/>
    <w:rsid w:val="0097344A"/>
    <w:rsid w:val="00973F20"/>
    <w:rsid w:val="009769DC"/>
    <w:rsid w:val="00976B40"/>
    <w:rsid w:val="0098093D"/>
    <w:rsid w:val="00980994"/>
    <w:rsid w:val="00982145"/>
    <w:rsid w:val="00983246"/>
    <w:rsid w:val="00983A25"/>
    <w:rsid w:val="009907F6"/>
    <w:rsid w:val="00994711"/>
    <w:rsid w:val="009958DF"/>
    <w:rsid w:val="009A00C2"/>
    <w:rsid w:val="009A145B"/>
    <w:rsid w:val="009A1638"/>
    <w:rsid w:val="009A3FC2"/>
    <w:rsid w:val="009A516E"/>
    <w:rsid w:val="009A5BEB"/>
    <w:rsid w:val="009A7E01"/>
    <w:rsid w:val="009A7FE4"/>
    <w:rsid w:val="009B21AF"/>
    <w:rsid w:val="009B4143"/>
    <w:rsid w:val="009B4146"/>
    <w:rsid w:val="009B6B24"/>
    <w:rsid w:val="009B7CFE"/>
    <w:rsid w:val="009C10B2"/>
    <w:rsid w:val="009C2E62"/>
    <w:rsid w:val="009C58FF"/>
    <w:rsid w:val="009C7C19"/>
    <w:rsid w:val="009D2BB3"/>
    <w:rsid w:val="009D2EF8"/>
    <w:rsid w:val="009E0AF6"/>
    <w:rsid w:val="009E14A0"/>
    <w:rsid w:val="009E1EEB"/>
    <w:rsid w:val="009E56B1"/>
    <w:rsid w:val="009E6A96"/>
    <w:rsid w:val="009E75FB"/>
    <w:rsid w:val="009E7A30"/>
    <w:rsid w:val="009F1656"/>
    <w:rsid w:val="009F1A73"/>
    <w:rsid w:val="009F4BBB"/>
    <w:rsid w:val="009F5C64"/>
    <w:rsid w:val="00A03796"/>
    <w:rsid w:val="00A04AEE"/>
    <w:rsid w:val="00A0764B"/>
    <w:rsid w:val="00A10394"/>
    <w:rsid w:val="00A1093B"/>
    <w:rsid w:val="00A10A7D"/>
    <w:rsid w:val="00A10A93"/>
    <w:rsid w:val="00A11B65"/>
    <w:rsid w:val="00A11CA1"/>
    <w:rsid w:val="00A12713"/>
    <w:rsid w:val="00A132EB"/>
    <w:rsid w:val="00A13966"/>
    <w:rsid w:val="00A14550"/>
    <w:rsid w:val="00A1613B"/>
    <w:rsid w:val="00A164D5"/>
    <w:rsid w:val="00A169F2"/>
    <w:rsid w:val="00A20BA3"/>
    <w:rsid w:val="00A20C3A"/>
    <w:rsid w:val="00A22863"/>
    <w:rsid w:val="00A268B8"/>
    <w:rsid w:val="00A26DEC"/>
    <w:rsid w:val="00A328A4"/>
    <w:rsid w:val="00A345EC"/>
    <w:rsid w:val="00A37E15"/>
    <w:rsid w:val="00A433E7"/>
    <w:rsid w:val="00A43B8E"/>
    <w:rsid w:val="00A44DC7"/>
    <w:rsid w:val="00A45B4B"/>
    <w:rsid w:val="00A4751D"/>
    <w:rsid w:val="00A5465F"/>
    <w:rsid w:val="00A5769A"/>
    <w:rsid w:val="00A5770F"/>
    <w:rsid w:val="00A602EE"/>
    <w:rsid w:val="00A6261B"/>
    <w:rsid w:val="00A62A6A"/>
    <w:rsid w:val="00A63ABD"/>
    <w:rsid w:val="00A63AD1"/>
    <w:rsid w:val="00A64AB3"/>
    <w:rsid w:val="00A671D3"/>
    <w:rsid w:val="00A72994"/>
    <w:rsid w:val="00A7301B"/>
    <w:rsid w:val="00A73CFD"/>
    <w:rsid w:val="00A7408D"/>
    <w:rsid w:val="00A74213"/>
    <w:rsid w:val="00A74B9F"/>
    <w:rsid w:val="00A76B62"/>
    <w:rsid w:val="00A76DF4"/>
    <w:rsid w:val="00A8211E"/>
    <w:rsid w:val="00A8261F"/>
    <w:rsid w:val="00A82B58"/>
    <w:rsid w:val="00A86005"/>
    <w:rsid w:val="00A86C01"/>
    <w:rsid w:val="00A914C9"/>
    <w:rsid w:val="00A91CE5"/>
    <w:rsid w:val="00A9213A"/>
    <w:rsid w:val="00A94328"/>
    <w:rsid w:val="00A957FF"/>
    <w:rsid w:val="00A9757D"/>
    <w:rsid w:val="00AA0C17"/>
    <w:rsid w:val="00AA36C3"/>
    <w:rsid w:val="00AA405D"/>
    <w:rsid w:val="00AA697D"/>
    <w:rsid w:val="00AA796A"/>
    <w:rsid w:val="00AB04A0"/>
    <w:rsid w:val="00AB6AE7"/>
    <w:rsid w:val="00AB705C"/>
    <w:rsid w:val="00AC183C"/>
    <w:rsid w:val="00AC1936"/>
    <w:rsid w:val="00AC3740"/>
    <w:rsid w:val="00AC3901"/>
    <w:rsid w:val="00AC54DC"/>
    <w:rsid w:val="00AC5A92"/>
    <w:rsid w:val="00AD064A"/>
    <w:rsid w:val="00AD4377"/>
    <w:rsid w:val="00AD4F68"/>
    <w:rsid w:val="00AD6D45"/>
    <w:rsid w:val="00AD7FF5"/>
    <w:rsid w:val="00AE0085"/>
    <w:rsid w:val="00AE04D2"/>
    <w:rsid w:val="00AE08F2"/>
    <w:rsid w:val="00AE17E4"/>
    <w:rsid w:val="00AE196B"/>
    <w:rsid w:val="00AE240F"/>
    <w:rsid w:val="00AE2BED"/>
    <w:rsid w:val="00AE6577"/>
    <w:rsid w:val="00AF0E76"/>
    <w:rsid w:val="00AF28C0"/>
    <w:rsid w:val="00AF3613"/>
    <w:rsid w:val="00AF6366"/>
    <w:rsid w:val="00AF664A"/>
    <w:rsid w:val="00AF6F14"/>
    <w:rsid w:val="00AF7445"/>
    <w:rsid w:val="00AF766E"/>
    <w:rsid w:val="00B00D79"/>
    <w:rsid w:val="00B02E23"/>
    <w:rsid w:val="00B02F2A"/>
    <w:rsid w:val="00B06FDE"/>
    <w:rsid w:val="00B07BFF"/>
    <w:rsid w:val="00B117CC"/>
    <w:rsid w:val="00B11B4B"/>
    <w:rsid w:val="00B13DD6"/>
    <w:rsid w:val="00B15EE8"/>
    <w:rsid w:val="00B16AF8"/>
    <w:rsid w:val="00B177FC"/>
    <w:rsid w:val="00B21D49"/>
    <w:rsid w:val="00B21FC8"/>
    <w:rsid w:val="00B24A67"/>
    <w:rsid w:val="00B24CFC"/>
    <w:rsid w:val="00B25ECA"/>
    <w:rsid w:val="00B27A27"/>
    <w:rsid w:val="00B31552"/>
    <w:rsid w:val="00B35F12"/>
    <w:rsid w:val="00B361C3"/>
    <w:rsid w:val="00B361E8"/>
    <w:rsid w:val="00B3786A"/>
    <w:rsid w:val="00B40C51"/>
    <w:rsid w:val="00B43A47"/>
    <w:rsid w:val="00B44540"/>
    <w:rsid w:val="00B45998"/>
    <w:rsid w:val="00B46B0D"/>
    <w:rsid w:val="00B46F60"/>
    <w:rsid w:val="00B4738A"/>
    <w:rsid w:val="00B47C2D"/>
    <w:rsid w:val="00B5303B"/>
    <w:rsid w:val="00B547B7"/>
    <w:rsid w:val="00B547C8"/>
    <w:rsid w:val="00B60CBF"/>
    <w:rsid w:val="00B60EA4"/>
    <w:rsid w:val="00B61936"/>
    <w:rsid w:val="00B61D4F"/>
    <w:rsid w:val="00B61E70"/>
    <w:rsid w:val="00B63103"/>
    <w:rsid w:val="00B633FE"/>
    <w:rsid w:val="00B6486D"/>
    <w:rsid w:val="00B65C81"/>
    <w:rsid w:val="00B71346"/>
    <w:rsid w:val="00B717E1"/>
    <w:rsid w:val="00B72494"/>
    <w:rsid w:val="00B7479C"/>
    <w:rsid w:val="00B74B22"/>
    <w:rsid w:val="00B754ED"/>
    <w:rsid w:val="00B76506"/>
    <w:rsid w:val="00B77883"/>
    <w:rsid w:val="00B778E7"/>
    <w:rsid w:val="00B80F24"/>
    <w:rsid w:val="00B83610"/>
    <w:rsid w:val="00B836EC"/>
    <w:rsid w:val="00B83AA1"/>
    <w:rsid w:val="00B84448"/>
    <w:rsid w:val="00B849B9"/>
    <w:rsid w:val="00B90CE9"/>
    <w:rsid w:val="00B93C8E"/>
    <w:rsid w:val="00B952DC"/>
    <w:rsid w:val="00B95BD3"/>
    <w:rsid w:val="00B95D98"/>
    <w:rsid w:val="00B97262"/>
    <w:rsid w:val="00B973B5"/>
    <w:rsid w:val="00B97737"/>
    <w:rsid w:val="00BA0B2B"/>
    <w:rsid w:val="00BA2296"/>
    <w:rsid w:val="00BA26BD"/>
    <w:rsid w:val="00BA2D1D"/>
    <w:rsid w:val="00BA3F1D"/>
    <w:rsid w:val="00BA627F"/>
    <w:rsid w:val="00BA6408"/>
    <w:rsid w:val="00BB29F0"/>
    <w:rsid w:val="00BB3320"/>
    <w:rsid w:val="00BC0E08"/>
    <w:rsid w:val="00BC26FF"/>
    <w:rsid w:val="00BC2E67"/>
    <w:rsid w:val="00BD128A"/>
    <w:rsid w:val="00BD2051"/>
    <w:rsid w:val="00BD2A06"/>
    <w:rsid w:val="00BD2F9D"/>
    <w:rsid w:val="00BD492E"/>
    <w:rsid w:val="00BD4BCB"/>
    <w:rsid w:val="00BD542A"/>
    <w:rsid w:val="00BE0B96"/>
    <w:rsid w:val="00BE0BA3"/>
    <w:rsid w:val="00BE112B"/>
    <w:rsid w:val="00BE1621"/>
    <w:rsid w:val="00BE1C61"/>
    <w:rsid w:val="00BE20D5"/>
    <w:rsid w:val="00BE3023"/>
    <w:rsid w:val="00BE37F4"/>
    <w:rsid w:val="00BF1294"/>
    <w:rsid w:val="00BF1C7C"/>
    <w:rsid w:val="00BF4101"/>
    <w:rsid w:val="00BF5ACF"/>
    <w:rsid w:val="00C02282"/>
    <w:rsid w:val="00C03D30"/>
    <w:rsid w:val="00C03D89"/>
    <w:rsid w:val="00C05BD6"/>
    <w:rsid w:val="00C11B94"/>
    <w:rsid w:val="00C12093"/>
    <w:rsid w:val="00C126C7"/>
    <w:rsid w:val="00C12B4C"/>
    <w:rsid w:val="00C133DD"/>
    <w:rsid w:val="00C15D9D"/>
    <w:rsid w:val="00C1726C"/>
    <w:rsid w:val="00C208A6"/>
    <w:rsid w:val="00C21E97"/>
    <w:rsid w:val="00C22A25"/>
    <w:rsid w:val="00C23BD2"/>
    <w:rsid w:val="00C2600A"/>
    <w:rsid w:val="00C2672F"/>
    <w:rsid w:val="00C2772C"/>
    <w:rsid w:val="00C32656"/>
    <w:rsid w:val="00C34576"/>
    <w:rsid w:val="00C34FC3"/>
    <w:rsid w:val="00C35973"/>
    <w:rsid w:val="00C36376"/>
    <w:rsid w:val="00C3660A"/>
    <w:rsid w:val="00C371C3"/>
    <w:rsid w:val="00C4046E"/>
    <w:rsid w:val="00C429C1"/>
    <w:rsid w:val="00C44050"/>
    <w:rsid w:val="00C47D56"/>
    <w:rsid w:val="00C512E2"/>
    <w:rsid w:val="00C51ADC"/>
    <w:rsid w:val="00C5207C"/>
    <w:rsid w:val="00C5497D"/>
    <w:rsid w:val="00C57E01"/>
    <w:rsid w:val="00C64579"/>
    <w:rsid w:val="00C65FE4"/>
    <w:rsid w:val="00C669C0"/>
    <w:rsid w:val="00C67117"/>
    <w:rsid w:val="00C671ED"/>
    <w:rsid w:val="00C707F3"/>
    <w:rsid w:val="00C74C0C"/>
    <w:rsid w:val="00C76442"/>
    <w:rsid w:val="00C82640"/>
    <w:rsid w:val="00C83146"/>
    <w:rsid w:val="00C83301"/>
    <w:rsid w:val="00C845A9"/>
    <w:rsid w:val="00C85944"/>
    <w:rsid w:val="00C86AE4"/>
    <w:rsid w:val="00C86E00"/>
    <w:rsid w:val="00C871A1"/>
    <w:rsid w:val="00C8791D"/>
    <w:rsid w:val="00C92278"/>
    <w:rsid w:val="00C94C6D"/>
    <w:rsid w:val="00C96597"/>
    <w:rsid w:val="00C97EDB"/>
    <w:rsid w:val="00CA0403"/>
    <w:rsid w:val="00CA0807"/>
    <w:rsid w:val="00CA1B59"/>
    <w:rsid w:val="00CA2C9D"/>
    <w:rsid w:val="00CA7E27"/>
    <w:rsid w:val="00CB2FFE"/>
    <w:rsid w:val="00CB360E"/>
    <w:rsid w:val="00CB588D"/>
    <w:rsid w:val="00CB7722"/>
    <w:rsid w:val="00CC0387"/>
    <w:rsid w:val="00CC084F"/>
    <w:rsid w:val="00CC2E75"/>
    <w:rsid w:val="00CC480A"/>
    <w:rsid w:val="00CC4C99"/>
    <w:rsid w:val="00CC7A37"/>
    <w:rsid w:val="00CD0B5A"/>
    <w:rsid w:val="00CD21B3"/>
    <w:rsid w:val="00CD25AB"/>
    <w:rsid w:val="00CD326E"/>
    <w:rsid w:val="00CE02D6"/>
    <w:rsid w:val="00CE0D81"/>
    <w:rsid w:val="00CE21BB"/>
    <w:rsid w:val="00CE5056"/>
    <w:rsid w:val="00CE669E"/>
    <w:rsid w:val="00CF24F1"/>
    <w:rsid w:val="00CF26A7"/>
    <w:rsid w:val="00CF47BC"/>
    <w:rsid w:val="00CF65E0"/>
    <w:rsid w:val="00D01498"/>
    <w:rsid w:val="00D01B35"/>
    <w:rsid w:val="00D03233"/>
    <w:rsid w:val="00D0364C"/>
    <w:rsid w:val="00D05AF5"/>
    <w:rsid w:val="00D07496"/>
    <w:rsid w:val="00D0767B"/>
    <w:rsid w:val="00D0792E"/>
    <w:rsid w:val="00D108F5"/>
    <w:rsid w:val="00D10AA4"/>
    <w:rsid w:val="00D110AA"/>
    <w:rsid w:val="00D146E7"/>
    <w:rsid w:val="00D14ED8"/>
    <w:rsid w:val="00D152DA"/>
    <w:rsid w:val="00D1654F"/>
    <w:rsid w:val="00D16F5D"/>
    <w:rsid w:val="00D17619"/>
    <w:rsid w:val="00D201D8"/>
    <w:rsid w:val="00D21E9F"/>
    <w:rsid w:val="00D231AE"/>
    <w:rsid w:val="00D23D33"/>
    <w:rsid w:val="00D252D9"/>
    <w:rsid w:val="00D25592"/>
    <w:rsid w:val="00D3098D"/>
    <w:rsid w:val="00D31002"/>
    <w:rsid w:val="00D313AC"/>
    <w:rsid w:val="00D318FA"/>
    <w:rsid w:val="00D40C7F"/>
    <w:rsid w:val="00D42857"/>
    <w:rsid w:val="00D432C2"/>
    <w:rsid w:val="00D445DD"/>
    <w:rsid w:val="00D448CA"/>
    <w:rsid w:val="00D523C3"/>
    <w:rsid w:val="00D52601"/>
    <w:rsid w:val="00D53677"/>
    <w:rsid w:val="00D5465F"/>
    <w:rsid w:val="00D56249"/>
    <w:rsid w:val="00D56268"/>
    <w:rsid w:val="00D56BAD"/>
    <w:rsid w:val="00D57260"/>
    <w:rsid w:val="00D617EA"/>
    <w:rsid w:val="00D64979"/>
    <w:rsid w:val="00D65869"/>
    <w:rsid w:val="00D70E73"/>
    <w:rsid w:val="00D729D7"/>
    <w:rsid w:val="00D72EB5"/>
    <w:rsid w:val="00D73E1E"/>
    <w:rsid w:val="00D76290"/>
    <w:rsid w:val="00D77686"/>
    <w:rsid w:val="00D77BC8"/>
    <w:rsid w:val="00D816AB"/>
    <w:rsid w:val="00D83E21"/>
    <w:rsid w:val="00D840A1"/>
    <w:rsid w:val="00D84C85"/>
    <w:rsid w:val="00D852CD"/>
    <w:rsid w:val="00D873A7"/>
    <w:rsid w:val="00D91D8E"/>
    <w:rsid w:val="00D929A7"/>
    <w:rsid w:val="00D9341E"/>
    <w:rsid w:val="00D94E99"/>
    <w:rsid w:val="00D95F9C"/>
    <w:rsid w:val="00D96082"/>
    <w:rsid w:val="00D966DB"/>
    <w:rsid w:val="00D9673E"/>
    <w:rsid w:val="00DA0503"/>
    <w:rsid w:val="00DA1CA2"/>
    <w:rsid w:val="00DA20F9"/>
    <w:rsid w:val="00DA56ED"/>
    <w:rsid w:val="00DA6DD5"/>
    <w:rsid w:val="00DA7A9E"/>
    <w:rsid w:val="00DB1D4D"/>
    <w:rsid w:val="00DB7355"/>
    <w:rsid w:val="00DB7A2A"/>
    <w:rsid w:val="00DC00BC"/>
    <w:rsid w:val="00DC2839"/>
    <w:rsid w:val="00DC4026"/>
    <w:rsid w:val="00DC71A1"/>
    <w:rsid w:val="00DD0172"/>
    <w:rsid w:val="00DD04AC"/>
    <w:rsid w:val="00DD0FDD"/>
    <w:rsid w:val="00DD1E95"/>
    <w:rsid w:val="00DD348C"/>
    <w:rsid w:val="00DD45EC"/>
    <w:rsid w:val="00DD48CE"/>
    <w:rsid w:val="00DD58C5"/>
    <w:rsid w:val="00DD62D5"/>
    <w:rsid w:val="00DD6578"/>
    <w:rsid w:val="00DD7329"/>
    <w:rsid w:val="00DD77B6"/>
    <w:rsid w:val="00DE0F84"/>
    <w:rsid w:val="00DE37CB"/>
    <w:rsid w:val="00DE453B"/>
    <w:rsid w:val="00DE722B"/>
    <w:rsid w:val="00DF0148"/>
    <w:rsid w:val="00DF68C9"/>
    <w:rsid w:val="00DF6C73"/>
    <w:rsid w:val="00E008F7"/>
    <w:rsid w:val="00E01A16"/>
    <w:rsid w:val="00E03813"/>
    <w:rsid w:val="00E040DB"/>
    <w:rsid w:val="00E073B2"/>
    <w:rsid w:val="00E1042A"/>
    <w:rsid w:val="00E11F86"/>
    <w:rsid w:val="00E13C02"/>
    <w:rsid w:val="00E15694"/>
    <w:rsid w:val="00E15B19"/>
    <w:rsid w:val="00E15B49"/>
    <w:rsid w:val="00E15E66"/>
    <w:rsid w:val="00E17043"/>
    <w:rsid w:val="00E211C5"/>
    <w:rsid w:val="00E23F31"/>
    <w:rsid w:val="00E25023"/>
    <w:rsid w:val="00E25E24"/>
    <w:rsid w:val="00E26205"/>
    <w:rsid w:val="00E27CBA"/>
    <w:rsid w:val="00E30130"/>
    <w:rsid w:val="00E306D3"/>
    <w:rsid w:val="00E30BB7"/>
    <w:rsid w:val="00E315E2"/>
    <w:rsid w:val="00E32563"/>
    <w:rsid w:val="00E33591"/>
    <w:rsid w:val="00E33835"/>
    <w:rsid w:val="00E36BD6"/>
    <w:rsid w:val="00E36DC2"/>
    <w:rsid w:val="00E37BF9"/>
    <w:rsid w:val="00E37FD4"/>
    <w:rsid w:val="00E401C0"/>
    <w:rsid w:val="00E40A88"/>
    <w:rsid w:val="00E40D1E"/>
    <w:rsid w:val="00E40FF1"/>
    <w:rsid w:val="00E4159B"/>
    <w:rsid w:val="00E417FE"/>
    <w:rsid w:val="00E41C3B"/>
    <w:rsid w:val="00E4452E"/>
    <w:rsid w:val="00E4662A"/>
    <w:rsid w:val="00E46D72"/>
    <w:rsid w:val="00E512BB"/>
    <w:rsid w:val="00E526C4"/>
    <w:rsid w:val="00E528DF"/>
    <w:rsid w:val="00E54B0A"/>
    <w:rsid w:val="00E564AB"/>
    <w:rsid w:val="00E5793B"/>
    <w:rsid w:val="00E6117D"/>
    <w:rsid w:val="00E613AB"/>
    <w:rsid w:val="00E632BF"/>
    <w:rsid w:val="00E71B21"/>
    <w:rsid w:val="00E71D46"/>
    <w:rsid w:val="00E71F0C"/>
    <w:rsid w:val="00E7257B"/>
    <w:rsid w:val="00E73DEB"/>
    <w:rsid w:val="00E75E64"/>
    <w:rsid w:val="00E765BB"/>
    <w:rsid w:val="00E850E4"/>
    <w:rsid w:val="00E85237"/>
    <w:rsid w:val="00E90607"/>
    <w:rsid w:val="00E93862"/>
    <w:rsid w:val="00E94EE3"/>
    <w:rsid w:val="00E9567B"/>
    <w:rsid w:val="00E97159"/>
    <w:rsid w:val="00EA40FB"/>
    <w:rsid w:val="00EA5DE5"/>
    <w:rsid w:val="00EA77F2"/>
    <w:rsid w:val="00EA7EB3"/>
    <w:rsid w:val="00EB10DB"/>
    <w:rsid w:val="00EB18E1"/>
    <w:rsid w:val="00EB3B30"/>
    <w:rsid w:val="00EB63C3"/>
    <w:rsid w:val="00EB6D0C"/>
    <w:rsid w:val="00EB7988"/>
    <w:rsid w:val="00EB7A43"/>
    <w:rsid w:val="00EC1684"/>
    <w:rsid w:val="00EC2ACC"/>
    <w:rsid w:val="00EC421E"/>
    <w:rsid w:val="00ED04CC"/>
    <w:rsid w:val="00ED0564"/>
    <w:rsid w:val="00ED124C"/>
    <w:rsid w:val="00ED3881"/>
    <w:rsid w:val="00ED440B"/>
    <w:rsid w:val="00EE084D"/>
    <w:rsid w:val="00EE2D60"/>
    <w:rsid w:val="00EE5D70"/>
    <w:rsid w:val="00EE6053"/>
    <w:rsid w:val="00EF1F53"/>
    <w:rsid w:val="00EF2D79"/>
    <w:rsid w:val="00EF3537"/>
    <w:rsid w:val="00EF6B27"/>
    <w:rsid w:val="00EF7C41"/>
    <w:rsid w:val="00F00205"/>
    <w:rsid w:val="00F007BD"/>
    <w:rsid w:val="00F00BBF"/>
    <w:rsid w:val="00F028C0"/>
    <w:rsid w:val="00F04B97"/>
    <w:rsid w:val="00F05A55"/>
    <w:rsid w:val="00F06E46"/>
    <w:rsid w:val="00F141EC"/>
    <w:rsid w:val="00F14F17"/>
    <w:rsid w:val="00F15704"/>
    <w:rsid w:val="00F17767"/>
    <w:rsid w:val="00F17F71"/>
    <w:rsid w:val="00F20267"/>
    <w:rsid w:val="00F21354"/>
    <w:rsid w:val="00F21BDF"/>
    <w:rsid w:val="00F21EB2"/>
    <w:rsid w:val="00F2371F"/>
    <w:rsid w:val="00F24312"/>
    <w:rsid w:val="00F3075D"/>
    <w:rsid w:val="00F30C7C"/>
    <w:rsid w:val="00F3228F"/>
    <w:rsid w:val="00F32C8C"/>
    <w:rsid w:val="00F34B22"/>
    <w:rsid w:val="00F350A3"/>
    <w:rsid w:val="00F37719"/>
    <w:rsid w:val="00F44ABD"/>
    <w:rsid w:val="00F45159"/>
    <w:rsid w:val="00F45BE5"/>
    <w:rsid w:val="00F471BF"/>
    <w:rsid w:val="00F51284"/>
    <w:rsid w:val="00F53251"/>
    <w:rsid w:val="00F55E25"/>
    <w:rsid w:val="00F560A2"/>
    <w:rsid w:val="00F560D0"/>
    <w:rsid w:val="00F56AFC"/>
    <w:rsid w:val="00F61511"/>
    <w:rsid w:val="00F639F0"/>
    <w:rsid w:val="00F6790F"/>
    <w:rsid w:val="00F67C51"/>
    <w:rsid w:val="00F73638"/>
    <w:rsid w:val="00F75BF4"/>
    <w:rsid w:val="00F764AA"/>
    <w:rsid w:val="00F766F9"/>
    <w:rsid w:val="00F8121B"/>
    <w:rsid w:val="00F83AD8"/>
    <w:rsid w:val="00F870CB"/>
    <w:rsid w:val="00F91B0A"/>
    <w:rsid w:val="00F93494"/>
    <w:rsid w:val="00F93718"/>
    <w:rsid w:val="00F94380"/>
    <w:rsid w:val="00F95825"/>
    <w:rsid w:val="00F9638E"/>
    <w:rsid w:val="00FA335A"/>
    <w:rsid w:val="00FA47F4"/>
    <w:rsid w:val="00FA562E"/>
    <w:rsid w:val="00FA6713"/>
    <w:rsid w:val="00FA75B3"/>
    <w:rsid w:val="00FA7F21"/>
    <w:rsid w:val="00FB2B27"/>
    <w:rsid w:val="00FB2B67"/>
    <w:rsid w:val="00FB761B"/>
    <w:rsid w:val="00FC261C"/>
    <w:rsid w:val="00FC61F9"/>
    <w:rsid w:val="00FC6A08"/>
    <w:rsid w:val="00FD1892"/>
    <w:rsid w:val="00FD3056"/>
    <w:rsid w:val="00FD3CD6"/>
    <w:rsid w:val="00FD567E"/>
    <w:rsid w:val="00FD62AA"/>
    <w:rsid w:val="00FE0C72"/>
    <w:rsid w:val="00FE2972"/>
    <w:rsid w:val="00FE554E"/>
    <w:rsid w:val="00FE6F4E"/>
    <w:rsid w:val="00FE72AB"/>
    <w:rsid w:val="00FF16D8"/>
    <w:rsid w:val="00FF18BA"/>
    <w:rsid w:val="00FF24B6"/>
    <w:rsid w:val="00FF5A5A"/>
    <w:rsid w:val="00FF5B4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341166">
      <w:bodyDiv w:val="1"/>
      <w:marLeft w:val="0"/>
      <w:marRight w:val="0"/>
      <w:marTop w:val="0"/>
      <w:marBottom w:val="0"/>
      <w:divBdr>
        <w:top w:val="none" w:sz="0" w:space="0" w:color="auto"/>
        <w:left w:val="none" w:sz="0" w:space="0" w:color="auto"/>
        <w:bottom w:val="none" w:sz="0" w:space="0" w:color="auto"/>
        <w:right w:val="none" w:sz="0" w:space="0" w:color="auto"/>
      </w:divBdr>
    </w:div>
    <w:div w:id="161355271">
      <w:bodyDiv w:val="1"/>
      <w:marLeft w:val="0"/>
      <w:marRight w:val="0"/>
      <w:marTop w:val="0"/>
      <w:marBottom w:val="0"/>
      <w:divBdr>
        <w:top w:val="none" w:sz="0" w:space="0" w:color="auto"/>
        <w:left w:val="none" w:sz="0" w:space="0" w:color="auto"/>
        <w:bottom w:val="none" w:sz="0" w:space="0" w:color="auto"/>
        <w:right w:val="none" w:sz="0" w:space="0" w:color="auto"/>
      </w:divBdr>
    </w:div>
    <w:div w:id="342557188">
      <w:bodyDiv w:val="1"/>
      <w:marLeft w:val="0"/>
      <w:marRight w:val="0"/>
      <w:marTop w:val="0"/>
      <w:marBottom w:val="0"/>
      <w:divBdr>
        <w:top w:val="none" w:sz="0" w:space="0" w:color="auto"/>
        <w:left w:val="none" w:sz="0" w:space="0" w:color="auto"/>
        <w:bottom w:val="none" w:sz="0" w:space="0" w:color="auto"/>
        <w:right w:val="none" w:sz="0" w:space="0" w:color="auto"/>
      </w:divBdr>
    </w:div>
    <w:div w:id="397556999">
      <w:bodyDiv w:val="1"/>
      <w:marLeft w:val="0"/>
      <w:marRight w:val="0"/>
      <w:marTop w:val="0"/>
      <w:marBottom w:val="0"/>
      <w:divBdr>
        <w:top w:val="none" w:sz="0" w:space="0" w:color="auto"/>
        <w:left w:val="none" w:sz="0" w:space="0" w:color="auto"/>
        <w:bottom w:val="none" w:sz="0" w:space="0" w:color="auto"/>
        <w:right w:val="none" w:sz="0" w:space="0" w:color="auto"/>
      </w:divBdr>
    </w:div>
    <w:div w:id="426341705">
      <w:bodyDiv w:val="1"/>
      <w:marLeft w:val="0"/>
      <w:marRight w:val="0"/>
      <w:marTop w:val="0"/>
      <w:marBottom w:val="0"/>
      <w:divBdr>
        <w:top w:val="none" w:sz="0" w:space="0" w:color="auto"/>
        <w:left w:val="none" w:sz="0" w:space="0" w:color="auto"/>
        <w:bottom w:val="none" w:sz="0" w:space="0" w:color="auto"/>
        <w:right w:val="none" w:sz="0" w:space="0" w:color="auto"/>
      </w:divBdr>
    </w:div>
    <w:div w:id="706103140">
      <w:bodyDiv w:val="1"/>
      <w:marLeft w:val="0"/>
      <w:marRight w:val="0"/>
      <w:marTop w:val="0"/>
      <w:marBottom w:val="0"/>
      <w:divBdr>
        <w:top w:val="none" w:sz="0" w:space="0" w:color="auto"/>
        <w:left w:val="none" w:sz="0" w:space="0" w:color="auto"/>
        <w:bottom w:val="none" w:sz="0" w:space="0" w:color="auto"/>
        <w:right w:val="none" w:sz="0" w:space="0" w:color="auto"/>
      </w:divBdr>
    </w:div>
    <w:div w:id="787284739">
      <w:bodyDiv w:val="1"/>
      <w:marLeft w:val="0"/>
      <w:marRight w:val="0"/>
      <w:marTop w:val="0"/>
      <w:marBottom w:val="0"/>
      <w:divBdr>
        <w:top w:val="none" w:sz="0" w:space="0" w:color="auto"/>
        <w:left w:val="none" w:sz="0" w:space="0" w:color="auto"/>
        <w:bottom w:val="none" w:sz="0" w:space="0" w:color="auto"/>
        <w:right w:val="none" w:sz="0" w:space="0" w:color="auto"/>
      </w:divBdr>
    </w:div>
    <w:div w:id="871309936">
      <w:bodyDiv w:val="1"/>
      <w:marLeft w:val="0"/>
      <w:marRight w:val="0"/>
      <w:marTop w:val="0"/>
      <w:marBottom w:val="0"/>
      <w:divBdr>
        <w:top w:val="none" w:sz="0" w:space="0" w:color="auto"/>
        <w:left w:val="none" w:sz="0" w:space="0" w:color="auto"/>
        <w:bottom w:val="none" w:sz="0" w:space="0" w:color="auto"/>
        <w:right w:val="none" w:sz="0" w:space="0" w:color="auto"/>
      </w:divBdr>
    </w:div>
    <w:div w:id="903223049">
      <w:bodyDiv w:val="1"/>
      <w:marLeft w:val="0"/>
      <w:marRight w:val="0"/>
      <w:marTop w:val="0"/>
      <w:marBottom w:val="0"/>
      <w:divBdr>
        <w:top w:val="none" w:sz="0" w:space="0" w:color="auto"/>
        <w:left w:val="none" w:sz="0" w:space="0" w:color="auto"/>
        <w:bottom w:val="none" w:sz="0" w:space="0" w:color="auto"/>
        <w:right w:val="none" w:sz="0" w:space="0" w:color="auto"/>
      </w:divBdr>
    </w:div>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1082020157">
      <w:bodyDiv w:val="1"/>
      <w:marLeft w:val="0"/>
      <w:marRight w:val="0"/>
      <w:marTop w:val="0"/>
      <w:marBottom w:val="0"/>
      <w:divBdr>
        <w:top w:val="none" w:sz="0" w:space="0" w:color="auto"/>
        <w:left w:val="none" w:sz="0" w:space="0" w:color="auto"/>
        <w:bottom w:val="none" w:sz="0" w:space="0" w:color="auto"/>
        <w:right w:val="none" w:sz="0" w:space="0" w:color="auto"/>
      </w:divBdr>
    </w:div>
    <w:div w:id="1097402791">
      <w:bodyDiv w:val="1"/>
      <w:marLeft w:val="0"/>
      <w:marRight w:val="0"/>
      <w:marTop w:val="0"/>
      <w:marBottom w:val="0"/>
      <w:divBdr>
        <w:top w:val="none" w:sz="0" w:space="0" w:color="auto"/>
        <w:left w:val="none" w:sz="0" w:space="0" w:color="auto"/>
        <w:bottom w:val="none" w:sz="0" w:space="0" w:color="auto"/>
        <w:right w:val="none" w:sz="0" w:space="0" w:color="auto"/>
      </w:divBdr>
    </w:div>
    <w:div w:id="126230199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571647368">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 w:id="1832678906">
      <w:bodyDiv w:val="1"/>
      <w:marLeft w:val="0"/>
      <w:marRight w:val="0"/>
      <w:marTop w:val="0"/>
      <w:marBottom w:val="0"/>
      <w:divBdr>
        <w:top w:val="none" w:sz="0" w:space="0" w:color="auto"/>
        <w:left w:val="none" w:sz="0" w:space="0" w:color="auto"/>
        <w:bottom w:val="none" w:sz="0" w:space="0" w:color="auto"/>
        <w:right w:val="none" w:sz="0" w:space="0" w:color="auto"/>
      </w:divBdr>
    </w:div>
    <w:div w:id="1917127372">
      <w:bodyDiv w:val="1"/>
      <w:marLeft w:val="0"/>
      <w:marRight w:val="0"/>
      <w:marTop w:val="0"/>
      <w:marBottom w:val="0"/>
      <w:divBdr>
        <w:top w:val="none" w:sz="0" w:space="0" w:color="auto"/>
        <w:left w:val="none" w:sz="0" w:space="0" w:color="auto"/>
        <w:bottom w:val="none" w:sz="0" w:space="0" w:color="auto"/>
        <w:right w:val="none" w:sz="0" w:space="0" w:color="auto"/>
      </w:divBdr>
    </w:div>
    <w:div w:id="1923366552">
      <w:bodyDiv w:val="1"/>
      <w:marLeft w:val="0"/>
      <w:marRight w:val="0"/>
      <w:marTop w:val="0"/>
      <w:marBottom w:val="0"/>
      <w:divBdr>
        <w:top w:val="none" w:sz="0" w:space="0" w:color="auto"/>
        <w:left w:val="none" w:sz="0" w:space="0" w:color="auto"/>
        <w:bottom w:val="none" w:sz="0" w:space="0" w:color="auto"/>
        <w:right w:val="none" w:sz="0" w:space="0" w:color="auto"/>
      </w:divBdr>
    </w:div>
    <w:div w:id="2021155455">
      <w:bodyDiv w:val="1"/>
      <w:marLeft w:val="0"/>
      <w:marRight w:val="0"/>
      <w:marTop w:val="0"/>
      <w:marBottom w:val="0"/>
      <w:divBdr>
        <w:top w:val="none" w:sz="0" w:space="0" w:color="auto"/>
        <w:left w:val="none" w:sz="0" w:space="0" w:color="auto"/>
        <w:bottom w:val="none" w:sz="0" w:space="0" w:color="auto"/>
        <w:right w:val="none" w:sz="0" w:space="0" w:color="auto"/>
      </w:divBdr>
    </w:div>
    <w:div w:id="21425778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master.example.com:8443" TargetMode="External"/><Relationship Id="rId21" Type="http://schemas.openxmlformats.org/officeDocument/2006/relationships/image" Target="media/image3.png"/><Relationship Id="rId22" Type="http://schemas.openxmlformats.org/officeDocument/2006/relationships/hyperlink" Target="https://github.com/StefanoPicozzi/testdrive" TargetMode="External"/><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hyperlink" Target="https://master.example.com:8443" TargetMode="External"/><Relationship Id="rId26" Type="http://schemas.openxmlformats.org/officeDocument/2006/relationships/image" Target="media/image6.png"/><Relationship Id="rId27" Type="http://schemas.openxmlformats.org/officeDocument/2006/relationships/hyperlink" Target="http://thefastdiet.co.uk/" TargetMode="External"/><Relationship Id="rId28" Type="http://schemas.openxmlformats.org/officeDocument/2006/relationships/hyperlink" Target="http://en.wikipedia.org/wiki/Goal_Attainment_Scaling" TargetMode="External"/><Relationship Id="rId2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8.png"/><Relationship Id="rId31" Type="http://schemas.openxmlformats.org/officeDocument/2006/relationships/hyperlink" Target="https://github.com/openshift/origin/tree/master/examples/wordpress/nfs" TargetMode="External"/><Relationship Id="rId32" Type="http://schemas.openxmlformats.org/officeDocument/2006/relationships/hyperlink" Target="http://blog.emergile.com/2015/11/16/drools-rules-rsynchronicity/"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9.png"/><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mailto:spicozzi@emergitect.com" TargetMode="External"/><Relationship Id="rId11" Type="http://schemas.openxmlformats.org/officeDocument/2006/relationships/hyperlink" Target="http://blog.emergile.com" TargetMode="External"/><Relationship Id="rId12" Type="http://schemas.openxmlformats.org/officeDocument/2006/relationships/hyperlink" Target="http://blog.emergile.com/2014/12/08/really-simple-rules-service/" TargetMode="External"/><Relationship Id="rId13" Type="http://schemas.openxmlformats.org/officeDocument/2006/relationships/image" Target="media/image2.png"/><Relationship Id="rId14" Type="http://schemas.openxmlformats.org/officeDocument/2006/relationships/hyperlink" Target="http://www.openshift.org/vm/" TargetMode="External"/><Relationship Id="rId15" Type="http://schemas.openxmlformats.org/officeDocument/2006/relationships/hyperlink" Target="http://www.openshift.org/vm/" TargetMode="External"/><Relationship Id="rId16" Type="http://schemas.openxmlformats.org/officeDocument/2006/relationships/hyperlink" Target="https://raw.github.com/mitchellh/vagrant/master/keys/vagrant.pub" TargetMode="External"/><Relationship Id="rId17" Type="http://schemas.openxmlformats.org/officeDocument/2006/relationships/hyperlink" Target="https://github.com/StefanoPicozzi/weightwatcher2" TargetMode="External"/><Relationship Id="rId18" Type="http://schemas.openxmlformats.org/officeDocument/2006/relationships/hyperlink" Target="http://www.google.com" TargetMode="External"/><Relationship Id="rId19" Type="http://schemas.openxmlformats.org/officeDocument/2006/relationships/hyperlink" Target="https://github.com/StefanoPicozzi/weightwatcher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04A377-28EF-EC49-85F3-5F07B6CC6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2086</TotalTime>
  <Pages>31</Pages>
  <Words>4351</Words>
  <Characters>24803</Characters>
  <Application>Microsoft Macintosh Word</Application>
  <DocSecurity>0</DocSecurity>
  <Lines>206</Lines>
  <Paragraphs>58</Paragraphs>
  <ScaleCrop>false</ScaleCrop>
  <Company>Emergitect Pty Ltd</Company>
  <LinksUpToDate>false</LinksUpToDate>
  <CharactersWithSpaces>29096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Picozzi</dc:creator>
  <cp:keywords/>
  <cp:lastModifiedBy>Stefano Picozzi</cp:lastModifiedBy>
  <cp:revision>1377</cp:revision>
  <cp:lastPrinted>2015-12-10T05:57:00Z</cp:lastPrinted>
  <dcterms:created xsi:type="dcterms:W3CDTF">2015-05-02T22:45:00Z</dcterms:created>
  <dcterms:modified xsi:type="dcterms:W3CDTF">2015-12-11T00:35:00Z</dcterms:modified>
</cp:coreProperties>
</file>