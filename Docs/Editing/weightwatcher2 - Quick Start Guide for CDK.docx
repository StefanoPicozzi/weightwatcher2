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F280D5D"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406DDF">
        <w:rPr>
          <w:sz w:val="56"/>
          <w:szCs w:val="56"/>
        </w:rPr>
        <w:t xml:space="preserve">the </w:t>
      </w:r>
      <w:r w:rsidR="00A54C99">
        <w:rPr>
          <w:sz w:val="56"/>
          <w:szCs w:val="56"/>
        </w:rPr>
        <w:t>Vagrant CDK</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CE091A"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CE091A"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7857994"/>
      <w:r w:rsidRPr="002321D6">
        <w:lastRenderedPageBreak/>
        <w:t>Table of Contents</w:t>
      </w:r>
      <w:bookmarkEnd w:id="0"/>
    </w:p>
    <w:p w14:paraId="6DE9FECC" w14:textId="77777777" w:rsidR="002061D9"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2061D9">
        <w:rPr>
          <w:noProof/>
        </w:rPr>
        <w:t>Table of Contents</w:t>
      </w:r>
      <w:r w:rsidR="002061D9">
        <w:rPr>
          <w:noProof/>
        </w:rPr>
        <w:tab/>
      </w:r>
      <w:r w:rsidR="002061D9">
        <w:rPr>
          <w:noProof/>
        </w:rPr>
        <w:fldChar w:fldCharType="begin"/>
      </w:r>
      <w:r w:rsidR="002061D9">
        <w:rPr>
          <w:noProof/>
        </w:rPr>
        <w:instrText xml:space="preserve"> PAGEREF _Toc317857994 \h </w:instrText>
      </w:r>
      <w:r w:rsidR="002061D9">
        <w:rPr>
          <w:noProof/>
        </w:rPr>
      </w:r>
      <w:r w:rsidR="002061D9">
        <w:rPr>
          <w:noProof/>
        </w:rPr>
        <w:fldChar w:fldCharType="separate"/>
      </w:r>
      <w:r w:rsidR="002061D9">
        <w:rPr>
          <w:noProof/>
        </w:rPr>
        <w:t>2</w:t>
      </w:r>
      <w:r w:rsidR="002061D9">
        <w:rPr>
          <w:noProof/>
        </w:rPr>
        <w:fldChar w:fldCharType="end"/>
      </w:r>
    </w:p>
    <w:p w14:paraId="44E0B791"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_Toc317857995 \h </w:instrText>
      </w:r>
      <w:r>
        <w:rPr>
          <w:noProof/>
        </w:rPr>
      </w:r>
      <w:r>
        <w:rPr>
          <w:noProof/>
        </w:rPr>
        <w:fldChar w:fldCharType="separate"/>
      </w:r>
      <w:r>
        <w:rPr>
          <w:noProof/>
        </w:rPr>
        <w:t>3</w:t>
      </w:r>
      <w:r>
        <w:rPr>
          <w:noProof/>
        </w:rPr>
        <w:fldChar w:fldCharType="end"/>
      </w:r>
    </w:p>
    <w:p w14:paraId="7BEF1F65"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_Toc317857996 \h </w:instrText>
      </w:r>
      <w:r>
        <w:rPr>
          <w:noProof/>
        </w:rPr>
      </w:r>
      <w:r>
        <w:rPr>
          <w:noProof/>
        </w:rPr>
        <w:fldChar w:fldCharType="separate"/>
      </w:r>
      <w:r>
        <w:rPr>
          <w:noProof/>
        </w:rPr>
        <w:t>3</w:t>
      </w:r>
      <w:r>
        <w:rPr>
          <w:noProof/>
        </w:rPr>
        <w:fldChar w:fldCharType="end"/>
      </w:r>
    </w:p>
    <w:p w14:paraId="1F947136"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_Toc317857997 \h </w:instrText>
      </w:r>
      <w:r>
        <w:rPr>
          <w:noProof/>
        </w:rPr>
      </w:r>
      <w:r>
        <w:rPr>
          <w:noProof/>
        </w:rPr>
        <w:fldChar w:fldCharType="separate"/>
      </w:r>
      <w:r>
        <w:rPr>
          <w:noProof/>
        </w:rPr>
        <w:t>4</w:t>
      </w:r>
      <w:r>
        <w:rPr>
          <w:noProof/>
        </w:rPr>
        <w:fldChar w:fldCharType="end"/>
      </w:r>
    </w:p>
    <w:p w14:paraId="1CC7E07D"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_Toc317857998 \h </w:instrText>
      </w:r>
      <w:r>
        <w:rPr>
          <w:noProof/>
        </w:rPr>
      </w:r>
      <w:r>
        <w:rPr>
          <w:noProof/>
        </w:rPr>
        <w:fldChar w:fldCharType="separate"/>
      </w:r>
      <w:r>
        <w:rPr>
          <w:noProof/>
        </w:rPr>
        <w:t>4</w:t>
      </w:r>
      <w:r>
        <w:rPr>
          <w:noProof/>
        </w:rPr>
        <w:fldChar w:fldCharType="end"/>
      </w:r>
    </w:p>
    <w:p w14:paraId="3AFBD3E8"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_Toc317857999 \h </w:instrText>
      </w:r>
      <w:r>
        <w:rPr>
          <w:noProof/>
        </w:rPr>
      </w:r>
      <w:r>
        <w:rPr>
          <w:noProof/>
        </w:rPr>
        <w:fldChar w:fldCharType="separate"/>
      </w:r>
      <w:r>
        <w:rPr>
          <w:noProof/>
        </w:rPr>
        <w:t>5</w:t>
      </w:r>
      <w:r>
        <w:rPr>
          <w:noProof/>
        </w:rPr>
        <w:fldChar w:fldCharType="end"/>
      </w:r>
    </w:p>
    <w:p w14:paraId="69FD4378"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Vagrant VM CDK</w:t>
      </w:r>
      <w:r>
        <w:rPr>
          <w:noProof/>
        </w:rPr>
        <w:tab/>
      </w:r>
      <w:r>
        <w:rPr>
          <w:noProof/>
        </w:rPr>
        <w:fldChar w:fldCharType="begin"/>
      </w:r>
      <w:r>
        <w:rPr>
          <w:noProof/>
        </w:rPr>
        <w:instrText xml:space="preserve"> PAGEREF _Toc317858000 \h </w:instrText>
      </w:r>
      <w:r>
        <w:rPr>
          <w:noProof/>
        </w:rPr>
      </w:r>
      <w:r>
        <w:rPr>
          <w:noProof/>
        </w:rPr>
        <w:fldChar w:fldCharType="separate"/>
      </w:r>
      <w:r>
        <w:rPr>
          <w:noProof/>
        </w:rPr>
        <w:t>5</w:t>
      </w:r>
      <w:r>
        <w:rPr>
          <w:noProof/>
        </w:rPr>
        <w:fldChar w:fldCharType="end"/>
      </w:r>
    </w:p>
    <w:p w14:paraId="34124AC8"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_Toc317858001 \h </w:instrText>
      </w:r>
      <w:r>
        <w:rPr>
          <w:noProof/>
        </w:rPr>
      </w:r>
      <w:r>
        <w:rPr>
          <w:noProof/>
        </w:rPr>
        <w:fldChar w:fldCharType="separate"/>
      </w:r>
      <w:r>
        <w:rPr>
          <w:noProof/>
        </w:rPr>
        <w:t>6</w:t>
      </w:r>
      <w:r>
        <w:rPr>
          <w:noProof/>
        </w:rPr>
        <w:fldChar w:fldCharType="end"/>
      </w:r>
    </w:p>
    <w:p w14:paraId="3CCB9B9F"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OpenShift Enterprise CDK Vagrant Install</w:t>
      </w:r>
      <w:r>
        <w:rPr>
          <w:noProof/>
        </w:rPr>
        <w:tab/>
      </w:r>
      <w:r>
        <w:rPr>
          <w:noProof/>
        </w:rPr>
        <w:fldChar w:fldCharType="begin"/>
      </w:r>
      <w:r>
        <w:rPr>
          <w:noProof/>
        </w:rPr>
        <w:instrText xml:space="preserve"> PAGEREF _Toc317858002 \h </w:instrText>
      </w:r>
      <w:r>
        <w:rPr>
          <w:noProof/>
        </w:rPr>
      </w:r>
      <w:r>
        <w:rPr>
          <w:noProof/>
        </w:rPr>
        <w:fldChar w:fldCharType="separate"/>
      </w:r>
      <w:r>
        <w:rPr>
          <w:noProof/>
        </w:rPr>
        <w:t>7</w:t>
      </w:r>
      <w:r>
        <w:rPr>
          <w:noProof/>
        </w:rPr>
        <w:fldChar w:fldCharType="end"/>
      </w:r>
    </w:p>
    <w:p w14:paraId="6A1DE8BE"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Vagrant VM Final Preparation Steps</w:t>
      </w:r>
      <w:r>
        <w:rPr>
          <w:noProof/>
        </w:rPr>
        <w:tab/>
      </w:r>
      <w:r>
        <w:rPr>
          <w:noProof/>
        </w:rPr>
        <w:fldChar w:fldCharType="begin"/>
      </w:r>
      <w:r>
        <w:rPr>
          <w:noProof/>
        </w:rPr>
        <w:instrText xml:space="preserve"> PAGEREF _Toc317858003 \h </w:instrText>
      </w:r>
      <w:r>
        <w:rPr>
          <w:noProof/>
        </w:rPr>
      </w:r>
      <w:r>
        <w:rPr>
          <w:noProof/>
        </w:rPr>
        <w:fldChar w:fldCharType="separate"/>
      </w:r>
      <w:r>
        <w:rPr>
          <w:noProof/>
        </w:rPr>
        <w:t>8</w:t>
      </w:r>
      <w:r>
        <w:rPr>
          <w:noProof/>
        </w:rPr>
        <w:fldChar w:fldCharType="end"/>
      </w:r>
    </w:p>
    <w:p w14:paraId="1876B3E4"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_Toc317858004 \h </w:instrText>
      </w:r>
      <w:r>
        <w:rPr>
          <w:noProof/>
        </w:rPr>
      </w:r>
      <w:r>
        <w:rPr>
          <w:noProof/>
        </w:rPr>
        <w:fldChar w:fldCharType="separate"/>
      </w:r>
      <w:r>
        <w:rPr>
          <w:noProof/>
        </w:rPr>
        <w:t>9</w:t>
      </w:r>
      <w:r>
        <w:rPr>
          <w:noProof/>
        </w:rPr>
        <w:fldChar w:fldCharType="end"/>
      </w:r>
    </w:p>
    <w:p w14:paraId="1CDFF6C4"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sidRPr="00A41595">
        <w:rPr>
          <w:noProof/>
          <w:lang w:val="en-US"/>
        </w:rPr>
        <w:t>3.1</w:t>
      </w:r>
      <w:r>
        <w:rPr>
          <w:rFonts w:asciiTheme="minorHAnsi" w:eastAsiaTheme="minorEastAsia" w:hAnsiTheme="minorHAnsi" w:cstheme="minorBidi"/>
          <w:noProof/>
          <w:sz w:val="24"/>
          <w:szCs w:val="24"/>
          <w:lang w:eastAsia="ja-JP"/>
        </w:rPr>
        <w:tab/>
      </w:r>
      <w:r w:rsidRPr="00A41595">
        <w:rPr>
          <w:noProof/>
          <w:lang w:val="en-US"/>
        </w:rPr>
        <w:t>Environment Checklist</w:t>
      </w:r>
      <w:r>
        <w:rPr>
          <w:noProof/>
        </w:rPr>
        <w:tab/>
      </w:r>
      <w:r>
        <w:rPr>
          <w:noProof/>
        </w:rPr>
        <w:fldChar w:fldCharType="begin"/>
      </w:r>
      <w:r>
        <w:rPr>
          <w:noProof/>
        </w:rPr>
        <w:instrText xml:space="preserve"> PAGEREF _Toc317858005 \h </w:instrText>
      </w:r>
      <w:r>
        <w:rPr>
          <w:noProof/>
        </w:rPr>
      </w:r>
      <w:r>
        <w:rPr>
          <w:noProof/>
        </w:rPr>
        <w:fldChar w:fldCharType="separate"/>
      </w:r>
      <w:r>
        <w:rPr>
          <w:noProof/>
        </w:rPr>
        <w:t>9</w:t>
      </w:r>
      <w:r>
        <w:rPr>
          <w:noProof/>
        </w:rPr>
        <w:fldChar w:fldCharType="end"/>
      </w:r>
    </w:p>
    <w:p w14:paraId="570A74E0"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sidRPr="00A41595">
        <w:rPr>
          <w:noProof/>
          <w:lang w:val="en-US"/>
        </w:rPr>
        <w:t>3.2</w:t>
      </w:r>
      <w:r>
        <w:rPr>
          <w:rFonts w:asciiTheme="minorHAnsi" w:eastAsiaTheme="minorEastAsia" w:hAnsiTheme="minorHAnsi" w:cstheme="minorBidi"/>
          <w:noProof/>
          <w:sz w:val="24"/>
          <w:szCs w:val="24"/>
          <w:lang w:eastAsia="ja-JP"/>
        </w:rPr>
        <w:tab/>
      </w:r>
      <w:r w:rsidRPr="00A41595">
        <w:rPr>
          <w:noProof/>
          <w:lang w:val="en-US"/>
        </w:rPr>
        <w:t>Demo Setup as OpenShift root User</w:t>
      </w:r>
      <w:r>
        <w:rPr>
          <w:noProof/>
        </w:rPr>
        <w:tab/>
      </w:r>
      <w:r>
        <w:rPr>
          <w:noProof/>
        </w:rPr>
        <w:fldChar w:fldCharType="begin"/>
      </w:r>
      <w:r>
        <w:rPr>
          <w:noProof/>
        </w:rPr>
        <w:instrText xml:space="preserve"> PAGEREF _Toc317858006 \h </w:instrText>
      </w:r>
      <w:r>
        <w:rPr>
          <w:noProof/>
        </w:rPr>
      </w:r>
      <w:r>
        <w:rPr>
          <w:noProof/>
        </w:rPr>
        <w:fldChar w:fldCharType="separate"/>
      </w:r>
      <w:r>
        <w:rPr>
          <w:noProof/>
        </w:rPr>
        <w:t>10</w:t>
      </w:r>
      <w:r>
        <w:rPr>
          <w:noProof/>
        </w:rPr>
        <w:fldChar w:fldCharType="end"/>
      </w:r>
    </w:p>
    <w:p w14:paraId="47328DA4"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_Toc317858007 \h </w:instrText>
      </w:r>
      <w:r>
        <w:rPr>
          <w:noProof/>
        </w:rPr>
      </w:r>
      <w:r>
        <w:rPr>
          <w:noProof/>
        </w:rPr>
        <w:fldChar w:fldCharType="separate"/>
      </w:r>
      <w:r>
        <w:rPr>
          <w:noProof/>
        </w:rPr>
        <w:t>11</w:t>
      </w:r>
      <w:r>
        <w:rPr>
          <w:noProof/>
        </w:rPr>
        <w:fldChar w:fldCharType="end"/>
      </w:r>
    </w:p>
    <w:p w14:paraId="7970A55D"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_Toc317858008 \h </w:instrText>
      </w:r>
      <w:r>
        <w:rPr>
          <w:noProof/>
        </w:rPr>
      </w:r>
      <w:r>
        <w:rPr>
          <w:noProof/>
        </w:rPr>
        <w:fldChar w:fldCharType="separate"/>
      </w:r>
      <w:r>
        <w:rPr>
          <w:noProof/>
        </w:rPr>
        <w:t>11</w:t>
      </w:r>
      <w:r>
        <w:rPr>
          <w:noProof/>
        </w:rPr>
        <w:fldChar w:fldCharType="end"/>
      </w:r>
    </w:p>
    <w:p w14:paraId="7184EA5A"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_Toc317858009 \h </w:instrText>
      </w:r>
      <w:r>
        <w:rPr>
          <w:noProof/>
        </w:rPr>
      </w:r>
      <w:r>
        <w:rPr>
          <w:noProof/>
        </w:rPr>
        <w:fldChar w:fldCharType="separate"/>
      </w:r>
      <w:r>
        <w:rPr>
          <w:noProof/>
        </w:rPr>
        <w:t>12</w:t>
      </w:r>
      <w:r>
        <w:rPr>
          <w:noProof/>
        </w:rPr>
        <w:fldChar w:fldCharType="end"/>
      </w:r>
    </w:p>
    <w:p w14:paraId="131F6B6B"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_Toc317858010 \h </w:instrText>
      </w:r>
      <w:r>
        <w:rPr>
          <w:noProof/>
        </w:rPr>
      </w:r>
      <w:r>
        <w:rPr>
          <w:noProof/>
        </w:rPr>
        <w:fldChar w:fldCharType="separate"/>
      </w:r>
      <w:r>
        <w:rPr>
          <w:noProof/>
        </w:rPr>
        <w:t>13</w:t>
      </w:r>
      <w:r>
        <w:rPr>
          <w:noProof/>
        </w:rPr>
        <w:fldChar w:fldCharType="end"/>
      </w:r>
    </w:p>
    <w:p w14:paraId="3768B0ED"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_Toc317858011 \h </w:instrText>
      </w:r>
      <w:r>
        <w:rPr>
          <w:noProof/>
        </w:rPr>
      </w:r>
      <w:r>
        <w:rPr>
          <w:noProof/>
        </w:rPr>
        <w:fldChar w:fldCharType="separate"/>
      </w:r>
      <w:r>
        <w:rPr>
          <w:noProof/>
        </w:rPr>
        <w:t>15</w:t>
      </w:r>
      <w:r>
        <w:rPr>
          <w:noProof/>
        </w:rPr>
        <w:fldChar w:fldCharType="end"/>
      </w:r>
    </w:p>
    <w:p w14:paraId="465851C2"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_Toc317858012 \h </w:instrText>
      </w:r>
      <w:r>
        <w:rPr>
          <w:noProof/>
        </w:rPr>
      </w:r>
      <w:r>
        <w:rPr>
          <w:noProof/>
        </w:rPr>
        <w:fldChar w:fldCharType="separate"/>
      </w:r>
      <w:r>
        <w:rPr>
          <w:noProof/>
        </w:rPr>
        <w:t>17</w:t>
      </w:r>
      <w:r>
        <w:rPr>
          <w:noProof/>
        </w:rPr>
        <w:fldChar w:fldCharType="end"/>
      </w:r>
    </w:p>
    <w:p w14:paraId="45455B44"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_Toc317858013 \h </w:instrText>
      </w:r>
      <w:r>
        <w:rPr>
          <w:noProof/>
        </w:rPr>
      </w:r>
      <w:r>
        <w:rPr>
          <w:noProof/>
        </w:rPr>
        <w:fldChar w:fldCharType="separate"/>
      </w:r>
      <w:r>
        <w:rPr>
          <w:noProof/>
        </w:rPr>
        <w:t>18</w:t>
      </w:r>
      <w:r>
        <w:rPr>
          <w:noProof/>
        </w:rPr>
        <w:fldChar w:fldCharType="end"/>
      </w:r>
    </w:p>
    <w:p w14:paraId="10CB06BD"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_Toc317858014 \h </w:instrText>
      </w:r>
      <w:r>
        <w:rPr>
          <w:noProof/>
        </w:rPr>
      </w:r>
      <w:r>
        <w:rPr>
          <w:noProof/>
        </w:rPr>
        <w:fldChar w:fldCharType="separate"/>
      </w:r>
      <w:r>
        <w:rPr>
          <w:noProof/>
        </w:rPr>
        <w:t>20</w:t>
      </w:r>
      <w:r>
        <w:rPr>
          <w:noProof/>
        </w:rPr>
        <w:fldChar w:fldCharType="end"/>
      </w:r>
    </w:p>
    <w:p w14:paraId="57CE3BA1"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sidRPr="00A41595">
        <w:rPr>
          <w:noProof/>
          <w:lang w:val="en-US"/>
        </w:rPr>
        <w:t>5.1</w:t>
      </w:r>
      <w:r>
        <w:rPr>
          <w:rFonts w:asciiTheme="minorHAnsi" w:eastAsiaTheme="minorEastAsia" w:hAnsiTheme="minorHAnsi" w:cstheme="minorBidi"/>
          <w:noProof/>
          <w:sz w:val="24"/>
          <w:szCs w:val="24"/>
          <w:lang w:eastAsia="ja-JP"/>
        </w:rPr>
        <w:tab/>
      </w:r>
      <w:r w:rsidRPr="00A41595">
        <w:rPr>
          <w:noProof/>
          <w:lang w:val="en-US"/>
        </w:rPr>
        <w:t>External Database access</w:t>
      </w:r>
      <w:r>
        <w:rPr>
          <w:noProof/>
        </w:rPr>
        <w:tab/>
      </w:r>
      <w:r>
        <w:rPr>
          <w:noProof/>
        </w:rPr>
        <w:fldChar w:fldCharType="begin"/>
      </w:r>
      <w:r>
        <w:rPr>
          <w:noProof/>
        </w:rPr>
        <w:instrText xml:space="preserve"> PAGEREF _Toc317858015 \h </w:instrText>
      </w:r>
      <w:r>
        <w:rPr>
          <w:noProof/>
        </w:rPr>
      </w:r>
      <w:r>
        <w:rPr>
          <w:noProof/>
        </w:rPr>
        <w:fldChar w:fldCharType="separate"/>
      </w:r>
      <w:r>
        <w:rPr>
          <w:noProof/>
        </w:rPr>
        <w:t>20</w:t>
      </w:r>
      <w:r>
        <w:rPr>
          <w:noProof/>
        </w:rPr>
        <w:fldChar w:fldCharType="end"/>
      </w:r>
    </w:p>
    <w:p w14:paraId="1DD26775"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sidRPr="00A41595">
        <w:rPr>
          <w:noProof/>
          <w:lang w:val="en-US"/>
        </w:rPr>
        <w:t>5.2</w:t>
      </w:r>
      <w:r>
        <w:rPr>
          <w:rFonts w:asciiTheme="minorHAnsi" w:eastAsiaTheme="minorEastAsia" w:hAnsiTheme="minorHAnsi" w:cstheme="minorBidi"/>
          <w:noProof/>
          <w:sz w:val="24"/>
          <w:szCs w:val="24"/>
          <w:lang w:eastAsia="ja-JP"/>
        </w:rPr>
        <w:tab/>
      </w:r>
      <w:r w:rsidRPr="00A41595">
        <w:rPr>
          <w:noProof/>
          <w:lang w:val="en-US"/>
        </w:rPr>
        <w:t>Rule Changes using oc rsync</w:t>
      </w:r>
      <w:r>
        <w:rPr>
          <w:noProof/>
        </w:rPr>
        <w:tab/>
      </w:r>
      <w:r>
        <w:rPr>
          <w:noProof/>
        </w:rPr>
        <w:fldChar w:fldCharType="begin"/>
      </w:r>
      <w:r>
        <w:rPr>
          <w:noProof/>
        </w:rPr>
        <w:instrText xml:space="preserve"> PAGEREF _Toc317858016 \h </w:instrText>
      </w:r>
      <w:r>
        <w:rPr>
          <w:noProof/>
        </w:rPr>
      </w:r>
      <w:r>
        <w:rPr>
          <w:noProof/>
        </w:rPr>
        <w:fldChar w:fldCharType="separate"/>
      </w:r>
      <w:r>
        <w:rPr>
          <w:noProof/>
        </w:rPr>
        <w:t>21</w:t>
      </w:r>
      <w:r>
        <w:rPr>
          <w:noProof/>
        </w:rPr>
        <w:fldChar w:fldCharType="end"/>
      </w:r>
    </w:p>
    <w:p w14:paraId="2BD7B06C" w14:textId="77777777" w:rsidR="002061D9" w:rsidRDefault="002061D9">
      <w:pPr>
        <w:pStyle w:val="TOC3"/>
        <w:tabs>
          <w:tab w:val="left" w:pos="1252"/>
        </w:tabs>
        <w:rPr>
          <w:rFonts w:asciiTheme="minorHAnsi" w:eastAsiaTheme="minorEastAsia" w:hAnsiTheme="minorHAnsi" w:cstheme="minorBidi"/>
          <w:noProof/>
          <w:sz w:val="24"/>
          <w:szCs w:val="24"/>
          <w:lang w:eastAsia="ja-JP"/>
        </w:rPr>
      </w:pPr>
      <w:r w:rsidRPr="00A41595">
        <w:rPr>
          <w:noProof/>
          <w:lang w:val="en-US"/>
        </w:rPr>
        <w:t>5.2.1</w:t>
      </w:r>
      <w:r>
        <w:rPr>
          <w:rFonts w:asciiTheme="minorHAnsi" w:eastAsiaTheme="minorEastAsia" w:hAnsiTheme="minorHAnsi" w:cstheme="minorBidi"/>
          <w:noProof/>
          <w:sz w:val="24"/>
          <w:szCs w:val="24"/>
          <w:lang w:eastAsia="ja-JP"/>
        </w:rPr>
        <w:tab/>
      </w:r>
      <w:r w:rsidRPr="00A41595">
        <w:rPr>
          <w:noProof/>
          <w:lang w:val="en-US"/>
        </w:rPr>
        <w:t>Start the Decision Service Scanner</w:t>
      </w:r>
      <w:r>
        <w:rPr>
          <w:noProof/>
        </w:rPr>
        <w:tab/>
      </w:r>
      <w:r>
        <w:rPr>
          <w:noProof/>
        </w:rPr>
        <w:fldChar w:fldCharType="begin"/>
      </w:r>
      <w:r>
        <w:rPr>
          <w:noProof/>
        </w:rPr>
        <w:instrText xml:space="preserve"> PAGEREF _Toc317858017 \h </w:instrText>
      </w:r>
      <w:r>
        <w:rPr>
          <w:noProof/>
        </w:rPr>
      </w:r>
      <w:r>
        <w:rPr>
          <w:noProof/>
        </w:rPr>
        <w:fldChar w:fldCharType="separate"/>
      </w:r>
      <w:r>
        <w:rPr>
          <w:noProof/>
        </w:rPr>
        <w:t>21</w:t>
      </w:r>
      <w:r>
        <w:rPr>
          <w:noProof/>
        </w:rPr>
        <w:fldChar w:fldCharType="end"/>
      </w:r>
    </w:p>
    <w:p w14:paraId="0C97EC90" w14:textId="77777777" w:rsidR="002061D9" w:rsidRDefault="002061D9">
      <w:pPr>
        <w:pStyle w:val="TOC3"/>
        <w:tabs>
          <w:tab w:val="left" w:pos="1252"/>
        </w:tabs>
        <w:rPr>
          <w:rFonts w:asciiTheme="minorHAnsi" w:eastAsiaTheme="minorEastAsia" w:hAnsiTheme="minorHAnsi" w:cstheme="minorBidi"/>
          <w:noProof/>
          <w:sz w:val="24"/>
          <w:szCs w:val="24"/>
          <w:lang w:eastAsia="ja-JP"/>
        </w:rPr>
      </w:pPr>
      <w:r w:rsidRPr="00A41595">
        <w:rPr>
          <w:noProof/>
          <w:lang w:val="en-US"/>
        </w:rPr>
        <w:t>5.2.2</w:t>
      </w:r>
      <w:r>
        <w:rPr>
          <w:rFonts w:asciiTheme="minorHAnsi" w:eastAsiaTheme="minorEastAsia" w:hAnsiTheme="minorHAnsi" w:cstheme="minorBidi"/>
          <w:noProof/>
          <w:sz w:val="24"/>
          <w:szCs w:val="24"/>
          <w:lang w:eastAsia="ja-JP"/>
        </w:rPr>
        <w:tab/>
      </w:r>
      <w:r w:rsidRPr="00A41595">
        <w:rPr>
          <w:noProof/>
          <w:lang w:val="en-US"/>
        </w:rPr>
        <w:t>Rule Changes using Workbench</w:t>
      </w:r>
      <w:r>
        <w:rPr>
          <w:noProof/>
        </w:rPr>
        <w:tab/>
      </w:r>
      <w:r>
        <w:rPr>
          <w:noProof/>
        </w:rPr>
        <w:fldChar w:fldCharType="begin"/>
      </w:r>
      <w:r>
        <w:rPr>
          <w:noProof/>
        </w:rPr>
        <w:instrText xml:space="preserve"> PAGEREF _Toc317858018 \h </w:instrText>
      </w:r>
      <w:r>
        <w:rPr>
          <w:noProof/>
        </w:rPr>
      </w:r>
      <w:r>
        <w:rPr>
          <w:noProof/>
        </w:rPr>
        <w:fldChar w:fldCharType="separate"/>
      </w:r>
      <w:r>
        <w:rPr>
          <w:noProof/>
        </w:rPr>
        <w:t>22</w:t>
      </w:r>
      <w:r>
        <w:rPr>
          <w:noProof/>
        </w:rPr>
        <w:fldChar w:fldCharType="end"/>
      </w:r>
    </w:p>
    <w:p w14:paraId="3B5B152C" w14:textId="77777777" w:rsidR="002061D9" w:rsidRDefault="002061D9">
      <w:pPr>
        <w:pStyle w:val="TOC3"/>
        <w:tabs>
          <w:tab w:val="left" w:pos="1252"/>
        </w:tabs>
        <w:rPr>
          <w:rFonts w:asciiTheme="minorHAnsi" w:eastAsiaTheme="minorEastAsia" w:hAnsiTheme="minorHAnsi" w:cstheme="minorBidi"/>
          <w:noProof/>
          <w:sz w:val="24"/>
          <w:szCs w:val="24"/>
          <w:lang w:eastAsia="ja-JP"/>
        </w:rPr>
      </w:pPr>
      <w:r w:rsidRPr="00A41595">
        <w:rPr>
          <w:noProof/>
          <w:lang w:val="en-US"/>
        </w:rPr>
        <w:t>5.2.3</w:t>
      </w:r>
      <w:r>
        <w:rPr>
          <w:rFonts w:asciiTheme="minorHAnsi" w:eastAsiaTheme="minorEastAsia" w:hAnsiTheme="minorHAnsi" w:cstheme="minorBidi"/>
          <w:noProof/>
          <w:sz w:val="24"/>
          <w:szCs w:val="24"/>
          <w:lang w:eastAsia="ja-JP"/>
        </w:rPr>
        <w:tab/>
      </w:r>
      <w:r w:rsidRPr="00A41595">
        <w:rPr>
          <w:noProof/>
          <w:lang w:val="en-US"/>
        </w:rPr>
        <w:t>Apply  Rule Changes to the Decision Service</w:t>
      </w:r>
      <w:r>
        <w:rPr>
          <w:noProof/>
        </w:rPr>
        <w:tab/>
      </w:r>
      <w:r>
        <w:rPr>
          <w:noProof/>
        </w:rPr>
        <w:fldChar w:fldCharType="begin"/>
      </w:r>
      <w:r>
        <w:rPr>
          <w:noProof/>
        </w:rPr>
        <w:instrText xml:space="preserve"> PAGEREF _Toc317858019 \h </w:instrText>
      </w:r>
      <w:r>
        <w:rPr>
          <w:noProof/>
        </w:rPr>
      </w:r>
      <w:r>
        <w:rPr>
          <w:noProof/>
        </w:rPr>
        <w:fldChar w:fldCharType="separate"/>
      </w:r>
      <w:r>
        <w:rPr>
          <w:noProof/>
        </w:rPr>
        <w:t>22</w:t>
      </w:r>
      <w:r>
        <w:rPr>
          <w:noProof/>
        </w:rPr>
        <w:fldChar w:fldCharType="end"/>
      </w:r>
    </w:p>
    <w:p w14:paraId="3048100D"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_Toc317858020 \h </w:instrText>
      </w:r>
      <w:r>
        <w:rPr>
          <w:noProof/>
        </w:rPr>
      </w:r>
      <w:r>
        <w:rPr>
          <w:noProof/>
        </w:rPr>
        <w:fldChar w:fldCharType="separate"/>
      </w:r>
      <w:r>
        <w:rPr>
          <w:noProof/>
        </w:rPr>
        <w:t>23</w:t>
      </w:r>
      <w:r>
        <w:rPr>
          <w:noProof/>
        </w:rPr>
        <w:fldChar w:fldCharType="end"/>
      </w:r>
    </w:p>
    <w:p w14:paraId="579C9F1C"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_Toc317858021 \h </w:instrText>
      </w:r>
      <w:r>
        <w:rPr>
          <w:noProof/>
        </w:rPr>
      </w:r>
      <w:r>
        <w:rPr>
          <w:noProof/>
        </w:rPr>
        <w:fldChar w:fldCharType="separate"/>
      </w:r>
      <w:r>
        <w:rPr>
          <w:noProof/>
        </w:rPr>
        <w:t>23</w:t>
      </w:r>
      <w:r>
        <w:rPr>
          <w:noProof/>
        </w:rPr>
        <w:fldChar w:fldCharType="end"/>
      </w:r>
    </w:p>
    <w:p w14:paraId="2E90CD97"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_Toc317858022 \h </w:instrText>
      </w:r>
      <w:r>
        <w:rPr>
          <w:noProof/>
        </w:rPr>
      </w:r>
      <w:r>
        <w:rPr>
          <w:noProof/>
        </w:rPr>
        <w:fldChar w:fldCharType="separate"/>
      </w:r>
      <w:r>
        <w:rPr>
          <w:noProof/>
        </w:rPr>
        <w:t>23</w:t>
      </w:r>
      <w:r>
        <w:rPr>
          <w:noProof/>
        </w:rPr>
        <w:fldChar w:fldCharType="end"/>
      </w:r>
    </w:p>
    <w:p w14:paraId="042BDA39"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Source Download</w:t>
      </w:r>
      <w:r>
        <w:rPr>
          <w:noProof/>
        </w:rPr>
        <w:tab/>
      </w:r>
      <w:r>
        <w:rPr>
          <w:noProof/>
        </w:rPr>
        <w:fldChar w:fldCharType="begin"/>
      </w:r>
      <w:r>
        <w:rPr>
          <w:noProof/>
        </w:rPr>
        <w:instrText xml:space="preserve"> PAGEREF _Toc317858023 \h </w:instrText>
      </w:r>
      <w:r>
        <w:rPr>
          <w:noProof/>
        </w:rPr>
      </w:r>
      <w:r>
        <w:rPr>
          <w:noProof/>
        </w:rPr>
        <w:fldChar w:fldCharType="separate"/>
      </w:r>
      <w:r>
        <w:rPr>
          <w:noProof/>
        </w:rPr>
        <w:t>24</w:t>
      </w:r>
      <w:r>
        <w:rPr>
          <w:noProof/>
        </w:rPr>
        <w:fldChar w:fldCharType="end"/>
      </w:r>
    </w:p>
    <w:p w14:paraId="215F714F"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_Toc317858024 \h </w:instrText>
      </w:r>
      <w:r>
        <w:rPr>
          <w:noProof/>
        </w:rPr>
      </w:r>
      <w:r>
        <w:rPr>
          <w:noProof/>
        </w:rPr>
        <w:fldChar w:fldCharType="separate"/>
      </w:r>
      <w:r>
        <w:rPr>
          <w:noProof/>
        </w:rPr>
        <w:t>24</w:t>
      </w:r>
      <w:r>
        <w:rPr>
          <w:noProof/>
        </w:rPr>
        <w:fldChar w:fldCharType="end"/>
      </w:r>
    </w:p>
    <w:p w14:paraId="658AAACE"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_Toc317858025 \h </w:instrText>
      </w:r>
      <w:r>
        <w:rPr>
          <w:noProof/>
        </w:rPr>
      </w:r>
      <w:r>
        <w:rPr>
          <w:noProof/>
        </w:rPr>
        <w:fldChar w:fldCharType="separate"/>
      </w:r>
      <w:r>
        <w:rPr>
          <w:noProof/>
        </w:rPr>
        <w:t>25</w:t>
      </w:r>
      <w:r>
        <w:rPr>
          <w:noProof/>
        </w:rPr>
        <w:fldChar w:fldCharType="end"/>
      </w:r>
    </w:p>
    <w:p w14:paraId="13C78924"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_Toc317858026 \h </w:instrText>
      </w:r>
      <w:r>
        <w:rPr>
          <w:noProof/>
        </w:rPr>
      </w:r>
      <w:r>
        <w:rPr>
          <w:noProof/>
        </w:rPr>
        <w:fldChar w:fldCharType="separate"/>
      </w:r>
      <w:r>
        <w:rPr>
          <w:noProof/>
        </w:rPr>
        <w:t>26</w:t>
      </w:r>
      <w:r>
        <w:rPr>
          <w:noProof/>
        </w:rPr>
        <w:fldChar w:fldCharType="end"/>
      </w:r>
    </w:p>
    <w:p w14:paraId="68E4D78F"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_Toc317858027 \h </w:instrText>
      </w:r>
      <w:r>
        <w:rPr>
          <w:noProof/>
        </w:rPr>
      </w:r>
      <w:r>
        <w:rPr>
          <w:noProof/>
        </w:rPr>
        <w:fldChar w:fldCharType="separate"/>
      </w:r>
      <w:r>
        <w:rPr>
          <w:noProof/>
        </w:rPr>
        <w:t>27</w:t>
      </w:r>
      <w:r>
        <w:rPr>
          <w:noProof/>
        </w:rPr>
        <w:fldChar w:fldCharType="end"/>
      </w:r>
    </w:p>
    <w:p w14:paraId="2E2E6C9B"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_Toc317858028 \h </w:instrText>
      </w:r>
      <w:r>
        <w:rPr>
          <w:noProof/>
        </w:rPr>
      </w:r>
      <w:r>
        <w:rPr>
          <w:noProof/>
        </w:rPr>
        <w:fldChar w:fldCharType="separate"/>
      </w:r>
      <w:r>
        <w:rPr>
          <w:noProof/>
        </w:rPr>
        <w:t>28</w:t>
      </w:r>
      <w:r>
        <w:rPr>
          <w:noProof/>
        </w:rPr>
        <w:fldChar w:fldCharType="end"/>
      </w:r>
    </w:p>
    <w:p w14:paraId="4609401D"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6.9</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_Toc317858029 \h </w:instrText>
      </w:r>
      <w:r>
        <w:rPr>
          <w:noProof/>
        </w:rPr>
      </w:r>
      <w:r>
        <w:rPr>
          <w:noProof/>
        </w:rPr>
        <w:fldChar w:fldCharType="separate"/>
      </w:r>
      <w:r>
        <w:rPr>
          <w:noProof/>
        </w:rPr>
        <w:t>29</w:t>
      </w:r>
      <w:r>
        <w:rPr>
          <w:noProof/>
        </w:rPr>
        <w:fldChar w:fldCharType="end"/>
      </w:r>
    </w:p>
    <w:p w14:paraId="6BED6F26"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_Toc317858030 \h </w:instrText>
      </w:r>
      <w:r>
        <w:rPr>
          <w:noProof/>
        </w:rPr>
      </w:r>
      <w:r>
        <w:rPr>
          <w:noProof/>
        </w:rPr>
        <w:fldChar w:fldCharType="separate"/>
      </w:r>
      <w:r>
        <w:rPr>
          <w:noProof/>
        </w:rPr>
        <w:t>30</w:t>
      </w:r>
      <w:r>
        <w:rPr>
          <w:noProof/>
        </w:rPr>
        <w:fldChar w:fldCharType="end"/>
      </w:r>
    </w:p>
    <w:p w14:paraId="0ECE041C"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_Toc317858031 \h </w:instrText>
      </w:r>
      <w:r>
        <w:rPr>
          <w:noProof/>
        </w:rPr>
      </w:r>
      <w:r>
        <w:rPr>
          <w:noProof/>
        </w:rPr>
        <w:fldChar w:fldCharType="separate"/>
      </w:r>
      <w:r>
        <w:rPr>
          <w:noProof/>
        </w:rPr>
        <w:t>30</w:t>
      </w:r>
      <w:r>
        <w:rPr>
          <w:noProof/>
        </w:rPr>
        <w:fldChar w:fldCharType="end"/>
      </w:r>
    </w:p>
    <w:p w14:paraId="10807107" w14:textId="77777777" w:rsidR="002061D9" w:rsidRDefault="002061D9">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_Toc317858032 \h </w:instrText>
      </w:r>
      <w:r>
        <w:rPr>
          <w:noProof/>
        </w:rPr>
      </w:r>
      <w:r>
        <w:rPr>
          <w:noProof/>
        </w:rPr>
        <w:fldChar w:fldCharType="separate"/>
      </w:r>
      <w:r>
        <w:rPr>
          <w:noProof/>
        </w:rPr>
        <w:t>31</w:t>
      </w:r>
      <w:r>
        <w:rPr>
          <w:noProof/>
        </w:rPr>
        <w:fldChar w:fldCharType="end"/>
      </w:r>
    </w:p>
    <w:p w14:paraId="2A7CDEA1" w14:textId="77777777" w:rsidR="002061D9" w:rsidRDefault="002061D9">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_Toc317858033 \h </w:instrText>
      </w:r>
      <w:r>
        <w:rPr>
          <w:noProof/>
        </w:rPr>
      </w:r>
      <w:r>
        <w:rPr>
          <w:noProof/>
        </w:rPr>
        <w:fldChar w:fldCharType="separate"/>
      </w:r>
      <w:r>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7857995"/>
      <w:r w:rsidRPr="000B466B">
        <w:lastRenderedPageBreak/>
        <w:t>Introduction</w:t>
      </w:r>
      <w:bookmarkEnd w:id="1"/>
    </w:p>
    <w:p w14:paraId="3BDF4E52" w14:textId="00CC7E21" w:rsidR="00542555" w:rsidRDefault="00542555" w:rsidP="00542555">
      <w:pPr>
        <w:pStyle w:val="Heading2"/>
      </w:pPr>
      <w:bookmarkStart w:id="2" w:name="_Toc317857996"/>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CE091A"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7857997"/>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3EFA7728" w:rsidR="001569A1" w:rsidRDefault="001569A1" w:rsidP="001569A1">
      <w:pPr>
        <w:pStyle w:val="BodyText"/>
        <w:numPr>
          <w:ilvl w:val="0"/>
          <w:numId w:val="41"/>
        </w:numPr>
      </w:pPr>
      <w:r>
        <w:t>Install your own OpenShift 3 Vagrant VM</w:t>
      </w:r>
      <w:r w:rsidR="00406DDF">
        <w:t xml:space="preserve"> CDK</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7857998"/>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7FCDBBB7" w:rsidR="007C2FF8" w:rsidRDefault="00E121CF" w:rsidP="00E15E66">
      <w:pPr>
        <w:pStyle w:val="BodyText"/>
        <w:numPr>
          <w:ilvl w:val="0"/>
          <w:numId w:val="41"/>
        </w:numPr>
      </w:pPr>
      <w:r>
        <w:t>CDK</w:t>
      </w:r>
      <w:r w:rsidR="007C2FF8">
        <w:t xml:space="preserve"> all-in-one Vagrant image</w:t>
      </w:r>
      <w:r>
        <w:t xml:space="preserve"> for OSE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7857999"/>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28B9A03A" w:rsidR="00542555" w:rsidRDefault="00542555" w:rsidP="00542555">
      <w:pPr>
        <w:pStyle w:val="Heading2"/>
      </w:pPr>
      <w:bookmarkStart w:id="6" w:name="_Toc317858000"/>
      <w:r>
        <w:t>Vagrant VM</w:t>
      </w:r>
      <w:r w:rsidR="00556438">
        <w:t xml:space="preserve"> CDK</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32EE0236" w14:textId="5EF75661" w:rsidR="00406DDF" w:rsidRDefault="00161E02" w:rsidP="005F0F03">
      <w:pPr>
        <w:pStyle w:val="BodyText"/>
        <w:numPr>
          <w:ilvl w:val="0"/>
          <w:numId w:val="39"/>
        </w:numPr>
        <w:ind w:left="284" w:hanging="284"/>
      </w:pPr>
      <w:r>
        <w:t xml:space="preserve">Install the all-in-one </w:t>
      </w:r>
      <w:r w:rsidR="00406DDF">
        <w:t xml:space="preserve">OSE CDK </w:t>
      </w:r>
      <w:r>
        <w:t>VM</w:t>
      </w:r>
      <w:r w:rsidR="007C2FF8">
        <w:t xml:space="preserve"> as available at</w:t>
      </w:r>
      <w:r w:rsidR="00406DDF">
        <w:t>:</w:t>
      </w:r>
      <w:r w:rsidR="007C2FF8">
        <w:t xml:space="preserve"> </w:t>
      </w:r>
      <w:hyperlink r:id="rId16" w:history="1">
        <w:r w:rsidR="00406DDF" w:rsidRPr="002041ED">
          <w:rPr>
            <w:rStyle w:val="Hyperlink"/>
          </w:rPr>
          <w:t>https://access.redhat.com/downloads/content/293/ver=2/rhel---7/2.0.0/x86_64/product-software</w:t>
        </w:r>
      </w:hyperlink>
    </w:p>
    <w:p w14:paraId="67BC1A97" w14:textId="6FD7926D"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7858001"/>
      <w:proofErr w:type="spellStart"/>
      <w:r>
        <w:lastRenderedPageBreak/>
        <w:t>d</w:t>
      </w:r>
      <w:r w:rsidR="009E56B1">
        <w:t>nsmasq</w:t>
      </w:r>
      <w:proofErr w:type="spellEnd"/>
      <w:r w:rsidR="00E11F86">
        <w:t xml:space="preserve"> Install</w:t>
      </w:r>
      <w:bookmarkEnd w:id="7"/>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7A0EF751" w14:textId="0D51CE06" w:rsidR="00BA6408" w:rsidRDefault="003F5D0F"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65965C5" w14:textId="77777777" w:rsidR="00945878" w:rsidRDefault="00945878"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15760528" w14:textId="6BB08D32"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address entry to reflect your Vagrant VM</w:t>
      </w:r>
    </w:p>
    <w:p w14:paraId="6F5F323C" w14:textId="7E9E0783" w:rsidR="000709F7"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dnsmasq.conf</w:t>
      </w:r>
      <w:proofErr w:type="spellEnd"/>
    </w:p>
    <w:p w14:paraId="2249A725" w14:textId="0F931AF6"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address=/.example.com/10.1.2.2</w:t>
      </w:r>
    </w:p>
    <w:p w14:paraId="197E1846" w14:textId="77777777"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3AE41429" w14:textId="44DFCA7A"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 xml:space="preserve">to top of </w:t>
      </w:r>
      <w:r w:rsidR="00753ECC">
        <w:rPr>
          <w:rFonts w:ascii="Courier New" w:hAnsi="Courier New" w:cs="Courier New"/>
          <w:shd w:val="clear" w:color="auto" w:fill="FFFFFF"/>
        </w:rPr>
        <w:t>DNS Servers:</w:t>
      </w:r>
    </w:p>
    <w:p w14:paraId="591571AE" w14:textId="19D49A89" w:rsidR="00D0364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Add cloudapps.example.com to top of Search Domains:</w:t>
      </w:r>
    </w:p>
    <w:p w14:paraId="4CC417DF" w14:textId="77777777" w:rsidR="00753EC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391295A"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w:t>
      </w:r>
      <w:r w:rsidR="00981032">
        <w:rPr>
          <w:rFonts w:ascii="Courier New" w:hAnsi="Courier New" w:cs="Courier New"/>
          <w:shd w:val="clear" w:color="auto" w:fill="FFFFFF"/>
        </w:rPr>
        <w:t>10.1.2.2</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6D9C40A" w:rsidR="00E11F86" w:rsidRPr="00504754" w:rsidRDefault="00526109" w:rsidP="00E11F86">
      <w:pPr>
        <w:pStyle w:val="Heading2"/>
      </w:pPr>
      <w:bookmarkStart w:id="8" w:name="_Toc317858002"/>
      <w:r>
        <w:lastRenderedPageBreak/>
        <w:t>OpenShift Enterprise</w:t>
      </w:r>
      <w:r w:rsidR="00E11F86">
        <w:t xml:space="preserve"> </w:t>
      </w:r>
      <w:r>
        <w:t xml:space="preserve">CDK </w:t>
      </w:r>
      <w:r w:rsidR="00E11F86">
        <w:t>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47F5488" w14:textId="6671FBBD" w:rsidR="00E11F86" w:rsidRDefault="00E11F86" w:rsidP="005E001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69DFADD8" w14:textId="0D40EF69"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49DC4800" w14:textId="2CFC945C"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22C2F9F9" w14:textId="70D44B29"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destroy</w:t>
      </w:r>
    </w:p>
    <w:p w14:paraId="451D39D8" w14:textId="1B545783"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remove </w:t>
      </w:r>
      <w:r w:rsidR="005E001B">
        <w:rPr>
          <w:rFonts w:ascii="Courier New" w:hAnsi="Courier New" w:cs="Courier New"/>
          <w:shd w:val="clear" w:color="auto" w:fill="FFFFFF"/>
        </w:rPr>
        <w:t xml:space="preserve">--force </w:t>
      </w:r>
      <w:r>
        <w:rPr>
          <w:rFonts w:ascii="Courier New" w:hAnsi="Courier New" w:cs="Courier New"/>
          <w:shd w:val="clear" w:color="auto" w:fill="FFFFFF"/>
        </w:rPr>
        <w:t>cdkv2</w:t>
      </w:r>
    </w:p>
    <w:p w14:paraId="0F2D3DC1" w14:textId="77777777"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AF8A119" w14:textId="6F4904E9"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Vagrant OSE CDK VM</w:t>
      </w:r>
    </w:p>
    <w:p w14:paraId="62E8258B" w14:textId="77777777" w:rsidR="003400A7"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Visit</w:t>
      </w:r>
      <w:r w:rsidR="003400A7">
        <w:rPr>
          <w:rFonts w:ascii="Courier New" w:hAnsi="Courier New" w:cs="Courier New"/>
          <w:shd w:val="clear" w:color="auto" w:fill="FFFFFF"/>
        </w:rPr>
        <w:t xml:space="preserve"> </w:t>
      </w:r>
      <w:hyperlink r:id="rId17" w:anchor="installing_the_cdk_on_mac_os_x" w:history="1">
        <w:r w:rsidR="003400A7" w:rsidRPr="002041ED">
          <w:rPr>
            <w:rStyle w:val="Hyperlink"/>
            <w:rFonts w:ascii="Courier New" w:hAnsi="Courier New" w:cs="Courier New"/>
            <w:shd w:val="clear" w:color="auto" w:fill="FFFFFF"/>
          </w:rPr>
          <w:t>https://access.redhat.com/documentation/en/red-hat-enterprise-linux-atomic-host/version-7/container-development-kit-installation-guide/#installing_the_cdk_on_mac_os_x</w:t>
        </w:r>
      </w:hyperlink>
      <w:r w:rsidR="003400A7">
        <w:rPr>
          <w:rFonts w:ascii="Courier New" w:hAnsi="Courier New" w:cs="Courier New"/>
          <w:shd w:val="clear" w:color="auto" w:fill="FFFFFF"/>
        </w:rPr>
        <w:t xml:space="preserve"> </w:t>
      </w:r>
    </w:p>
    <w:p w14:paraId="1FC53521" w14:textId="24872EB2" w:rsidR="003400A7" w:rsidRDefault="003400A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169EFC99" w14:textId="6A47339F" w:rsidR="00362B7F" w:rsidRDefault="00362B7F" w:rsidP="00BF6B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--name cdkv2 </w:t>
      </w:r>
      <w:proofErr w:type="spellStart"/>
      <w:r>
        <w:rPr>
          <w:rFonts w:ascii="Courier New" w:hAnsi="Courier New" w:cs="Courier New"/>
          <w:shd w:val="clear" w:color="auto" w:fill="FFFFFF"/>
        </w:rPr>
        <w:t>rhel-cdk</w:t>
      </w:r>
      <w:proofErr w:type="spellEnd"/>
      <w:r>
        <w:rPr>
          <w:rFonts w:ascii="Courier New" w:hAnsi="Courier New" w:cs="Courier New"/>
          <w:shd w:val="clear" w:color="auto" w:fill="FFFFFF"/>
        </w:rPr>
        <w:t>*.box</w:t>
      </w:r>
    </w:p>
    <w:p w14:paraId="68E4F132" w14:textId="219EF99C" w:rsidR="00E11F86" w:rsidRDefault="00094605"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5096CB0D" w14:textId="77777777"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7B47951" w14:textId="33258CEE" w:rsidR="00094605"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OpenShift Enterprise CLI tools</w:t>
      </w:r>
    </w:p>
    <w:p w14:paraId="38CAD64D" w14:textId="6E5260C0"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Visit </w:t>
      </w:r>
      <w:hyperlink r:id="rId18" w:history="1">
        <w:r w:rsidRPr="002041ED">
          <w:rPr>
            <w:rStyle w:val="Hyperlink"/>
            <w:rFonts w:ascii="Courier New" w:hAnsi="Courier New" w:cs="Courier New"/>
            <w:shd w:val="clear" w:color="auto" w:fill="FFFFFF"/>
          </w:rPr>
          <w:t>https://access.redhat.com/downloads/content/290/ver=3.1/rhel---7/3.1.1.6/x86_64/product-software</w:t>
        </w:r>
      </w:hyperlink>
    </w:p>
    <w:p w14:paraId="17662BEE" w14:textId="429C609A"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69CED1" w14:textId="054AE1D5" w:rsidR="00AA3A3F" w:rsidRDefault="00AA3A3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Make </w:t>
      </w:r>
      <w:r w:rsidR="00BF6BB6">
        <w:rPr>
          <w:rFonts w:ascii="Courier New" w:hAnsi="Courier New" w:cs="Courier New"/>
          <w:shd w:val="clear" w:color="auto" w:fill="FFFFFF"/>
        </w:rPr>
        <w:t>a few</w:t>
      </w:r>
      <w:r>
        <w:rPr>
          <w:rFonts w:ascii="Courier New" w:hAnsi="Courier New" w:cs="Courier New"/>
          <w:shd w:val="clear" w:color="auto" w:fill="FFFFFF"/>
        </w:rPr>
        <w:t xml:space="preserve"> changes to the shipped </w:t>
      </w:r>
      <w:r w:rsidR="00BF6BB6">
        <w:rPr>
          <w:rFonts w:ascii="Courier New" w:hAnsi="Courier New" w:cs="Courier New"/>
          <w:shd w:val="clear" w:color="auto" w:fill="FFFFFF"/>
        </w:rPr>
        <w:t xml:space="preserve">CDK </w:t>
      </w:r>
      <w:proofErr w:type="spellStart"/>
      <w:r>
        <w:rPr>
          <w:rFonts w:ascii="Courier New" w:hAnsi="Courier New" w:cs="Courier New"/>
          <w:shd w:val="clear" w:color="auto" w:fill="FFFFFF"/>
        </w:rPr>
        <w:t>Vagrantfile</w:t>
      </w:r>
      <w:proofErr w:type="spellEnd"/>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7B5590DE" w14:textId="62A318EC" w:rsidR="00763C31" w:rsidRPr="00763C31" w:rsidRDefault="00815829" w:rsidP="00763C3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763C31" w:rsidRPr="00763C31">
        <w:rPr>
          <w:rFonts w:ascii="Courier New" w:hAnsi="Courier New" w:cs="Courier New"/>
          <w:shd w:val="clear" w:color="auto" w:fill="FFFFFF"/>
        </w:rPr>
        <w:t>config.registration.username</w:t>
      </w:r>
      <w:proofErr w:type="spellEnd"/>
      <w:r w:rsidR="00763C31" w:rsidRPr="00763C31">
        <w:rPr>
          <w:rFonts w:ascii="Courier New" w:hAnsi="Courier New" w:cs="Courier New"/>
          <w:shd w:val="clear" w:color="auto" w:fill="FFFFFF"/>
        </w:rPr>
        <w:t xml:space="preserve"> = '</w:t>
      </w:r>
      <w:r w:rsidR="00B112A6">
        <w:rPr>
          <w:rFonts w:ascii="Courier New" w:hAnsi="Courier New" w:cs="Courier New"/>
          <w:shd w:val="clear" w:color="auto" w:fill="FFFFFF"/>
        </w:rPr>
        <w:t>******</w:t>
      </w:r>
      <w:r w:rsidR="00763C31" w:rsidRPr="00763C31">
        <w:rPr>
          <w:rFonts w:ascii="Courier New" w:hAnsi="Courier New" w:cs="Courier New"/>
          <w:shd w:val="clear" w:color="auto" w:fill="FFFFFF"/>
        </w:rPr>
        <w:t>'</w:t>
      </w:r>
    </w:p>
    <w:p w14:paraId="5AB1EAB9" w14:textId="4016AFBD" w:rsidR="00763C31" w:rsidRDefault="00763C31" w:rsidP="007B149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763C31">
        <w:rPr>
          <w:rFonts w:ascii="Courier New" w:hAnsi="Courier New" w:cs="Courier New"/>
          <w:shd w:val="clear" w:color="auto" w:fill="FFFFFF"/>
        </w:rPr>
        <w:t xml:space="preserve">  </w:t>
      </w:r>
      <w:proofErr w:type="spellStart"/>
      <w:r w:rsidRPr="00763C31">
        <w:rPr>
          <w:rFonts w:ascii="Courier New" w:hAnsi="Courier New" w:cs="Courier New"/>
          <w:shd w:val="clear" w:color="auto" w:fill="FFFFFF"/>
        </w:rPr>
        <w:t>config.reg</w:t>
      </w:r>
      <w:r>
        <w:rPr>
          <w:rFonts w:ascii="Courier New" w:hAnsi="Courier New" w:cs="Courier New"/>
          <w:shd w:val="clear" w:color="auto" w:fill="FFFFFF"/>
        </w:rPr>
        <w:t>istration.password</w:t>
      </w:r>
      <w:proofErr w:type="spellEnd"/>
      <w:r>
        <w:rPr>
          <w:rFonts w:ascii="Courier New" w:hAnsi="Courier New" w:cs="Courier New"/>
          <w:shd w:val="clear" w:color="auto" w:fill="FFFFFF"/>
        </w:rPr>
        <w:t xml:space="preserve"> = '******</w:t>
      </w:r>
      <w:r w:rsidRPr="00763C31">
        <w:rPr>
          <w:rFonts w:ascii="Courier New" w:hAnsi="Courier New" w:cs="Courier New"/>
          <w:shd w:val="clear" w:color="auto" w:fill="FFFFFF"/>
        </w:rPr>
        <w:t>'</w:t>
      </w:r>
    </w:p>
    <w:p w14:paraId="742A3BB9" w14:textId="69DC6837" w:rsidR="00E11F86" w:rsidRDefault="00763C31"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v</w:t>
      </w:r>
      <w:r w:rsidR="00E11F86">
        <w:rPr>
          <w:rFonts w:ascii="Courier New" w:hAnsi="Courier New" w:cs="Courier New"/>
          <w:shd w:val="clear" w:color="auto" w:fill="FFFFFF"/>
        </w:rPr>
        <w:t>.memory</w:t>
      </w:r>
      <w:proofErr w:type="spellEnd"/>
      <w:r w:rsidR="00E11F86">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3C766BE7" w:rsidR="00011731" w:rsidRDefault="00011731">
      <w:pPr>
        <w:widowControl/>
        <w:suppressAutoHyphens w:val="0"/>
        <w:rPr>
          <w:b/>
          <w:sz w:val="32"/>
          <w:szCs w:val="32"/>
        </w:rPr>
      </w:pPr>
      <w:r>
        <w:br w:type="page"/>
      </w:r>
    </w:p>
    <w:p w14:paraId="3DABE9F0" w14:textId="3432C792" w:rsidR="00D0364C" w:rsidRPr="00FE0C72" w:rsidRDefault="00D0364C" w:rsidP="00D83E21">
      <w:pPr>
        <w:pStyle w:val="Heading2"/>
      </w:pPr>
      <w:bookmarkStart w:id="9" w:name="_Toc317858003"/>
      <w:r>
        <w:lastRenderedPageBreak/>
        <w:t xml:space="preserve">Vagrant </w:t>
      </w:r>
      <w:r w:rsidR="00B9094B">
        <w:t xml:space="preserve">VM </w:t>
      </w:r>
      <w:r>
        <w:t>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79825BF" w14:textId="632E7727" w:rsidR="00D0364C" w:rsidRDefault="00D0364C" w:rsidP="0090579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6C1B7E6F" w:rsidR="000A210C" w:rsidRDefault="00912299"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bash-</w:t>
      </w:r>
      <w:r w:rsidR="000A210C">
        <w:rPr>
          <w:rFonts w:ascii="Courier New" w:hAnsi="Courier New" w:cs="Courier New"/>
          <w:shd w:val="clear" w:color="auto" w:fill="FFFFFF"/>
        </w:rPr>
        <w:t>completion</w:t>
      </w:r>
    </w:p>
    <w:p w14:paraId="2B11F458" w14:textId="77777777" w:rsidR="003C78D1" w:rsidRDefault="00A7425A"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/bin/dig</w:t>
      </w:r>
    </w:p>
    <w:p w14:paraId="3D347164" w14:textId="0388C4EE" w:rsidR="003C78D1" w:rsidRDefault="003C78D1"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-y /</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/bin/locate</w:t>
      </w:r>
    </w:p>
    <w:p w14:paraId="5BA9E3B9" w14:textId="1F9209F9" w:rsidR="00D23325" w:rsidRDefault="00D23325"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updatedb</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9"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5EBED035" w:rsidR="00FB4EA2"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FB4EA2">
        <w:rPr>
          <w:rFonts w:ascii="Courier New" w:hAnsi="Courier New" w:cs="Courier New"/>
          <w:shd w:val="clear" w:color="auto" w:fill="FFFFFF"/>
        </w:rPr>
        <w:t xml:space="preserve">search </w:t>
      </w:r>
      <w:proofErr w:type="spellStart"/>
      <w:r w:rsidR="00FB4EA2">
        <w:rPr>
          <w:rFonts w:ascii="Courier New" w:hAnsi="Courier New" w:cs="Courier New"/>
          <w:shd w:val="clear" w:color="auto" w:fill="FFFFFF"/>
        </w:rPr>
        <w:t>cluster.local</w:t>
      </w:r>
      <w:proofErr w:type="spellEnd"/>
      <w:r w:rsidR="00FB4EA2">
        <w:rPr>
          <w:rFonts w:ascii="Courier New" w:hAnsi="Courier New" w:cs="Courier New"/>
          <w:shd w:val="clear" w:color="auto" w:fill="FFFFFF"/>
        </w:rPr>
        <w:t xml:space="preserve"> .</w:t>
      </w:r>
      <w:proofErr w:type="spellStart"/>
      <w:r w:rsidR="00FB4EA2">
        <w:rPr>
          <w:rFonts w:ascii="Courier New" w:hAnsi="Courier New" w:cs="Courier New"/>
          <w:shd w:val="clear" w:color="auto" w:fill="FFFFFF"/>
        </w:rPr>
        <w:t>cluster.local</w:t>
      </w:r>
      <w:proofErr w:type="spellEnd"/>
    </w:p>
    <w:p w14:paraId="43B48254" w14:textId="59466AA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4549CC">
        <w:rPr>
          <w:rFonts w:ascii="Courier New" w:hAnsi="Courier New" w:cs="Courier New"/>
          <w:shd w:val="clear" w:color="auto" w:fill="FFFFFF"/>
        </w:rPr>
        <w:t>nameserver</w:t>
      </w:r>
      <w:proofErr w:type="spellEnd"/>
      <w:r w:rsidR="004549CC">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D775E7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10.0.2.3</w:t>
      </w:r>
    </w:p>
    <w:p w14:paraId="589818E4" w14:textId="2A00CB5E" w:rsidR="00D0364C" w:rsidRDefault="00091E24"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7B868E64" w14:textId="77777777" w:rsidR="006E2C35" w:rsidRPr="006E2C35" w:rsidRDefault="006E2C35"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DFFB5C6" w14:textId="1BC607A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w:t>
      </w:r>
      <w:r w:rsidR="00981032">
        <w:rPr>
          <w:rFonts w:ascii="Courier New" w:hAnsi="Courier New" w:cs="Courier New"/>
          <w:shd w:val="clear" w:color="auto" w:fill="FFFFFF"/>
        </w:rPr>
        <w:t>10.1.2.2</w:t>
      </w:r>
    </w:p>
    <w:p w14:paraId="4A36C947" w14:textId="3260610A" w:rsidR="00FF24B6" w:rsidRDefault="00091E24"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.cloudapps.example.com</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0" w:name="_Toc317858004"/>
      <w:r>
        <w:lastRenderedPageBreak/>
        <w:t xml:space="preserve">Setup </w:t>
      </w:r>
      <w:r w:rsidR="00AF0E76">
        <w:t>Demo</w:t>
      </w:r>
      <w:r>
        <w:t>nstration Applications</w:t>
      </w:r>
      <w:bookmarkEnd w:id="10"/>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1" w:name="_Toc317858005"/>
      <w:r>
        <w:rPr>
          <w:lang w:val="en-US"/>
        </w:rPr>
        <w:t>Environment Checklist</w:t>
      </w:r>
      <w:bookmarkEnd w:id="11"/>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0B369DEB" w14:textId="77777777"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954F8B8" w14:textId="5BD675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proofErr w:type="spellStart"/>
      <w:r>
        <w:rPr>
          <w:rFonts w:ascii="Courier New" w:hAnsi="Courier New" w:cs="Courier New"/>
          <w:shd w:val="clear" w:color="auto" w:fill="FFFFFF"/>
        </w:rPr>
        <w:t>dnsmasq</w:t>
      </w:r>
      <w:proofErr w:type="spellEnd"/>
      <w:r>
        <w:rPr>
          <w:rFonts w:ascii="Courier New" w:hAnsi="Courier New" w:cs="Courier New"/>
          <w:shd w:val="clear" w:color="auto" w:fill="FFFFFF"/>
        </w:rPr>
        <w:t xml:space="preserve"> OK</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A0BEC59" w14:textId="1BA960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address setting</w:t>
      </w:r>
      <w:r w:rsidR="00CE091A">
        <w:rPr>
          <w:rFonts w:ascii="Courier New" w:hAnsi="Courier New" w:cs="Courier New"/>
          <w:shd w:val="clear" w:color="auto" w:fill="FFFFFF"/>
        </w:rPr>
        <w:t xml:space="preserve"> </w:t>
      </w:r>
      <w:r>
        <w:rPr>
          <w:rFonts w:ascii="Courier New" w:hAnsi="Courier New" w:cs="Courier New"/>
          <w:shd w:val="clear" w:color="auto" w:fill="FFFFFF"/>
        </w:rPr>
        <w:t xml:space="preserve">points to </w:t>
      </w:r>
      <w:r w:rsidR="00CE091A">
        <w:rPr>
          <w:rFonts w:ascii="Courier New" w:hAnsi="Courier New" w:cs="Courier New"/>
          <w:shd w:val="clear" w:color="auto" w:fill="FFFFFF"/>
        </w:rPr>
        <w:t xml:space="preserve">the </w:t>
      </w:r>
      <w:r>
        <w:rPr>
          <w:rFonts w:ascii="Courier New" w:hAnsi="Courier New" w:cs="Courier New"/>
          <w:shd w:val="clear" w:color="auto" w:fill="FFFFFF"/>
        </w:rPr>
        <w:t>Vagrant VM location</w:t>
      </w:r>
    </w:p>
    <w:p w14:paraId="0555DDEC" w14:textId="2C970E4A"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dnsmasq.conf</w:t>
      </w:r>
      <w:proofErr w:type="spellEnd"/>
    </w:p>
    <w:p w14:paraId="0099F3D9" w14:textId="593DBB3C"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external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setting is correct</w:t>
      </w:r>
    </w:p>
    <w:p w14:paraId="25114EFA" w14:textId="280FDE07" w:rsidR="001C720F" w:rsidRDefault="001C720F" w:rsidP="001C720F">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resolv.dnsmasq.conf</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571A25" w14:textId="5C8A0DD1"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Vagrant VM OK</w:t>
      </w: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3077340E" w14:textId="741189D6" w:rsidR="00514190" w:rsidRDefault="00514190"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FE1CC27" w14:textId="36442889" w:rsidR="006E2C35"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3E90C1" w14:textId="6FD3E350" w:rsidR="001C720F"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B7A7E64" w14:textId="5A621A5B"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1C720F">
        <w:rPr>
          <w:rFonts w:ascii="Courier New" w:hAnsi="Courier New" w:cs="Courier New"/>
          <w:shd w:val="clear" w:color="auto" w:fill="FFFFFF"/>
        </w:rPr>
        <w:t xml:space="preserve"> Check </w:t>
      </w:r>
      <w:proofErr w:type="spellStart"/>
      <w:r w:rsidR="001C720F">
        <w:rPr>
          <w:rFonts w:ascii="Courier New" w:hAnsi="Courier New" w:cs="Courier New"/>
          <w:shd w:val="clear" w:color="auto" w:fill="FFFFFF"/>
        </w:rPr>
        <w:t>nameserver</w:t>
      </w:r>
      <w:proofErr w:type="spellEnd"/>
      <w:r w:rsidR="001C720F">
        <w:rPr>
          <w:rFonts w:ascii="Courier New" w:hAnsi="Courier New" w:cs="Courier New"/>
          <w:shd w:val="clear" w:color="auto" w:fill="FFFFFF"/>
        </w:rPr>
        <w:t xml:space="preserve"> entry points to your </w:t>
      </w:r>
      <w:proofErr w:type="spellStart"/>
      <w:r w:rsidR="001C720F">
        <w:rPr>
          <w:rFonts w:ascii="Courier New" w:hAnsi="Courier New" w:cs="Courier New"/>
          <w:shd w:val="clear" w:color="auto" w:fill="FFFFFF"/>
        </w:rPr>
        <w:t>dnsmasq</w:t>
      </w:r>
      <w:proofErr w:type="spellEnd"/>
    </w:p>
    <w:p w14:paraId="354FAEC0" w14:textId="5CF4C550" w:rsidR="00205B8F" w:rsidRDefault="001C720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cat /</w:t>
      </w:r>
      <w:proofErr w:type="spellStart"/>
      <w:r w:rsidR="00205B8F">
        <w:rPr>
          <w:rFonts w:ascii="Courier New" w:hAnsi="Courier New" w:cs="Courier New"/>
          <w:shd w:val="clear" w:color="auto" w:fill="FFFFFF"/>
        </w:rPr>
        <w:t>etc</w:t>
      </w:r>
      <w:proofErr w:type="spellEnd"/>
      <w:r w:rsidR="00205B8F">
        <w:rPr>
          <w:rFonts w:ascii="Courier New" w:hAnsi="Courier New" w:cs="Courier New"/>
          <w:shd w:val="clear" w:color="auto" w:fill="FFFFFF"/>
        </w:rPr>
        <w:t>/</w:t>
      </w:r>
      <w:proofErr w:type="spellStart"/>
      <w:r w:rsidR="00205B8F">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5024E7E" w14:textId="2E1D7853" w:rsidR="00981032" w:rsidRDefault="00091E24" w:rsidP="009810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w:t>
      </w:r>
      <w:r w:rsidR="00514190">
        <w:rPr>
          <w:rFonts w:ascii="Courier New" w:hAnsi="Courier New" w:cs="Courier New"/>
          <w:shd w:val="clear" w:color="auto" w:fill="FFFFFF"/>
        </w:rPr>
        <w:t xml:space="preserve">ANSWER SECTION: for </w:t>
      </w:r>
      <w:r w:rsidR="00981032">
        <w:rPr>
          <w:rFonts w:ascii="Courier New" w:hAnsi="Courier New" w:cs="Courier New"/>
          <w:shd w:val="clear" w:color="auto" w:fill="FFFFFF"/>
        </w:rPr>
        <w:t>10.1.2.2</w:t>
      </w:r>
    </w:p>
    <w:p w14:paraId="6860AFC2" w14:textId="35426C66" w:rsidR="00205B8F" w:rsidRDefault="007D498B" w:rsidP="001C720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20"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540625F" w14:textId="00ED51AB" w:rsidR="00C36376" w:rsidRDefault="00C36376" w:rsidP="00C36376">
      <w:pPr>
        <w:pStyle w:val="Heading2"/>
        <w:rPr>
          <w:lang w:val="en-US"/>
        </w:rPr>
      </w:pPr>
      <w:bookmarkStart w:id="12" w:name="_Toc317858006"/>
      <w:r>
        <w:rPr>
          <w:lang w:val="en-US"/>
        </w:rPr>
        <w:lastRenderedPageBreak/>
        <w:t xml:space="preserve">Demo Setup as </w:t>
      </w:r>
      <w:r w:rsidR="00542555">
        <w:rPr>
          <w:lang w:val="en-US"/>
        </w:rPr>
        <w:t xml:space="preserve">OpenShift </w:t>
      </w:r>
      <w:r>
        <w:rPr>
          <w:lang w:val="en-US"/>
        </w:rPr>
        <w:t>root User</w:t>
      </w:r>
      <w:bookmarkEnd w:id="12"/>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31F62772" w14:textId="23B025AD"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F12B26C" w:rsidR="005D7018" w:rsidRPr="00C64278" w:rsidRDefault="00477769"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0B53D864"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04EB0B37" w:rsidR="00542555" w:rsidRPr="005D7018" w:rsidRDefault="00244FF7"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2C31533F" w14:textId="77777777"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535194" w14:textId="5D163D1E"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Pr>
          <w:rFonts w:ascii="Courier New" w:hAnsi="Courier New" w:cs="Courier New"/>
          <w:shd w:val="clear" w:color="auto" w:fill="FFFFFF"/>
        </w:rPr>
        <w:t>docker pull spicozzi/workbench</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61E648" w14:textId="77777777" w:rsidR="006E2C35" w:rsidRDefault="006E2C35">
      <w:pPr>
        <w:widowControl/>
        <w:suppressAutoHyphens w:val="0"/>
      </w:pPr>
    </w:p>
    <w:p w14:paraId="16339D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12B6C18" w14:textId="79DE9694" w:rsidR="00511439" w:rsidRDefault="005114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6E5F38F" w14:textId="3023DED3"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r w:rsidR="00D32C21">
        <w:rPr>
          <w:rFonts w:ascii="Courier New" w:hAnsi="Courier New" w:cs="Courier New"/>
          <w:shd w:val="clear" w:color="auto" w:fill="FFFFFF"/>
        </w:rPr>
        <w:t xml:space="preserve"> 10.1.2.2:8443 --insecure-skip-tls-verify=true</w:t>
      </w:r>
    </w:p>
    <w:p w14:paraId="5C95D956" w14:textId="4ACEF1D0"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7BBF9E5E" w14:textId="55D8CFBF"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06995B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2CDFA1" w14:textId="414B7376" w:rsidR="006E2C35" w:rsidRPr="00F764AA"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weightwatcher</w:t>
      </w:r>
    </w:p>
    <w:p w14:paraId="5A7EC347" w14:textId="47F6E6CD"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oc new-project </w:t>
      </w:r>
      <w:r w:rsidR="00F9011D">
        <w:rPr>
          <w:rFonts w:ascii="Courier New" w:hAnsi="Courier New" w:cs="Courier New"/>
          <w:color w:val="000000"/>
          <w:lang w:val="en-US"/>
        </w:rPr>
        <w:t>weightwatcher</w:t>
      </w:r>
    </w:p>
    <w:p w14:paraId="49AFB25C" w14:textId="77777777" w:rsidR="005E5C39" w:rsidRPr="005E5C39" w:rsidRDefault="005E5C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55020612" w14:textId="77777777" w:rsidR="005E5C39" w:rsidRDefault="005E5C39">
      <w:pPr>
        <w:widowControl/>
        <w:suppressAutoHyphens w:val="0"/>
        <w:rPr>
          <w:b/>
          <w:sz w:val="36"/>
        </w:rPr>
      </w:pPr>
      <w:r>
        <w:br w:type="page"/>
      </w:r>
    </w:p>
    <w:p w14:paraId="09E54773" w14:textId="66012554" w:rsidR="00A43B8E" w:rsidRDefault="00E512BB" w:rsidP="00AF6366">
      <w:pPr>
        <w:pStyle w:val="Heading1"/>
      </w:pPr>
      <w:bookmarkStart w:id="13" w:name="_Toc317858007"/>
      <w:r>
        <w:lastRenderedPageBreak/>
        <w:t xml:space="preserve">Standard </w:t>
      </w:r>
      <w:r w:rsidR="00A43B8E">
        <w:t>Use Cases</w:t>
      </w:r>
      <w:bookmarkEnd w:id="13"/>
    </w:p>
    <w:p w14:paraId="575A2036" w14:textId="77777777" w:rsidR="00A94328" w:rsidRDefault="00A94328" w:rsidP="00A94328">
      <w:pPr>
        <w:pStyle w:val="BodyText"/>
      </w:pPr>
    </w:p>
    <w:p w14:paraId="1507B15C" w14:textId="77777777" w:rsidR="00646FCB" w:rsidRDefault="00646FCB" w:rsidP="00646FCB">
      <w:pPr>
        <w:pStyle w:val="Heading2"/>
      </w:pPr>
      <w:bookmarkStart w:id="14" w:name="_Toc317858008"/>
      <w:r>
        <w:t>OpenShift Developer Console Tour</w:t>
      </w:r>
      <w:bookmarkEnd w:id="14"/>
    </w:p>
    <w:p w14:paraId="632BDA4E" w14:textId="050B39BD" w:rsidR="00646FCB" w:rsidRDefault="00646FCB" w:rsidP="00646FCB">
      <w:pPr>
        <w:widowControl/>
        <w:suppressAutoHyphens w:val="0"/>
      </w:pPr>
      <w:r>
        <w:t xml:space="preserve">Open your browser at the address of the OpenShift Developer application – </w:t>
      </w:r>
      <w:hyperlink r:id="rId21" w:history="1">
        <w:r w:rsidR="00945878" w:rsidRPr="002041ED">
          <w:rPr>
            <w:rStyle w:val="Hyperlink"/>
          </w:rPr>
          <w:t>https://10.1.2.2:8443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5" w:name="_Toc317858009"/>
      <w:r>
        <w:t>Docker Image</w:t>
      </w:r>
      <w:r w:rsidR="00A94328">
        <w:t xml:space="preserve"> </w:t>
      </w:r>
      <w:r w:rsidR="00B46F60">
        <w:t>to Create</w:t>
      </w:r>
      <w:r w:rsidR="00A94328">
        <w:t xml:space="preserve"> Decision Service</w:t>
      </w:r>
      <w:bookmarkEnd w:id="15"/>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C83F388"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 10.1.2.2:8443 --insecure-skip-tls-verify=true</w:t>
      </w:r>
    </w:p>
    <w:p w14:paraId="7D2296D9"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3301F8FF"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6" w:name="_Toc317858010"/>
      <w:r>
        <w:lastRenderedPageBreak/>
        <w:t xml:space="preserve">Source To Image </w:t>
      </w:r>
      <w:r w:rsidR="00C76442">
        <w:t>to C</w:t>
      </w:r>
      <w:r w:rsidR="00A94328">
        <w:t>reate</w:t>
      </w:r>
      <w:r w:rsidR="00157DBE">
        <w:t xml:space="preserve"> </w:t>
      </w:r>
      <w:r>
        <w:t>Companion Website</w:t>
      </w:r>
      <w:bookmarkEnd w:id="16"/>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3"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0F9F147A"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w:t>
      </w:r>
      <w:r w:rsidR="00DD7842">
        <w:rPr>
          <w:rFonts w:ascii="Courier New" w:hAnsi="Courier New" w:cs="Courier New"/>
          <w:color w:val="000000"/>
          <w:lang w:val="en-US"/>
        </w:rPr>
        <w:t>172.30.19.57</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7" w:name="_Toc317858011"/>
      <w:r>
        <w:lastRenderedPageBreak/>
        <w:t>Drools Workbench</w:t>
      </w:r>
      <w:r w:rsidR="00390469" w:rsidRPr="00390469">
        <w:t xml:space="preserve"> Tour</w:t>
      </w:r>
      <w:bookmarkEnd w:id="17"/>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261C6FF5" w14:textId="77777777" w:rsidR="00BF1206" w:rsidRDefault="006F2C9F"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BF1206">
        <w:rPr>
          <w:rFonts w:ascii="Courier New" w:hAnsi="Courier New" w:cs="Courier New"/>
          <w:shd w:val="clear" w:color="auto" w:fill="FFFFFF"/>
        </w:rPr>
        <w:t xml:space="preserve">Repo space limitations mean the drools-wb and </w:t>
      </w:r>
      <w:proofErr w:type="spellStart"/>
      <w:r w:rsidR="00BF1206">
        <w:rPr>
          <w:rFonts w:ascii="Courier New" w:hAnsi="Courier New" w:cs="Courier New"/>
          <w:shd w:val="clear" w:color="auto" w:fill="FFFFFF"/>
        </w:rPr>
        <w:t>kie</w:t>
      </w:r>
      <w:proofErr w:type="spellEnd"/>
      <w:r w:rsidR="00BF1206">
        <w:rPr>
          <w:rFonts w:ascii="Courier New" w:hAnsi="Courier New" w:cs="Courier New"/>
          <w:shd w:val="clear" w:color="auto" w:fill="FFFFFF"/>
        </w:rPr>
        <w:t>-server</w:t>
      </w:r>
    </w:p>
    <w:p w14:paraId="0EBE5638"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war files need to be manually located and copied</w:t>
      </w:r>
    </w:p>
    <w:p w14:paraId="56B36503"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across to the deployments directory.</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4930BDFE" w14:textId="77777777"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bookmarkStart w:id="18" w:name="_GoBack"/>
      <w:bookmarkEnd w:id="18"/>
    </w:p>
    <w:p w14:paraId="1C8BE34A" w14:textId="0A913C4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Alternatively just pull down the ready made image</w:t>
      </w:r>
    </w:p>
    <w:p w14:paraId="3D9B5178" w14:textId="00C2B89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94A6C2C" w14:textId="7724935F" w:rsidR="00493FFB" w:rsidRDefault="00493FFB"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workbench.yaml</w:t>
      </w:r>
      <w:proofErr w:type="spellEnd"/>
    </w:p>
    <w:p w14:paraId="54339DC8" w14:textId="77777777" w:rsidR="008C19F2" w:rsidRDefault="00A328A4"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5CCADF40" w14:textId="5B38F733" w:rsidR="00615D92" w:rsidRPr="008C19F2" w:rsidRDefault="00615D92"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C19F2">
        <w:rPr>
          <w:rFonts w:ascii="Courier New" w:hAnsi="Courier New" w:cs="Courier New"/>
        </w:rPr>
        <w:t>$ oc deploy workbench --latest -n weightwatcher</w:t>
      </w:r>
    </w:p>
    <w:p w14:paraId="33704103" w14:textId="77777777" w:rsidR="008C19F2" w:rsidRDefault="008C19F2" w:rsidP="00950E01">
      <w:pPr>
        <w:pStyle w:val="List"/>
        <w:pBdr>
          <w:top w:val="single" w:sz="4" w:space="1" w:color="auto"/>
          <w:left w:val="single" w:sz="4" w:space="4" w:color="auto"/>
          <w:bottom w:val="single" w:sz="4" w:space="1" w:color="auto"/>
          <w:right w:val="single" w:sz="4" w:space="4" w:color="auto"/>
        </w:pBdr>
        <w:rPr>
          <w:rFonts w:cs="Times New Roman"/>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53FE4C29" w14:textId="77777777" w:rsidR="00072D1C"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builds</w:t>
      </w:r>
    </w:p>
    <w:p w14:paraId="1A22A2A4" w14:textId="5DBC9CC1"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6"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7858012"/>
      <w:proofErr w:type="spellStart"/>
      <w:r>
        <w:lastRenderedPageBreak/>
        <w:t>SoapUI</w:t>
      </w:r>
      <w:proofErr w:type="spellEnd"/>
      <w:r>
        <w:t xml:space="preserve">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18156F">
        <w:t xml:space="preserve">   Add a HEADER to the </w:t>
      </w:r>
      <w:proofErr w:type="spellStart"/>
      <w:r w:rsidR="0018156F">
        <w:t>SoapUI</w:t>
      </w:r>
      <w:proofErr w:type="spellEnd"/>
      <w:r w:rsidR="0018156F">
        <w:t xml:space="preserve">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8"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9"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7858013"/>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6DBAD9A5" w14:textId="3287DF0F" w:rsidR="00751F8C" w:rsidRPr="008C19F2" w:rsidRDefault="00751F8C" w:rsidP="00751F8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rPr>
        <w:t xml:space="preserve">$ </w:t>
      </w:r>
      <w:r w:rsidRPr="008C19F2">
        <w:rPr>
          <w:rFonts w:ascii="Courier New" w:hAnsi="Courier New" w:cs="Courier New"/>
        </w:rPr>
        <w:t xml:space="preserve">oc deploy </w:t>
      </w:r>
      <w:proofErr w:type="spellStart"/>
      <w:r>
        <w:rPr>
          <w:rFonts w:ascii="Courier New" w:hAnsi="Courier New" w:cs="Courier New"/>
        </w:rPr>
        <w:t>rstudio</w:t>
      </w:r>
      <w:proofErr w:type="spellEnd"/>
      <w:r w:rsidRPr="008C19F2">
        <w:rPr>
          <w:rFonts w:ascii="Courier New" w:hAnsi="Courier New" w:cs="Courier New"/>
        </w:rPr>
        <w:t xml:space="preserve"> --latest -n weightwatcher</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7858014"/>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7858015"/>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0DC610C3" w:rsidR="0022640B" w:rsidRDefault="0022640B" w:rsidP="001A1084">
      <w:pPr>
        <w:pStyle w:val="BodyText"/>
        <w:numPr>
          <w:ilvl w:val="0"/>
          <w:numId w:val="46"/>
        </w:numPr>
        <w:rPr>
          <w:rStyle w:val="Hyperlink"/>
        </w:rPr>
      </w:pPr>
      <w:r>
        <w:rPr>
          <w:rStyle w:val="Hyperlink"/>
        </w:rPr>
        <w:t xml:space="preserve">Configure </w:t>
      </w:r>
      <w:r w:rsidR="00CA63AD">
        <w:rPr>
          <w:rStyle w:val="Hyperlink"/>
        </w:rPr>
        <w:t xml:space="preserve">the </w:t>
      </w:r>
      <w:r>
        <w:rPr>
          <w:rStyle w:val="Hyperlink"/>
        </w:rPr>
        <w:t xml:space="preserve">OpenShift </w:t>
      </w:r>
      <w:proofErr w:type="spellStart"/>
      <w:r w:rsidR="00CA63AD">
        <w:rPr>
          <w:rStyle w:val="Hyperlink"/>
        </w:rPr>
        <w:t>mysql</w:t>
      </w:r>
      <w:proofErr w:type="spellEnd"/>
      <w:r w:rsidR="00CA63AD">
        <w:rPr>
          <w:rStyle w:val="Hyperlink"/>
        </w:rPr>
        <w:t xml:space="preserve"> </w:t>
      </w:r>
      <w:r>
        <w:rPr>
          <w:rStyle w:val="Hyperlink"/>
        </w:rPr>
        <w:t>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7858016"/>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7858017"/>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7858018"/>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7858019"/>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7858020"/>
      <w:r w:rsidRPr="00D0792E">
        <w:lastRenderedPageBreak/>
        <w:t>Extras</w:t>
      </w:r>
      <w:bookmarkEnd w:id="27"/>
    </w:p>
    <w:p w14:paraId="71B0B6B1" w14:textId="721AC7CA" w:rsidR="002F674B" w:rsidRPr="00244916" w:rsidRDefault="002F674B" w:rsidP="002F674B">
      <w:pPr>
        <w:pStyle w:val="Heading2"/>
      </w:pPr>
      <w:bookmarkStart w:id="28" w:name="_Toc317858021"/>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4"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7858022"/>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77777777" w:rsidR="00D0364C" w:rsidRDefault="00D0364C" w:rsidP="00F34B22">
            <w:pPr>
              <w:pStyle w:val="BodyText"/>
              <w:rPr>
                <w:rFonts w:ascii="Courier New" w:hAnsi="Courier New" w:cs="Courier New"/>
              </w:rPr>
            </w:pPr>
            <w:r>
              <w:rPr>
                <w:rFonts w:ascii="Courier New" w:hAnsi="Courier New" w:cs="Courier New"/>
              </w:rPr>
              <w:t>$ docker pull spicozzi/testdrive2</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77777777" w:rsidR="00D0364C" w:rsidRDefault="00D0364C" w:rsidP="00F34B22">
            <w:pPr>
              <w:pStyle w:val="BodyText"/>
              <w:rPr>
                <w:rFonts w:ascii="Courier New" w:hAnsi="Courier New" w:cs="Courier New"/>
              </w:rPr>
            </w:pPr>
            <w:r>
              <w:rPr>
                <w:rFonts w:ascii="Courier New" w:hAnsi="Courier New" w:cs="Courier New"/>
              </w:rPr>
              <w:t>$ docker pull spicozzi/rstudio2</w:t>
            </w:r>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77777777" w:rsidR="00D0364C" w:rsidRDefault="00D0364C" w:rsidP="00F34B22">
            <w:pPr>
              <w:pStyle w:val="BodyText"/>
              <w:rPr>
                <w:rFonts w:ascii="Courier New" w:hAnsi="Courier New" w:cs="Courier New"/>
              </w:rPr>
            </w:pPr>
            <w:r>
              <w:rPr>
                <w:rFonts w:ascii="Courier New" w:hAnsi="Courier New" w:cs="Courier New"/>
              </w:rPr>
              <w:t>$ docker pull spicozzi/workbench2</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11112D5C" w14:textId="06993688" w:rsidR="008C5B86" w:rsidRDefault="008C5B86" w:rsidP="008C5B86">
      <w:pPr>
        <w:pStyle w:val="Heading2"/>
      </w:pPr>
      <w:bookmarkStart w:id="30" w:name="_Toc317858024"/>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r>
        <w:rPr>
          <w:rFonts w:ascii="Courier New" w:hAnsi="Courier New"/>
        </w:rPr>
        <w:t>2</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8087</w:t>
      </w:r>
      <w:r w:rsidRPr="004735DE">
        <w:rPr>
          <w:rFonts w:ascii="Courier New" w:hAnsi="Courier New"/>
        </w:rPr>
        <w:t>:80</w:t>
      </w:r>
      <w:r>
        <w:rPr>
          <w:rFonts w:ascii="Courier New" w:hAnsi="Courier New"/>
        </w:rPr>
        <w:t>87 spicozzi/rstudio2</w:t>
      </w:r>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035C6BA3"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sidR="005C5BC5">
        <w:rPr>
          <w:rFonts w:ascii="Courier New" w:hAnsi="Courier New"/>
        </w:rPr>
        <w:t>80 spicozzi/workbench</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1" w:name="_Toc317858025"/>
      <w:r w:rsidRPr="00B361C3">
        <w:lastRenderedPageBreak/>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7858026"/>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3" w:name="_Toc317858027"/>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7858028"/>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7858029"/>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7858030"/>
      <w:r>
        <w:lastRenderedPageBreak/>
        <w:t>Enhancements</w:t>
      </w:r>
      <w:bookmarkEnd w:id="36"/>
    </w:p>
    <w:p w14:paraId="788DDBFE" w14:textId="7893617D" w:rsidR="003A67AC" w:rsidRDefault="003A67AC" w:rsidP="003A67AC">
      <w:pPr>
        <w:pStyle w:val="Heading2"/>
      </w:pPr>
      <w:bookmarkStart w:id="37" w:name="_Toc317858031"/>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38" w:name="_Toc317858032"/>
      <w:r>
        <w:lastRenderedPageBreak/>
        <w:t>Work in Progress</w:t>
      </w:r>
      <w:bookmarkEnd w:id="38"/>
    </w:p>
    <w:p w14:paraId="666EC387" w14:textId="13579DE4" w:rsidR="00FF71E6" w:rsidRDefault="00FF71E6" w:rsidP="00AC5375">
      <w:pPr>
        <w:pStyle w:val="Heading2"/>
      </w:pPr>
      <w:bookmarkStart w:id="39" w:name="_Toc317858033"/>
      <w:r>
        <w:t>Metrics Setup</w:t>
      </w:r>
      <w:bookmarkEnd w:id="39"/>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6"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7"/>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CE091A" w:rsidRDefault="00CE091A" w:rsidP="00842ABD">
      <w:r>
        <w:separator/>
      </w:r>
    </w:p>
  </w:endnote>
  <w:endnote w:type="continuationSeparator" w:id="0">
    <w:p w14:paraId="4E140AAC" w14:textId="77777777" w:rsidR="00CE091A" w:rsidRDefault="00CE091A"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CE091A" w:rsidRPr="00842ABD" w:rsidRDefault="00CE091A"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BF1206">
      <w:rPr>
        <w:noProof/>
        <w:color w:val="7F7F7F" w:themeColor="text1" w:themeTint="80"/>
      </w:rPr>
      <w:t>15</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CE091A" w:rsidRDefault="00CE091A" w:rsidP="00842ABD">
      <w:r>
        <w:separator/>
      </w:r>
    </w:p>
  </w:footnote>
  <w:footnote w:type="continuationSeparator" w:id="0">
    <w:p w14:paraId="09660BC4" w14:textId="77777777" w:rsidR="00CE091A" w:rsidRDefault="00CE091A"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2D1C"/>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4605"/>
    <w:rsid w:val="00095557"/>
    <w:rsid w:val="000A1FD8"/>
    <w:rsid w:val="000A210C"/>
    <w:rsid w:val="000A2728"/>
    <w:rsid w:val="000A36FE"/>
    <w:rsid w:val="000A735A"/>
    <w:rsid w:val="000B0C6D"/>
    <w:rsid w:val="000B1EE8"/>
    <w:rsid w:val="000B39DE"/>
    <w:rsid w:val="000B41FD"/>
    <w:rsid w:val="000B466B"/>
    <w:rsid w:val="000B4DBB"/>
    <w:rsid w:val="000C11A4"/>
    <w:rsid w:val="000C139C"/>
    <w:rsid w:val="000C1D96"/>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4E0"/>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3CD1"/>
    <w:rsid w:val="001853F7"/>
    <w:rsid w:val="00187914"/>
    <w:rsid w:val="00190B8A"/>
    <w:rsid w:val="001912DD"/>
    <w:rsid w:val="00192041"/>
    <w:rsid w:val="00192659"/>
    <w:rsid w:val="00192B52"/>
    <w:rsid w:val="00194070"/>
    <w:rsid w:val="0019460D"/>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C720F"/>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177"/>
    <w:rsid w:val="00202367"/>
    <w:rsid w:val="00203815"/>
    <w:rsid w:val="002056A2"/>
    <w:rsid w:val="00205B15"/>
    <w:rsid w:val="00205B8F"/>
    <w:rsid w:val="002061D9"/>
    <w:rsid w:val="0020640B"/>
    <w:rsid w:val="00207FDA"/>
    <w:rsid w:val="00210CDA"/>
    <w:rsid w:val="002139DD"/>
    <w:rsid w:val="002152FC"/>
    <w:rsid w:val="002154F4"/>
    <w:rsid w:val="002158BE"/>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4FF7"/>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2700"/>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2E5"/>
    <w:rsid w:val="002E64DF"/>
    <w:rsid w:val="002F0367"/>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0A7"/>
    <w:rsid w:val="00340432"/>
    <w:rsid w:val="00340FF6"/>
    <w:rsid w:val="00341275"/>
    <w:rsid w:val="003415C9"/>
    <w:rsid w:val="003450D0"/>
    <w:rsid w:val="0034544D"/>
    <w:rsid w:val="0034724C"/>
    <w:rsid w:val="00347F4D"/>
    <w:rsid w:val="00355D0C"/>
    <w:rsid w:val="00355F12"/>
    <w:rsid w:val="00362115"/>
    <w:rsid w:val="0036215F"/>
    <w:rsid w:val="00362935"/>
    <w:rsid w:val="00362B7F"/>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C78D1"/>
    <w:rsid w:val="003D109A"/>
    <w:rsid w:val="003D5339"/>
    <w:rsid w:val="003D6834"/>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06DDF"/>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C33"/>
    <w:rsid w:val="00444F8B"/>
    <w:rsid w:val="00445576"/>
    <w:rsid w:val="00445899"/>
    <w:rsid w:val="00446D79"/>
    <w:rsid w:val="00450695"/>
    <w:rsid w:val="00451F34"/>
    <w:rsid w:val="004549CC"/>
    <w:rsid w:val="004550E1"/>
    <w:rsid w:val="00456C55"/>
    <w:rsid w:val="00457957"/>
    <w:rsid w:val="004626D4"/>
    <w:rsid w:val="00464D36"/>
    <w:rsid w:val="00467B69"/>
    <w:rsid w:val="004735DE"/>
    <w:rsid w:val="00475728"/>
    <w:rsid w:val="00475A7C"/>
    <w:rsid w:val="0047711D"/>
    <w:rsid w:val="00477769"/>
    <w:rsid w:val="00481879"/>
    <w:rsid w:val="00481A01"/>
    <w:rsid w:val="00481E9C"/>
    <w:rsid w:val="00486A70"/>
    <w:rsid w:val="00486F2B"/>
    <w:rsid w:val="0048784E"/>
    <w:rsid w:val="004879FC"/>
    <w:rsid w:val="004906FD"/>
    <w:rsid w:val="00492AE6"/>
    <w:rsid w:val="00492CBF"/>
    <w:rsid w:val="00493EE5"/>
    <w:rsid w:val="00493F97"/>
    <w:rsid w:val="00493FFB"/>
    <w:rsid w:val="004941BA"/>
    <w:rsid w:val="004942AD"/>
    <w:rsid w:val="00496804"/>
    <w:rsid w:val="004A06E1"/>
    <w:rsid w:val="004A3CCA"/>
    <w:rsid w:val="004A50E8"/>
    <w:rsid w:val="004B1535"/>
    <w:rsid w:val="004B1682"/>
    <w:rsid w:val="004B2773"/>
    <w:rsid w:val="004B28F0"/>
    <w:rsid w:val="004B29C7"/>
    <w:rsid w:val="004B59CA"/>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3B5B"/>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1439"/>
    <w:rsid w:val="005130DE"/>
    <w:rsid w:val="00514190"/>
    <w:rsid w:val="0051708F"/>
    <w:rsid w:val="00517BFC"/>
    <w:rsid w:val="00520AE8"/>
    <w:rsid w:val="00520E5D"/>
    <w:rsid w:val="00523911"/>
    <w:rsid w:val="00524CE3"/>
    <w:rsid w:val="00525DA5"/>
    <w:rsid w:val="00526109"/>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CEC"/>
    <w:rsid w:val="00555FC4"/>
    <w:rsid w:val="00556438"/>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5BC5"/>
    <w:rsid w:val="005C721E"/>
    <w:rsid w:val="005D151E"/>
    <w:rsid w:val="005D20E9"/>
    <w:rsid w:val="005D4104"/>
    <w:rsid w:val="005D456E"/>
    <w:rsid w:val="005D482D"/>
    <w:rsid w:val="005D4FA8"/>
    <w:rsid w:val="005D5BB9"/>
    <w:rsid w:val="005D6112"/>
    <w:rsid w:val="005D65C6"/>
    <w:rsid w:val="005D7018"/>
    <w:rsid w:val="005E001B"/>
    <w:rsid w:val="005E0439"/>
    <w:rsid w:val="005E054D"/>
    <w:rsid w:val="005E1A68"/>
    <w:rsid w:val="005E2775"/>
    <w:rsid w:val="005E32FF"/>
    <w:rsid w:val="005E52E2"/>
    <w:rsid w:val="005E5C39"/>
    <w:rsid w:val="005E7B55"/>
    <w:rsid w:val="005F0E19"/>
    <w:rsid w:val="005F0F03"/>
    <w:rsid w:val="005F2329"/>
    <w:rsid w:val="005F7A47"/>
    <w:rsid w:val="006001C8"/>
    <w:rsid w:val="00601EF1"/>
    <w:rsid w:val="0060205F"/>
    <w:rsid w:val="00602BB0"/>
    <w:rsid w:val="00603AA6"/>
    <w:rsid w:val="00603C38"/>
    <w:rsid w:val="0060432B"/>
    <w:rsid w:val="00605E9F"/>
    <w:rsid w:val="00605F2A"/>
    <w:rsid w:val="00612F65"/>
    <w:rsid w:val="0061310C"/>
    <w:rsid w:val="0061332B"/>
    <w:rsid w:val="00614F5F"/>
    <w:rsid w:val="006152B0"/>
    <w:rsid w:val="00615D92"/>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C797F"/>
    <w:rsid w:val="006D124A"/>
    <w:rsid w:val="006D1497"/>
    <w:rsid w:val="006D1574"/>
    <w:rsid w:val="006D1A12"/>
    <w:rsid w:val="006D2626"/>
    <w:rsid w:val="006D30BC"/>
    <w:rsid w:val="006D49F3"/>
    <w:rsid w:val="006D6D07"/>
    <w:rsid w:val="006E0815"/>
    <w:rsid w:val="006E0A88"/>
    <w:rsid w:val="006E2C35"/>
    <w:rsid w:val="006E3514"/>
    <w:rsid w:val="006E38B9"/>
    <w:rsid w:val="006E4B5E"/>
    <w:rsid w:val="006F029B"/>
    <w:rsid w:val="006F1607"/>
    <w:rsid w:val="006F1B11"/>
    <w:rsid w:val="006F2639"/>
    <w:rsid w:val="006F2C9F"/>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1F8C"/>
    <w:rsid w:val="00752920"/>
    <w:rsid w:val="00753B49"/>
    <w:rsid w:val="00753ECC"/>
    <w:rsid w:val="007548C3"/>
    <w:rsid w:val="00755A43"/>
    <w:rsid w:val="00756959"/>
    <w:rsid w:val="007603B9"/>
    <w:rsid w:val="00763447"/>
    <w:rsid w:val="00763C31"/>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149E"/>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829"/>
    <w:rsid w:val="00815B0D"/>
    <w:rsid w:val="00815FE2"/>
    <w:rsid w:val="0082207F"/>
    <w:rsid w:val="00825EF2"/>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19F2"/>
    <w:rsid w:val="008C2F19"/>
    <w:rsid w:val="008C460C"/>
    <w:rsid w:val="008C4C7C"/>
    <w:rsid w:val="008C5B86"/>
    <w:rsid w:val="008C67C8"/>
    <w:rsid w:val="008C67D9"/>
    <w:rsid w:val="008D05A0"/>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799"/>
    <w:rsid w:val="00905A94"/>
    <w:rsid w:val="0090614A"/>
    <w:rsid w:val="0090647E"/>
    <w:rsid w:val="00912299"/>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5878"/>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7788C"/>
    <w:rsid w:val="0098093D"/>
    <w:rsid w:val="00980994"/>
    <w:rsid w:val="00981032"/>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4C99"/>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25A"/>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3A3F"/>
    <w:rsid w:val="00AA405D"/>
    <w:rsid w:val="00AA4753"/>
    <w:rsid w:val="00AA697D"/>
    <w:rsid w:val="00AA796A"/>
    <w:rsid w:val="00AB04A0"/>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2A6"/>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3AFB"/>
    <w:rsid w:val="00B7479C"/>
    <w:rsid w:val="00B74B22"/>
    <w:rsid w:val="00B754ED"/>
    <w:rsid w:val="00B76506"/>
    <w:rsid w:val="00B77883"/>
    <w:rsid w:val="00B778E7"/>
    <w:rsid w:val="00B80F24"/>
    <w:rsid w:val="00B83610"/>
    <w:rsid w:val="00B836EC"/>
    <w:rsid w:val="00B83AA1"/>
    <w:rsid w:val="00B84448"/>
    <w:rsid w:val="00B849B9"/>
    <w:rsid w:val="00B9094B"/>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9A7"/>
    <w:rsid w:val="00BD4BCB"/>
    <w:rsid w:val="00BD542A"/>
    <w:rsid w:val="00BE0B96"/>
    <w:rsid w:val="00BE0BA3"/>
    <w:rsid w:val="00BE112B"/>
    <w:rsid w:val="00BE1621"/>
    <w:rsid w:val="00BE1C61"/>
    <w:rsid w:val="00BE20D5"/>
    <w:rsid w:val="00BE3023"/>
    <w:rsid w:val="00BE37F4"/>
    <w:rsid w:val="00BE4760"/>
    <w:rsid w:val="00BF1206"/>
    <w:rsid w:val="00BF1294"/>
    <w:rsid w:val="00BF1C7C"/>
    <w:rsid w:val="00BF4101"/>
    <w:rsid w:val="00BF5ACF"/>
    <w:rsid w:val="00BF6BB6"/>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3114"/>
    <w:rsid w:val="00C944CF"/>
    <w:rsid w:val="00C94C6D"/>
    <w:rsid w:val="00C96597"/>
    <w:rsid w:val="00C97EDB"/>
    <w:rsid w:val="00CA0403"/>
    <w:rsid w:val="00CA0807"/>
    <w:rsid w:val="00CA1A6C"/>
    <w:rsid w:val="00CA1B59"/>
    <w:rsid w:val="00CA2C9D"/>
    <w:rsid w:val="00CA63A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91A"/>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325"/>
    <w:rsid w:val="00D23D33"/>
    <w:rsid w:val="00D252D9"/>
    <w:rsid w:val="00D25592"/>
    <w:rsid w:val="00D3098D"/>
    <w:rsid w:val="00D31002"/>
    <w:rsid w:val="00D313AC"/>
    <w:rsid w:val="00D318FA"/>
    <w:rsid w:val="00D32C21"/>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487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5E01"/>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D7842"/>
    <w:rsid w:val="00DE001C"/>
    <w:rsid w:val="00DE0F84"/>
    <w:rsid w:val="00DE37CB"/>
    <w:rsid w:val="00DE453B"/>
    <w:rsid w:val="00DE661A"/>
    <w:rsid w:val="00DE722B"/>
    <w:rsid w:val="00DF0148"/>
    <w:rsid w:val="00DF4AAA"/>
    <w:rsid w:val="00DF68C9"/>
    <w:rsid w:val="00DF6C73"/>
    <w:rsid w:val="00E008F7"/>
    <w:rsid w:val="00E01A16"/>
    <w:rsid w:val="00E02B16"/>
    <w:rsid w:val="00E03813"/>
    <w:rsid w:val="00E040DB"/>
    <w:rsid w:val="00E073B2"/>
    <w:rsid w:val="00E07F5C"/>
    <w:rsid w:val="00E1042A"/>
    <w:rsid w:val="00E11F86"/>
    <w:rsid w:val="00E121CF"/>
    <w:rsid w:val="00E13C02"/>
    <w:rsid w:val="00E15694"/>
    <w:rsid w:val="00E15B19"/>
    <w:rsid w:val="00E15B49"/>
    <w:rsid w:val="00E15E66"/>
    <w:rsid w:val="00E17043"/>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467D"/>
    <w:rsid w:val="00EB51C3"/>
    <w:rsid w:val="00EB5989"/>
    <w:rsid w:val="00EB63C3"/>
    <w:rsid w:val="00EB6D0C"/>
    <w:rsid w:val="00EB7988"/>
    <w:rsid w:val="00EB7A43"/>
    <w:rsid w:val="00EC1684"/>
    <w:rsid w:val="00EC2ACC"/>
    <w:rsid w:val="00EC421E"/>
    <w:rsid w:val="00EC796A"/>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53D"/>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2F38"/>
    <w:rsid w:val="00F830B5"/>
    <w:rsid w:val="00F83AD8"/>
    <w:rsid w:val="00F870CB"/>
    <w:rsid w:val="00F9011D"/>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1" Type="http://schemas.openxmlformats.org/officeDocument/2006/relationships/hyperlink" Target="https://10.1.2.2:8443" TargetMode="External"/><Relationship Id="rId22" Type="http://schemas.openxmlformats.org/officeDocument/2006/relationships/image" Target="media/image3.png"/><Relationship Id="rId23" Type="http://schemas.openxmlformats.org/officeDocument/2006/relationships/hyperlink" Target="https://github.com/StefanoPicozzi/testdrive"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s://master.example.com:8443" TargetMode="External"/><Relationship Id="rId27" Type="http://schemas.openxmlformats.org/officeDocument/2006/relationships/image" Target="media/image6.png"/><Relationship Id="rId28" Type="http://schemas.openxmlformats.org/officeDocument/2006/relationships/hyperlink" Target="http://thefastdiet.co.uk/" TargetMode="External"/><Relationship Id="rId29" Type="http://schemas.openxmlformats.org/officeDocument/2006/relationships/hyperlink" Target="http://en.wikipedia.org/wiki/Goal_Attainment_Scal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hyperlink" Target="https://docs.openshift.com/enterprise/latest/install_config/cluster_metrics.html" TargetMode="External"/><Relationship Id="rId35" Type="http://schemas.openxmlformats.org/officeDocument/2006/relationships/hyperlink" Target="https://hawkular-metrics.example.com/hawkular/metrics" TargetMode="External"/><Relationship Id="rId36" Type="http://schemas.openxmlformats.org/officeDocument/2006/relationships/hyperlink" Target="https://localhost:8443/console/" TargetMode="Externa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s://access.redhat.com/downloads/content/293/ver=2/rhel---7/2.0.0/x86_64/product-software" TargetMode="External"/><Relationship Id="rId17" Type="http://schemas.openxmlformats.org/officeDocument/2006/relationships/hyperlink" Target="https://access.redhat.com/documentation/en/red-hat-enterprise-linux-atomic-host/version-7/container-development-kit-installation-guide/" TargetMode="External"/><Relationship Id="rId18" Type="http://schemas.openxmlformats.org/officeDocument/2006/relationships/hyperlink" Target="https://access.redhat.com/downloads/content/290/ver=3.1/rhel---7/3.1.1.6/x86_64/product-software" TargetMode="External"/><Relationship Id="rId19" Type="http://schemas.openxmlformats.org/officeDocument/2006/relationships/hyperlink" Target="https://github.com/StefanoPicozzi/weightwatcher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8A6A34-D929-274E-91F0-BCC76B340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32</Pages>
  <Words>4363</Words>
  <Characters>24872</Characters>
  <Application>Microsoft Macintosh Word</Application>
  <DocSecurity>0</DocSecurity>
  <Lines>207</Lines>
  <Paragraphs>58</Paragraphs>
  <ScaleCrop>false</ScaleCrop>
  <Company>Emergitect Pty Ltd</Company>
  <LinksUpToDate>false</LinksUpToDate>
  <CharactersWithSpaces>29177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1551</cp:revision>
  <cp:lastPrinted>2016-02-22T22:46:00Z</cp:lastPrinted>
  <dcterms:created xsi:type="dcterms:W3CDTF">2015-05-02T22:45:00Z</dcterms:created>
  <dcterms:modified xsi:type="dcterms:W3CDTF">2016-02-24T00:30:00Z</dcterms:modified>
</cp:coreProperties>
</file>