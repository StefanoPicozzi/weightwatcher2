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01653E"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01653E"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1702577"/>
      <w:r w:rsidRPr="002321D6">
        <w:lastRenderedPageBreak/>
        <w:t>Table of Contents</w:t>
      </w:r>
      <w:bookmarkEnd w:id="0"/>
    </w:p>
    <w:p w14:paraId="588E0C09" w14:textId="77777777" w:rsidR="0001653E"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bookmarkStart w:id="1" w:name="_GoBack"/>
      <w:bookmarkEnd w:id="1"/>
      <w:r w:rsidR="0001653E">
        <w:rPr>
          <w:noProof/>
        </w:rPr>
        <w:t>Table of Contents</w:t>
      </w:r>
      <w:r w:rsidR="0001653E">
        <w:rPr>
          <w:noProof/>
        </w:rPr>
        <w:tab/>
      </w:r>
      <w:r w:rsidR="0001653E">
        <w:rPr>
          <w:noProof/>
        </w:rPr>
        <w:fldChar w:fldCharType="begin"/>
      </w:r>
      <w:r w:rsidR="0001653E">
        <w:rPr>
          <w:noProof/>
        </w:rPr>
        <w:instrText xml:space="preserve"> PAGEREF _Toc311702577 \h </w:instrText>
      </w:r>
      <w:r w:rsidR="0001653E">
        <w:rPr>
          <w:noProof/>
        </w:rPr>
      </w:r>
      <w:r w:rsidR="0001653E">
        <w:rPr>
          <w:noProof/>
        </w:rPr>
        <w:fldChar w:fldCharType="separate"/>
      </w:r>
      <w:r w:rsidR="0001653E">
        <w:rPr>
          <w:noProof/>
        </w:rPr>
        <w:t>2</w:t>
      </w:r>
      <w:r w:rsidR="0001653E">
        <w:rPr>
          <w:noProof/>
        </w:rPr>
        <w:fldChar w:fldCharType="end"/>
      </w:r>
    </w:p>
    <w:p w14:paraId="5C70A224"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_Toc311702578 \h </w:instrText>
      </w:r>
      <w:r>
        <w:rPr>
          <w:noProof/>
        </w:rPr>
      </w:r>
      <w:r>
        <w:rPr>
          <w:noProof/>
        </w:rPr>
        <w:fldChar w:fldCharType="separate"/>
      </w:r>
      <w:r>
        <w:rPr>
          <w:noProof/>
        </w:rPr>
        <w:t>3</w:t>
      </w:r>
      <w:r>
        <w:rPr>
          <w:noProof/>
        </w:rPr>
        <w:fldChar w:fldCharType="end"/>
      </w:r>
    </w:p>
    <w:p w14:paraId="680915FE"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_Toc311702579 \h </w:instrText>
      </w:r>
      <w:r>
        <w:rPr>
          <w:noProof/>
        </w:rPr>
      </w:r>
      <w:r>
        <w:rPr>
          <w:noProof/>
        </w:rPr>
        <w:fldChar w:fldCharType="separate"/>
      </w:r>
      <w:r>
        <w:rPr>
          <w:noProof/>
        </w:rPr>
        <w:t>3</w:t>
      </w:r>
      <w:r>
        <w:rPr>
          <w:noProof/>
        </w:rPr>
        <w:fldChar w:fldCharType="end"/>
      </w:r>
    </w:p>
    <w:p w14:paraId="3F9DA616"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_Toc311702580 \h </w:instrText>
      </w:r>
      <w:r>
        <w:rPr>
          <w:noProof/>
        </w:rPr>
      </w:r>
      <w:r>
        <w:rPr>
          <w:noProof/>
        </w:rPr>
        <w:fldChar w:fldCharType="separate"/>
      </w:r>
      <w:r>
        <w:rPr>
          <w:noProof/>
        </w:rPr>
        <w:t>4</w:t>
      </w:r>
      <w:r>
        <w:rPr>
          <w:noProof/>
        </w:rPr>
        <w:fldChar w:fldCharType="end"/>
      </w:r>
    </w:p>
    <w:p w14:paraId="1DF97AA7"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_Toc311702581 \h </w:instrText>
      </w:r>
      <w:r>
        <w:rPr>
          <w:noProof/>
        </w:rPr>
      </w:r>
      <w:r>
        <w:rPr>
          <w:noProof/>
        </w:rPr>
        <w:fldChar w:fldCharType="separate"/>
      </w:r>
      <w:r>
        <w:rPr>
          <w:noProof/>
        </w:rPr>
        <w:t>4</w:t>
      </w:r>
      <w:r>
        <w:rPr>
          <w:noProof/>
        </w:rPr>
        <w:fldChar w:fldCharType="end"/>
      </w:r>
    </w:p>
    <w:p w14:paraId="06E31849"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_Toc311702582 \h </w:instrText>
      </w:r>
      <w:r>
        <w:rPr>
          <w:noProof/>
        </w:rPr>
      </w:r>
      <w:r>
        <w:rPr>
          <w:noProof/>
        </w:rPr>
        <w:fldChar w:fldCharType="separate"/>
      </w:r>
      <w:r>
        <w:rPr>
          <w:noProof/>
        </w:rPr>
        <w:t>5</w:t>
      </w:r>
      <w:r>
        <w:rPr>
          <w:noProof/>
        </w:rPr>
        <w:fldChar w:fldCharType="end"/>
      </w:r>
    </w:p>
    <w:p w14:paraId="51276429"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_Toc311702583 \h </w:instrText>
      </w:r>
      <w:r>
        <w:rPr>
          <w:noProof/>
        </w:rPr>
      </w:r>
      <w:r>
        <w:rPr>
          <w:noProof/>
        </w:rPr>
        <w:fldChar w:fldCharType="separate"/>
      </w:r>
      <w:r>
        <w:rPr>
          <w:noProof/>
        </w:rPr>
        <w:t>5</w:t>
      </w:r>
      <w:r>
        <w:rPr>
          <w:noProof/>
        </w:rPr>
        <w:fldChar w:fldCharType="end"/>
      </w:r>
    </w:p>
    <w:p w14:paraId="6F3A6936"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_Toc311702584 \h </w:instrText>
      </w:r>
      <w:r>
        <w:rPr>
          <w:noProof/>
        </w:rPr>
      </w:r>
      <w:r>
        <w:rPr>
          <w:noProof/>
        </w:rPr>
        <w:fldChar w:fldCharType="separate"/>
      </w:r>
      <w:r>
        <w:rPr>
          <w:noProof/>
        </w:rPr>
        <w:t>5</w:t>
      </w:r>
      <w:r>
        <w:rPr>
          <w:noProof/>
        </w:rPr>
        <w:fldChar w:fldCharType="end"/>
      </w:r>
    </w:p>
    <w:p w14:paraId="2EE3212C"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_Toc311702585 \h </w:instrText>
      </w:r>
      <w:r>
        <w:rPr>
          <w:noProof/>
        </w:rPr>
      </w:r>
      <w:r>
        <w:rPr>
          <w:noProof/>
        </w:rPr>
        <w:fldChar w:fldCharType="separate"/>
      </w:r>
      <w:r>
        <w:rPr>
          <w:noProof/>
        </w:rPr>
        <w:t>6</w:t>
      </w:r>
      <w:r>
        <w:rPr>
          <w:noProof/>
        </w:rPr>
        <w:fldChar w:fldCharType="end"/>
      </w:r>
    </w:p>
    <w:p w14:paraId="5A7C65D5"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_Toc311702586 \h </w:instrText>
      </w:r>
      <w:r>
        <w:rPr>
          <w:noProof/>
        </w:rPr>
      </w:r>
      <w:r>
        <w:rPr>
          <w:noProof/>
        </w:rPr>
        <w:fldChar w:fldCharType="separate"/>
      </w:r>
      <w:r>
        <w:rPr>
          <w:noProof/>
        </w:rPr>
        <w:t>7</w:t>
      </w:r>
      <w:r>
        <w:rPr>
          <w:noProof/>
        </w:rPr>
        <w:fldChar w:fldCharType="end"/>
      </w:r>
    </w:p>
    <w:p w14:paraId="715B75D7"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_Toc311702587 \h </w:instrText>
      </w:r>
      <w:r>
        <w:rPr>
          <w:noProof/>
        </w:rPr>
      </w:r>
      <w:r>
        <w:rPr>
          <w:noProof/>
        </w:rPr>
        <w:fldChar w:fldCharType="separate"/>
      </w:r>
      <w:r>
        <w:rPr>
          <w:noProof/>
        </w:rPr>
        <w:t>8</w:t>
      </w:r>
      <w:r>
        <w:rPr>
          <w:noProof/>
        </w:rPr>
        <w:fldChar w:fldCharType="end"/>
      </w:r>
    </w:p>
    <w:p w14:paraId="5CC4B4A9"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_Toc311702588 \h </w:instrText>
      </w:r>
      <w:r>
        <w:rPr>
          <w:noProof/>
        </w:rPr>
      </w:r>
      <w:r>
        <w:rPr>
          <w:noProof/>
        </w:rPr>
        <w:fldChar w:fldCharType="separate"/>
      </w:r>
      <w:r>
        <w:rPr>
          <w:noProof/>
        </w:rPr>
        <w:t>9</w:t>
      </w:r>
      <w:r>
        <w:rPr>
          <w:noProof/>
        </w:rPr>
        <w:fldChar w:fldCharType="end"/>
      </w:r>
    </w:p>
    <w:p w14:paraId="0153A578"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sidRPr="0034403C">
        <w:rPr>
          <w:noProof/>
          <w:lang w:val="en-US"/>
        </w:rPr>
        <w:t>3.1</w:t>
      </w:r>
      <w:r>
        <w:rPr>
          <w:rFonts w:asciiTheme="minorHAnsi" w:eastAsiaTheme="minorEastAsia" w:hAnsiTheme="minorHAnsi" w:cstheme="minorBidi"/>
          <w:noProof/>
          <w:sz w:val="24"/>
          <w:szCs w:val="24"/>
          <w:lang w:eastAsia="ja-JP"/>
        </w:rPr>
        <w:tab/>
      </w:r>
      <w:r w:rsidRPr="0034403C">
        <w:rPr>
          <w:noProof/>
          <w:lang w:val="en-US"/>
        </w:rPr>
        <w:t>Environment Checklist</w:t>
      </w:r>
      <w:r>
        <w:rPr>
          <w:noProof/>
        </w:rPr>
        <w:tab/>
      </w:r>
      <w:r>
        <w:rPr>
          <w:noProof/>
        </w:rPr>
        <w:fldChar w:fldCharType="begin"/>
      </w:r>
      <w:r>
        <w:rPr>
          <w:noProof/>
        </w:rPr>
        <w:instrText xml:space="preserve"> PAGEREF _Toc311702589 \h </w:instrText>
      </w:r>
      <w:r>
        <w:rPr>
          <w:noProof/>
        </w:rPr>
      </w:r>
      <w:r>
        <w:rPr>
          <w:noProof/>
        </w:rPr>
        <w:fldChar w:fldCharType="separate"/>
      </w:r>
      <w:r>
        <w:rPr>
          <w:noProof/>
        </w:rPr>
        <w:t>9</w:t>
      </w:r>
      <w:r>
        <w:rPr>
          <w:noProof/>
        </w:rPr>
        <w:fldChar w:fldCharType="end"/>
      </w:r>
    </w:p>
    <w:p w14:paraId="00FF998E"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sidRPr="0034403C">
        <w:rPr>
          <w:noProof/>
          <w:lang w:val="en-US"/>
        </w:rPr>
        <w:t>3.2</w:t>
      </w:r>
      <w:r>
        <w:rPr>
          <w:rFonts w:asciiTheme="minorHAnsi" w:eastAsiaTheme="minorEastAsia" w:hAnsiTheme="minorHAnsi" w:cstheme="minorBidi"/>
          <w:noProof/>
          <w:sz w:val="24"/>
          <w:szCs w:val="24"/>
          <w:lang w:eastAsia="ja-JP"/>
        </w:rPr>
        <w:tab/>
      </w:r>
      <w:r w:rsidRPr="0034403C">
        <w:rPr>
          <w:noProof/>
          <w:lang w:val="en-US"/>
        </w:rPr>
        <w:t>Demo Setup as OpenShift root User</w:t>
      </w:r>
      <w:r>
        <w:rPr>
          <w:noProof/>
        </w:rPr>
        <w:tab/>
      </w:r>
      <w:r>
        <w:rPr>
          <w:noProof/>
        </w:rPr>
        <w:fldChar w:fldCharType="begin"/>
      </w:r>
      <w:r>
        <w:rPr>
          <w:noProof/>
        </w:rPr>
        <w:instrText xml:space="preserve"> PAGEREF _Toc311702590 \h </w:instrText>
      </w:r>
      <w:r>
        <w:rPr>
          <w:noProof/>
        </w:rPr>
      </w:r>
      <w:r>
        <w:rPr>
          <w:noProof/>
        </w:rPr>
        <w:fldChar w:fldCharType="separate"/>
      </w:r>
      <w:r>
        <w:rPr>
          <w:noProof/>
        </w:rPr>
        <w:t>10</w:t>
      </w:r>
      <w:r>
        <w:rPr>
          <w:noProof/>
        </w:rPr>
        <w:fldChar w:fldCharType="end"/>
      </w:r>
    </w:p>
    <w:p w14:paraId="68B28F76"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_Toc311702591 \h </w:instrText>
      </w:r>
      <w:r>
        <w:rPr>
          <w:noProof/>
        </w:rPr>
      </w:r>
      <w:r>
        <w:rPr>
          <w:noProof/>
        </w:rPr>
        <w:fldChar w:fldCharType="separate"/>
      </w:r>
      <w:r>
        <w:rPr>
          <w:noProof/>
        </w:rPr>
        <w:t>11</w:t>
      </w:r>
      <w:r>
        <w:rPr>
          <w:noProof/>
        </w:rPr>
        <w:fldChar w:fldCharType="end"/>
      </w:r>
    </w:p>
    <w:p w14:paraId="25369405"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_Toc311702592 \h </w:instrText>
      </w:r>
      <w:r>
        <w:rPr>
          <w:noProof/>
        </w:rPr>
      </w:r>
      <w:r>
        <w:rPr>
          <w:noProof/>
        </w:rPr>
        <w:fldChar w:fldCharType="separate"/>
      </w:r>
      <w:r>
        <w:rPr>
          <w:noProof/>
        </w:rPr>
        <w:t>11</w:t>
      </w:r>
      <w:r>
        <w:rPr>
          <w:noProof/>
        </w:rPr>
        <w:fldChar w:fldCharType="end"/>
      </w:r>
    </w:p>
    <w:p w14:paraId="39D94F7F"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_Toc311702593 \h </w:instrText>
      </w:r>
      <w:r>
        <w:rPr>
          <w:noProof/>
        </w:rPr>
      </w:r>
      <w:r>
        <w:rPr>
          <w:noProof/>
        </w:rPr>
        <w:fldChar w:fldCharType="separate"/>
      </w:r>
      <w:r>
        <w:rPr>
          <w:noProof/>
        </w:rPr>
        <w:t>12</w:t>
      </w:r>
      <w:r>
        <w:rPr>
          <w:noProof/>
        </w:rPr>
        <w:fldChar w:fldCharType="end"/>
      </w:r>
    </w:p>
    <w:p w14:paraId="60CB8025"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_Toc311702594 \h </w:instrText>
      </w:r>
      <w:r>
        <w:rPr>
          <w:noProof/>
        </w:rPr>
      </w:r>
      <w:r>
        <w:rPr>
          <w:noProof/>
        </w:rPr>
        <w:fldChar w:fldCharType="separate"/>
      </w:r>
      <w:r>
        <w:rPr>
          <w:noProof/>
        </w:rPr>
        <w:t>13</w:t>
      </w:r>
      <w:r>
        <w:rPr>
          <w:noProof/>
        </w:rPr>
        <w:fldChar w:fldCharType="end"/>
      </w:r>
    </w:p>
    <w:p w14:paraId="79FFF071"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_Toc311702595 \h </w:instrText>
      </w:r>
      <w:r>
        <w:rPr>
          <w:noProof/>
        </w:rPr>
      </w:r>
      <w:r>
        <w:rPr>
          <w:noProof/>
        </w:rPr>
        <w:fldChar w:fldCharType="separate"/>
      </w:r>
      <w:r>
        <w:rPr>
          <w:noProof/>
        </w:rPr>
        <w:t>15</w:t>
      </w:r>
      <w:r>
        <w:rPr>
          <w:noProof/>
        </w:rPr>
        <w:fldChar w:fldCharType="end"/>
      </w:r>
    </w:p>
    <w:p w14:paraId="6AB8198E"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_Toc311702596 \h </w:instrText>
      </w:r>
      <w:r>
        <w:rPr>
          <w:noProof/>
        </w:rPr>
      </w:r>
      <w:r>
        <w:rPr>
          <w:noProof/>
        </w:rPr>
        <w:fldChar w:fldCharType="separate"/>
      </w:r>
      <w:r>
        <w:rPr>
          <w:noProof/>
        </w:rPr>
        <w:t>17</w:t>
      </w:r>
      <w:r>
        <w:rPr>
          <w:noProof/>
        </w:rPr>
        <w:fldChar w:fldCharType="end"/>
      </w:r>
    </w:p>
    <w:p w14:paraId="33B95C31"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_Toc311702597 \h </w:instrText>
      </w:r>
      <w:r>
        <w:rPr>
          <w:noProof/>
        </w:rPr>
      </w:r>
      <w:r>
        <w:rPr>
          <w:noProof/>
        </w:rPr>
        <w:fldChar w:fldCharType="separate"/>
      </w:r>
      <w:r>
        <w:rPr>
          <w:noProof/>
        </w:rPr>
        <w:t>18</w:t>
      </w:r>
      <w:r>
        <w:rPr>
          <w:noProof/>
        </w:rPr>
        <w:fldChar w:fldCharType="end"/>
      </w:r>
    </w:p>
    <w:p w14:paraId="69128416"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_Toc311702598 \h </w:instrText>
      </w:r>
      <w:r>
        <w:rPr>
          <w:noProof/>
        </w:rPr>
      </w:r>
      <w:r>
        <w:rPr>
          <w:noProof/>
        </w:rPr>
        <w:fldChar w:fldCharType="separate"/>
      </w:r>
      <w:r>
        <w:rPr>
          <w:noProof/>
        </w:rPr>
        <w:t>20</w:t>
      </w:r>
      <w:r>
        <w:rPr>
          <w:noProof/>
        </w:rPr>
        <w:fldChar w:fldCharType="end"/>
      </w:r>
    </w:p>
    <w:p w14:paraId="06623A5B"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sidRPr="0034403C">
        <w:rPr>
          <w:noProof/>
          <w:lang w:val="en-US"/>
        </w:rPr>
        <w:t>5.1</w:t>
      </w:r>
      <w:r>
        <w:rPr>
          <w:rFonts w:asciiTheme="minorHAnsi" w:eastAsiaTheme="minorEastAsia" w:hAnsiTheme="minorHAnsi" w:cstheme="minorBidi"/>
          <w:noProof/>
          <w:sz w:val="24"/>
          <w:szCs w:val="24"/>
          <w:lang w:eastAsia="ja-JP"/>
        </w:rPr>
        <w:tab/>
      </w:r>
      <w:r w:rsidRPr="0034403C">
        <w:rPr>
          <w:noProof/>
          <w:lang w:val="en-US"/>
        </w:rPr>
        <w:t>Rule Changes using oc rsync</w:t>
      </w:r>
      <w:r>
        <w:rPr>
          <w:noProof/>
        </w:rPr>
        <w:tab/>
      </w:r>
      <w:r>
        <w:rPr>
          <w:noProof/>
        </w:rPr>
        <w:fldChar w:fldCharType="begin"/>
      </w:r>
      <w:r>
        <w:rPr>
          <w:noProof/>
        </w:rPr>
        <w:instrText xml:space="preserve"> PAGEREF _Toc311702599 \h </w:instrText>
      </w:r>
      <w:r>
        <w:rPr>
          <w:noProof/>
        </w:rPr>
      </w:r>
      <w:r>
        <w:rPr>
          <w:noProof/>
        </w:rPr>
        <w:fldChar w:fldCharType="separate"/>
      </w:r>
      <w:r>
        <w:rPr>
          <w:noProof/>
        </w:rPr>
        <w:t>20</w:t>
      </w:r>
      <w:r>
        <w:rPr>
          <w:noProof/>
        </w:rPr>
        <w:fldChar w:fldCharType="end"/>
      </w:r>
    </w:p>
    <w:p w14:paraId="016559ED" w14:textId="77777777" w:rsidR="0001653E" w:rsidRDefault="0001653E">
      <w:pPr>
        <w:pStyle w:val="TOC3"/>
        <w:tabs>
          <w:tab w:val="left" w:pos="1252"/>
        </w:tabs>
        <w:rPr>
          <w:rFonts w:asciiTheme="minorHAnsi" w:eastAsiaTheme="minorEastAsia" w:hAnsiTheme="minorHAnsi" w:cstheme="minorBidi"/>
          <w:noProof/>
          <w:sz w:val="24"/>
          <w:szCs w:val="24"/>
          <w:lang w:eastAsia="ja-JP"/>
        </w:rPr>
      </w:pPr>
      <w:r w:rsidRPr="0034403C">
        <w:rPr>
          <w:noProof/>
          <w:lang w:val="en-US"/>
        </w:rPr>
        <w:t>5.1.1</w:t>
      </w:r>
      <w:r>
        <w:rPr>
          <w:rFonts w:asciiTheme="minorHAnsi" w:eastAsiaTheme="minorEastAsia" w:hAnsiTheme="minorHAnsi" w:cstheme="minorBidi"/>
          <w:noProof/>
          <w:sz w:val="24"/>
          <w:szCs w:val="24"/>
          <w:lang w:eastAsia="ja-JP"/>
        </w:rPr>
        <w:tab/>
      </w:r>
      <w:r w:rsidRPr="0034403C">
        <w:rPr>
          <w:noProof/>
          <w:lang w:val="en-US"/>
        </w:rPr>
        <w:t>Start the Decision Service Scanner</w:t>
      </w:r>
      <w:r>
        <w:rPr>
          <w:noProof/>
        </w:rPr>
        <w:tab/>
      </w:r>
      <w:r>
        <w:rPr>
          <w:noProof/>
        </w:rPr>
        <w:fldChar w:fldCharType="begin"/>
      </w:r>
      <w:r>
        <w:rPr>
          <w:noProof/>
        </w:rPr>
        <w:instrText xml:space="preserve"> PAGEREF _Toc311702600 \h </w:instrText>
      </w:r>
      <w:r>
        <w:rPr>
          <w:noProof/>
        </w:rPr>
      </w:r>
      <w:r>
        <w:rPr>
          <w:noProof/>
        </w:rPr>
        <w:fldChar w:fldCharType="separate"/>
      </w:r>
      <w:r>
        <w:rPr>
          <w:noProof/>
        </w:rPr>
        <w:t>20</w:t>
      </w:r>
      <w:r>
        <w:rPr>
          <w:noProof/>
        </w:rPr>
        <w:fldChar w:fldCharType="end"/>
      </w:r>
    </w:p>
    <w:p w14:paraId="28379AA9" w14:textId="77777777" w:rsidR="0001653E" w:rsidRDefault="0001653E">
      <w:pPr>
        <w:pStyle w:val="TOC3"/>
        <w:tabs>
          <w:tab w:val="left" w:pos="1252"/>
        </w:tabs>
        <w:rPr>
          <w:rFonts w:asciiTheme="minorHAnsi" w:eastAsiaTheme="minorEastAsia" w:hAnsiTheme="minorHAnsi" w:cstheme="minorBidi"/>
          <w:noProof/>
          <w:sz w:val="24"/>
          <w:szCs w:val="24"/>
          <w:lang w:eastAsia="ja-JP"/>
        </w:rPr>
      </w:pPr>
      <w:r w:rsidRPr="0034403C">
        <w:rPr>
          <w:noProof/>
          <w:lang w:val="en-US"/>
        </w:rPr>
        <w:t>5.1.2</w:t>
      </w:r>
      <w:r>
        <w:rPr>
          <w:rFonts w:asciiTheme="minorHAnsi" w:eastAsiaTheme="minorEastAsia" w:hAnsiTheme="minorHAnsi" w:cstheme="minorBidi"/>
          <w:noProof/>
          <w:sz w:val="24"/>
          <w:szCs w:val="24"/>
          <w:lang w:eastAsia="ja-JP"/>
        </w:rPr>
        <w:tab/>
      </w:r>
      <w:r w:rsidRPr="0034403C">
        <w:rPr>
          <w:noProof/>
          <w:lang w:val="en-US"/>
        </w:rPr>
        <w:t>Rule Changes using Workbench</w:t>
      </w:r>
      <w:r>
        <w:rPr>
          <w:noProof/>
        </w:rPr>
        <w:tab/>
      </w:r>
      <w:r>
        <w:rPr>
          <w:noProof/>
        </w:rPr>
        <w:fldChar w:fldCharType="begin"/>
      </w:r>
      <w:r>
        <w:rPr>
          <w:noProof/>
        </w:rPr>
        <w:instrText xml:space="preserve"> PAGEREF _Toc311702601 \h </w:instrText>
      </w:r>
      <w:r>
        <w:rPr>
          <w:noProof/>
        </w:rPr>
      </w:r>
      <w:r>
        <w:rPr>
          <w:noProof/>
        </w:rPr>
        <w:fldChar w:fldCharType="separate"/>
      </w:r>
      <w:r>
        <w:rPr>
          <w:noProof/>
        </w:rPr>
        <w:t>21</w:t>
      </w:r>
      <w:r>
        <w:rPr>
          <w:noProof/>
        </w:rPr>
        <w:fldChar w:fldCharType="end"/>
      </w:r>
    </w:p>
    <w:p w14:paraId="78351CC2" w14:textId="77777777" w:rsidR="0001653E" w:rsidRDefault="0001653E">
      <w:pPr>
        <w:pStyle w:val="TOC3"/>
        <w:tabs>
          <w:tab w:val="left" w:pos="1252"/>
        </w:tabs>
        <w:rPr>
          <w:rFonts w:asciiTheme="minorHAnsi" w:eastAsiaTheme="minorEastAsia" w:hAnsiTheme="minorHAnsi" w:cstheme="minorBidi"/>
          <w:noProof/>
          <w:sz w:val="24"/>
          <w:szCs w:val="24"/>
          <w:lang w:eastAsia="ja-JP"/>
        </w:rPr>
      </w:pPr>
      <w:r w:rsidRPr="0034403C">
        <w:rPr>
          <w:noProof/>
          <w:lang w:val="en-US"/>
        </w:rPr>
        <w:t>5.1.3</w:t>
      </w:r>
      <w:r>
        <w:rPr>
          <w:rFonts w:asciiTheme="minorHAnsi" w:eastAsiaTheme="minorEastAsia" w:hAnsiTheme="minorHAnsi" w:cstheme="minorBidi"/>
          <w:noProof/>
          <w:sz w:val="24"/>
          <w:szCs w:val="24"/>
          <w:lang w:eastAsia="ja-JP"/>
        </w:rPr>
        <w:tab/>
      </w:r>
      <w:r w:rsidRPr="0034403C">
        <w:rPr>
          <w:noProof/>
          <w:lang w:val="en-US"/>
        </w:rPr>
        <w:t>Apply  Rule Changes to the Decision Service</w:t>
      </w:r>
      <w:r>
        <w:rPr>
          <w:noProof/>
        </w:rPr>
        <w:tab/>
      </w:r>
      <w:r>
        <w:rPr>
          <w:noProof/>
        </w:rPr>
        <w:fldChar w:fldCharType="begin"/>
      </w:r>
      <w:r>
        <w:rPr>
          <w:noProof/>
        </w:rPr>
        <w:instrText xml:space="preserve"> PAGEREF _Toc311702602 \h </w:instrText>
      </w:r>
      <w:r>
        <w:rPr>
          <w:noProof/>
        </w:rPr>
      </w:r>
      <w:r>
        <w:rPr>
          <w:noProof/>
        </w:rPr>
        <w:fldChar w:fldCharType="separate"/>
      </w:r>
      <w:r>
        <w:rPr>
          <w:noProof/>
        </w:rPr>
        <w:t>21</w:t>
      </w:r>
      <w:r>
        <w:rPr>
          <w:noProof/>
        </w:rPr>
        <w:fldChar w:fldCharType="end"/>
      </w:r>
    </w:p>
    <w:p w14:paraId="289D423D"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_Toc311702603 \h </w:instrText>
      </w:r>
      <w:r>
        <w:rPr>
          <w:noProof/>
        </w:rPr>
      </w:r>
      <w:r>
        <w:rPr>
          <w:noProof/>
        </w:rPr>
        <w:fldChar w:fldCharType="separate"/>
      </w:r>
      <w:r>
        <w:rPr>
          <w:noProof/>
        </w:rPr>
        <w:t>22</w:t>
      </w:r>
      <w:r>
        <w:rPr>
          <w:noProof/>
        </w:rPr>
        <w:fldChar w:fldCharType="end"/>
      </w:r>
    </w:p>
    <w:p w14:paraId="3402F4DA"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_Toc311702604 \h </w:instrText>
      </w:r>
      <w:r>
        <w:rPr>
          <w:noProof/>
        </w:rPr>
      </w:r>
      <w:r>
        <w:rPr>
          <w:noProof/>
        </w:rPr>
        <w:fldChar w:fldCharType="separate"/>
      </w:r>
      <w:r>
        <w:rPr>
          <w:noProof/>
        </w:rPr>
        <w:t>22</w:t>
      </w:r>
      <w:r>
        <w:rPr>
          <w:noProof/>
        </w:rPr>
        <w:fldChar w:fldCharType="end"/>
      </w:r>
    </w:p>
    <w:p w14:paraId="70782F1A"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_Toc311702605 \h </w:instrText>
      </w:r>
      <w:r>
        <w:rPr>
          <w:noProof/>
        </w:rPr>
      </w:r>
      <w:r>
        <w:rPr>
          <w:noProof/>
        </w:rPr>
        <w:fldChar w:fldCharType="separate"/>
      </w:r>
      <w:r>
        <w:rPr>
          <w:noProof/>
        </w:rPr>
        <w:t>22</w:t>
      </w:r>
      <w:r>
        <w:rPr>
          <w:noProof/>
        </w:rPr>
        <w:fldChar w:fldCharType="end"/>
      </w:r>
    </w:p>
    <w:p w14:paraId="4DB3E577"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_Toc311702606 \h </w:instrText>
      </w:r>
      <w:r>
        <w:rPr>
          <w:noProof/>
        </w:rPr>
      </w:r>
      <w:r>
        <w:rPr>
          <w:noProof/>
        </w:rPr>
        <w:fldChar w:fldCharType="separate"/>
      </w:r>
      <w:r>
        <w:rPr>
          <w:noProof/>
        </w:rPr>
        <w:t>23</w:t>
      </w:r>
      <w:r>
        <w:rPr>
          <w:noProof/>
        </w:rPr>
        <w:fldChar w:fldCharType="end"/>
      </w:r>
    </w:p>
    <w:p w14:paraId="0976EB2A"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_Toc311702607 \h </w:instrText>
      </w:r>
      <w:r>
        <w:rPr>
          <w:noProof/>
        </w:rPr>
      </w:r>
      <w:r>
        <w:rPr>
          <w:noProof/>
        </w:rPr>
        <w:fldChar w:fldCharType="separate"/>
      </w:r>
      <w:r>
        <w:rPr>
          <w:noProof/>
        </w:rPr>
        <w:t>24</w:t>
      </w:r>
      <w:r>
        <w:rPr>
          <w:noProof/>
        </w:rPr>
        <w:fldChar w:fldCharType="end"/>
      </w:r>
    </w:p>
    <w:p w14:paraId="32285112"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_Toc311702608 \h </w:instrText>
      </w:r>
      <w:r>
        <w:rPr>
          <w:noProof/>
        </w:rPr>
      </w:r>
      <w:r>
        <w:rPr>
          <w:noProof/>
        </w:rPr>
        <w:fldChar w:fldCharType="separate"/>
      </w:r>
      <w:r>
        <w:rPr>
          <w:noProof/>
        </w:rPr>
        <w:t>25</w:t>
      </w:r>
      <w:r>
        <w:rPr>
          <w:noProof/>
        </w:rPr>
        <w:fldChar w:fldCharType="end"/>
      </w:r>
    </w:p>
    <w:p w14:paraId="4FBAFCD3"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_Toc311702609 \h </w:instrText>
      </w:r>
      <w:r>
        <w:rPr>
          <w:noProof/>
        </w:rPr>
      </w:r>
      <w:r>
        <w:rPr>
          <w:noProof/>
        </w:rPr>
        <w:fldChar w:fldCharType="separate"/>
      </w:r>
      <w:r>
        <w:rPr>
          <w:noProof/>
        </w:rPr>
        <w:t>26</w:t>
      </w:r>
      <w:r>
        <w:rPr>
          <w:noProof/>
        </w:rPr>
        <w:fldChar w:fldCharType="end"/>
      </w:r>
    </w:p>
    <w:p w14:paraId="538209F6"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_Toc311702610 \h </w:instrText>
      </w:r>
      <w:r>
        <w:rPr>
          <w:noProof/>
        </w:rPr>
      </w:r>
      <w:r>
        <w:rPr>
          <w:noProof/>
        </w:rPr>
        <w:fldChar w:fldCharType="separate"/>
      </w:r>
      <w:r>
        <w:rPr>
          <w:noProof/>
        </w:rPr>
        <w:t>27</w:t>
      </w:r>
      <w:r>
        <w:rPr>
          <w:noProof/>
        </w:rPr>
        <w:fldChar w:fldCharType="end"/>
      </w:r>
    </w:p>
    <w:p w14:paraId="3EC4FE01"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_Toc311702611 \h </w:instrText>
      </w:r>
      <w:r>
        <w:rPr>
          <w:noProof/>
        </w:rPr>
      </w:r>
      <w:r>
        <w:rPr>
          <w:noProof/>
        </w:rPr>
        <w:fldChar w:fldCharType="separate"/>
      </w:r>
      <w:r>
        <w:rPr>
          <w:noProof/>
        </w:rPr>
        <w:t>28</w:t>
      </w:r>
      <w:r>
        <w:rPr>
          <w:noProof/>
        </w:rPr>
        <w:fldChar w:fldCharType="end"/>
      </w:r>
    </w:p>
    <w:p w14:paraId="26514BD3"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_Toc311702612 \h </w:instrText>
      </w:r>
      <w:r>
        <w:rPr>
          <w:noProof/>
        </w:rPr>
      </w:r>
      <w:r>
        <w:rPr>
          <w:noProof/>
        </w:rPr>
        <w:fldChar w:fldCharType="separate"/>
      </w:r>
      <w:r>
        <w:rPr>
          <w:noProof/>
        </w:rPr>
        <w:t>29</w:t>
      </w:r>
      <w:r>
        <w:rPr>
          <w:noProof/>
        </w:rPr>
        <w:fldChar w:fldCharType="end"/>
      </w:r>
    </w:p>
    <w:p w14:paraId="17D6A0DE"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_Toc311702613 \h </w:instrText>
      </w:r>
      <w:r>
        <w:rPr>
          <w:noProof/>
        </w:rPr>
      </w:r>
      <w:r>
        <w:rPr>
          <w:noProof/>
        </w:rPr>
        <w:fldChar w:fldCharType="separate"/>
      </w:r>
      <w:r>
        <w:rPr>
          <w:noProof/>
        </w:rPr>
        <w:t>29</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2" w:name="_Toc311702578"/>
      <w:r w:rsidRPr="000B466B">
        <w:lastRenderedPageBreak/>
        <w:t>Introduction</w:t>
      </w:r>
      <w:bookmarkEnd w:id="2"/>
    </w:p>
    <w:p w14:paraId="3BDF4E52" w14:textId="00CC7E21" w:rsidR="00542555" w:rsidRDefault="00542555" w:rsidP="00542555">
      <w:pPr>
        <w:pStyle w:val="Heading2"/>
      </w:pPr>
      <w:bookmarkStart w:id="3" w:name="_Toc311702579"/>
      <w:r>
        <w:t>Overview</w:t>
      </w:r>
      <w:bookmarkEnd w:id="3"/>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proofErr w:type="spellStart"/>
      <w:r>
        <w:t>SoapUI</w:t>
      </w:r>
      <w:proofErr w:type="spellEnd"/>
      <w:r>
        <w:t xml:space="preserve">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01653E"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xml:space="preserve">* The Decision Service also goes by the name of KIE Server, Decision Server and </w:t>
      </w:r>
      <w:proofErr w:type="spellStart"/>
      <w:r>
        <w:t>Realtime</w:t>
      </w:r>
      <w:proofErr w:type="spellEnd"/>
      <w:r>
        <w:t xml:space="preserve"> Decision Server</w:t>
      </w:r>
      <w:r w:rsidR="00667A85">
        <w:br w:type="page"/>
      </w:r>
    </w:p>
    <w:p w14:paraId="27F57AA2" w14:textId="0F6E6129" w:rsidR="00542555" w:rsidRDefault="00542555" w:rsidP="00542555">
      <w:pPr>
        <w:pStyle w:val="Heading2"/>
      </w:pPr>
      <w:bookmarkStart w:id="4" w:name="_Toc311702580"/>
      <w:r>
        <w:lastRenderedPageBreak/>
        <w:t>Learning Goals</w:t>
      </w:r>
      <w:bookmarkEnd w:id="4"/>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w:t>
      </w:r>
      <w:proofErr w:type="spellStart"/>
      <w:r>
        <w:t>pHp</w:t>
      </w:r>
      <w:proofErr w:type="spellEnd"/>
      <w:r>
        <w:t>, R</w:t>
      </w:r>
      <w:r w:rsidR="007751C5">
        <w:t>Studio</w:t>
      </w:r>
      <w:r>
        <w:t xml:space="preserve">, </w:t>
      </w:r>
      <w:proofErr w:type="spellStart"/>
      <w:r>
        <w:t>cURL</w:t>
      </w:r>
      <w:proofErr w:type="spellEnd"/>
      <w:r>
        <w:t xml:space="preserve"> and </w:t>
      </w:r>
      <w:proofErr w:type="spellStart"/>
      <w:r>
        <w:t>SoapUI</w:t>
      </w:r>
      <w:proofErr w:type="spellEnd"/>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5" w:name="_Toc311702581"/>
      <w:r>
        <w:t>Prerequisites</w:t>
      </w:r>
      <w:bookmarkEnd w:id="5"/>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4CB00C15" w:rsidR="00A8261F" w:rsidRDefault="00A8261F" w:rsidP="00E15E66">
      <w:pPr>
        <w:pStyle w:val="BodyText"/>
        <w:numPr>
          <w:ilvl w:val="0"/>
          <w:numId w:val="41"/>
        </w:numPr>
      </w:pPr>
      <w:proofErr w:type="spellStart"/>
      <w:r>
        <w:t>Quadcore</w:t>
      </w:r>
      <w:proofErr w:type="spellEnd"/>
      <w:r>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proofErr w:type="spellStart"/>
      <w:r>
        <w:t>VirtualBox</w:t>
      </w:r>
      <w:proofErr w:type="spellEnd"/>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proofErr w:type="spellStart"/>
      <w:r>
        <w:t>SoapUI</w:t>
      </w:r>
      <w:proofErr w:type="spellEnd"/>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6" w:name="_Toc311702582"/>
      <w:r>
        <w:lastRenderedPageBreak/>
        <w:t>Setup OpenShift</w:t>
      </w:r>
      <w:r w:rsidR="005836BC">
        <w:t xml:space="preserve"> 3</w:t>
      </w:r>
      <w:bookmarkEnd w:id="6"/>
    </w:p>
    <w:p w14:paraId="0A14C977" w14:textId="44186B22" w:rsidR="001C27D0" w:rsidRDefault="001C27D0" w:rsidP="001C27D0">
      <w:pPr>
        <w:pStyle w:val="BodyText"/>
      </w:pPr>
      <w:r>
        <w:t>Create a working directory for your demonstration such as ~/Vagrant/OpenShift origin and clone down the main repository for the demo:</w:t>
      </w:r>
    </w:p>
    <w:p w14:paraId="77D2D589" w14:textId="5766C564" w:rsidR="001C27D0" w:rsidRPr="001C27D0" w:rsidRDefault="001C27D0" w:rsidP="001C27D0">
      <w:pPr>
        <w:pStyle w:val="BodyText"/>
      </w:pPr>
      <w:r w:rsidRPr="001C27D0">
        <w:t>https://github.com/StefanoPicozzi/weightwatcher2</w:t>
      </w:r>
    </w:p>
    <w:p w14:paraId="2AB43936" w14:textId="79750E5B" w:rsidR="00542555" w:rsidRDefault="00542555" w:rsidP="00542555">
      <w:pPr>
        <w:pStyle w:val="Heading2"/>
      </w:pPr>
      <w:bookmarkStart w:id="7" w:name="_Toc311702583"/>
      <w:r>
        <w:t xml:space="preserve">For </w:t>
      </w:r>
      <w:r w:rsidR="00530F0D">
        <w:t xml:space="preserve">OpenShift Origin </w:t>
      </w:r>
      <w:r>
        <w:t>Vagrant VM</w:t>
      </w:r>
      <w:bookmarkEnd w:id="7"/>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29261D05" w:rsidR="00F34B22" w:rsidRDefault="00CB360E" w:rsidP="005F0F03">
      <w:pPr>
        <w:pStyle w:val="BodyText"/>
        <w:numPr>
          <w:ilvl w:val="0"/>
          <w:numId w:val="39"/>
        </w:numPr>
        <w:ind w:left="284" w:hanging="284"/>
      </w:pPr>
      <w:r>
        <w:t xml:space="preserve">Install the all-in-one VM and make a few changes to overcome a Vagrant </w:t>
      </w:r>
      <w:proofErr w:type="spellStart"/>
      <w:r>
        <w:t>ssh</w:t>
      </w:r>
      <w:proofErr w:type="spellEnd"/>
      <w:r>
        <w:t xml:space="preserve"> timeout issue</w:t>
      </w:r>
    </w:p>
    <w:p w14:paraId="67BC1A97" w14:textId="64E16825"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8" w:name="_Toc311702584"/>
      <w:r>
        <w:t xml:space="preserve">For </w:t>
      </w:r>
      <w:r w:rsidR="00530F0D">
        <w:t>Existing OpenShift System</w:t>
      </w:r>
      <w:bookmarkEnd w:id="8"/>
    </w:p>
    <w:p w14:paraId="11D8B5D6" w14:textId="13B58440" w:rsidR="00542555" w:rsidRDefault="00530F0D" w:rsidP="00530F0D">
      <w:r>
        <w:t>Proceed directly to section 3.2</w:t>
      </w:r>
      <w:r w:rsidR="0012581D">
        <w:t xml:space="preserve">.  Ignore references to Vagrant </w:t>
      </w:r>
      <w:proofErr w:type="spellStart"/>
      <w:r w:rsidR="0012581D">
        <w:t>ssh</w:t>
      </w:r>
      <w:proofErr w:type="spellEnd"/>
      <w:r w:rsidR="0012581D">
        <w:t xml:space="preserve">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9" w:name="_Toc311702585"/>
      <w:proofErr w:type="spellStart"/>
      <w:r>
        <w:lastRenderedPageBreak/>
        <w:t>d</w:t>
      </w:r>
      <w:r w:rsidR="009E56B1">
        <w:t>nsmasq</w:t>
      </w:r>
      <w:proofErr w:type="spellEnd"/>
      <w:r w:rsidR="00E11F86">
        <w:t xml:space="preserve"> Install</w:t>
      </w:r>
      <w:bookmarkEnd w:id="9"/>
    </w:p>
    <w:p w14:paraId="37C32A9F" w14:textId="77777777" w:rsidR="00D0364C" w:rsidRDefault="00D0364C" w:rsidP="00D0767B">
      <w:pPr>
        <w:widowControl/>
        <w:tabs>
          <w:tab w:val="left" w:pos="284"/>
        </w:tabs>
        <w:suppressAutoHyphens w:val="0"/>
        <w:ind w:left="284"/>
        <w:rPr>
          <w:rFonts w:ascii="Courier New" w:hAnsi="Courier New" w:cs="Courier New"/>
          <w:color w:val="000000"/>
          <w:lang w:val="en-US"/>
        </w:rPr>
      </w:pPr>
    </w:p>
    <w:p w14:paraId="5BC58AFB" w14:textId="77777777" w:rsidR="006F72E4" w:rsidRDefault="006F72E4"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0257915B" w14:textId="50F7B576" w:rsidR="00815FE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1C112882" w14:textId="50596DB7" w:rsidR="00355F1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0310F612" w14:textId="47EDA6E7" w:rsidR="00D0364C"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 xml:space="preserve">docker-machine </w:t>
      </w:r>
      <w:proofErr w:type="spellStart"/>
      <w:r w:rsidR="006A6EFE">
        <w:rPr>
          <w:rFonts w:ascii="Courier New" w:hAnsi="Courier New" w:cs="Courier New"/>
          <w:shd w:val="clear" w:color="auto" w:fill="FFFFFF"/>
        </w:rPr>
        <w:t>ls</w:t>
      </w:r>
      <w:proofErr w:type="spellEnd"/>
    </w:p>
    <w:p w14:paraId="172AE5FF" w14:textId="77777777" w:rsidR="00E11F86"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5720F46D" w14:textId="3D379665" w:rsidR="00BA6408" w:rsidRPr="002E38DE"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sidR="00BA6408" w:rsidRPr="002E38DE">
        <w:rPr>
          <w:rFonts w:ascii="Courier New" w:hAnsi="Courier New" w:cs="Courier New"/>
          <w:shd w:val="clear" w:color="auto" w:fill="FFFFFF"/>
        </w:rPr>
        <w:t xml:space="preserve"> vi /</w:t>
      </w:r>
      <w:proofErr w:type="spellStart"/>
      <w:r w:rsidR="00BA6408" w:rsidRPr="002E38DE">
        <w:rPr>
          <w:rFonts w:ascii="Courier New" w:hAnsi="Courier New" w:cs="Courier New"/>
          <w:shd w:val="clear" w:color="auto" w:fill="FFFFFF"/>
        </w:rPr>
        <w:t>etc</w:t>
      </w:r>
      <w:proofErr w:type="spellEnd"/>
      <w:r w:rsidR="00BA6408" w:rsidRPr="002E38DE">
        <w:rPr>
          <w:rFonts w:ascii="Courier New" w:hAnsi="Courier New" w:cs="Courier New"/>
          <w:shd w:val="clear" w:color="auto" w:fill="FFFFFF"/>
        </w:rPr>
        <w:t>/host</w:t>
      </w:r>
      <w:r w:rsidR="00B76506">
        <w:rPr>
          <w:rFonts w:ascii="Courier New" w:hAnsi="Courier New" w:cs="Courier New"/>
          <w:shd w:val="clear" w:color="auto" w:fill="FFFFFF"/>
        </w:rPr>
        <w:t>s</w:t>
      </w:r>
    </w:p>
    <w:p w14:paraId="264DE9FE"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proofErr w:type="spellStart"/>
      <w:r>
        <w:rPr>
          <w:rFonts w:ascii="Courier New" w:hAnsi="Courier New" w:cs="Courier New"/>
          <w:color w:val="000000"/>
          <w:lang w:val="en-US"/>
        </w:rPr>
        <w:t>dns</w:t>
      </w:r>
      <w:proofErr w:type="spellEnd"/>
    </w:p>
    <w:p w14:paraId="7763C0E6"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48EC29D2"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7A0EF751"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66453D47" w14:textId="094CBE63"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4FF1B399" w14:textId="0683E4E7" w:rsidR="00AE6577" w:rsidRDefault="00AE6577"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w:t>
      </w:r>
    </w:p>
    <w:p w14:paraId="327A9DA7" w14:textId="20110058"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git clone </w:t>
      </w:r>
      <w:r w:rsidRPr="00BA6408">
        <w:rPr>
          <w:rFonts w:ascii="Courier New" w:hAnsi="Courier New" w:cs="Courier New"/>
          <w:shd w:val="clear" w:color="auto" w:fill="FFFFFF"/>
        </w:rPr>
        <w:t>https://github.com/StefanoPicozzi/dnsmasq</w:t>
      </w:r>
    </w:p>
    <w:p w14:paraId="271B8508" w14:textId="77777777" w:rsidR="009958DF" w:rsidRDefault="00AE6577"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cd </w:t>
      </w:r>
      <w:proofErr w:type="spellStart"/>
      <w:r>
        <w:rPr>
          <w:rFonts w:ascii="Courier New" w:hAnsi="Courier New" w:cs="Courier New"/>
          <w:shd w:val="clear" w:color="auto" w:fill="FFFFFF"/>
        </w:rPr>
        <w:t>dnsmasq</w:t>
      </w:r>
      <w:proofErr w:type="spellEnd"/>
    </w:p>
    <w:p w14:paraId="50D980A6" w14:textId="65CB4551" w:rsidR="00D0364C" w:rsidRPr="00323BCF" w:rsidRDefault="00BA6408"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./docker-run.sh</w:t>
      </w:r>
    </w:p>
    <w:p w14:paraId="432947A2" w14:textId="77777777" w:rsidR="00D0364C" w:rsidRDefault="00D0364C" w:rsidP="00D0767B">
      <w:pPr>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p>
    <w:p w14:paraId="558FAAD2" w14:textId="77777777" w:rsidR="00D0364C" w:rsidRPr="0018177D" w:rsidRDefault="00D0364C" w:rsidP="00D0767B">
      <w:pPr>
        <w:ind w:left="284"/>
        <w:rPr>
          <w:rFonts w:ascii="Courier New" w:hAnsi="Courier New" w:cs="Courier New"/>
        </w:rPr>
      </w:pPr>
    </w:p>
    <w:p w14:paraId="03991854"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714BB8FA" w14:textId="3CCDF8FE" w:rsidR="00D929A7"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347006C" w14:textId="632CCC6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13CFD81F"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DNS Servers:</w:t>
      </w:r>
    </w:p>
    <w:p w14:paraId="3AE41429" w14:textId="173F4CA4" w:rsidR="00187914"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7E82F3B5" w14:textId="30E996A3"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s</w:t>
      </w:r>
      <w:r w:rsidR="00D0364C">
        <w:rPr>
          <w:rFonts w:ascii="Courier New" w:hAnsi="Courier New" w:cs="Courier New"/>
          <w:shd w:val="clear" w:color="auto" w:fill="FFFFFF"/>
        </w:rPr>
        <w:t>earch Domains:</w:t>
      </w:r>
    </w:p>
    <w:p w14:paraId="00CC5427" w14:textId="43D88C50"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Add cloudapps.example.com to top of list</w:t>
      </w:r>
    </w:p>
    <w:p w14:paraId="591571AE"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6B70EF5" w14:textId="39D9EAEC"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192.168.33.10</w:t>
      </w:r>
    </w:p>
    <w:p w14:paraId="57C59250" w14:textId="1503457A" w:rsidR="00D0364C" w:rsidRDefault="006F1B11"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AE012E0" w14:textId="0214072F" w:rsidR="00E11F86" w:rsidRPr="00504754" w:rsidRDefault="00E11F86" w:rsidP="00E11F86">
      <w:pPr>
        <w:pStyle w:val="Heading2"/>
      </w:pPr>
      <w:bookmarkStart w:id="10" w:name="_Toc311702586"/>
      <w:r>
        <w:lastRenderedPageBreak/>
        <w:t>OpenShift Origin Vagrant Install</w:t>
      </w:r>
      <w:bookmarkEnd w:id="10"/>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97F4010"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 xml:space="preserve">Visit </w:t>
      </w:r>
      <w:hyperlink r:id="rId15" w:history="1">
        <w:r w:rsidR="00E11F86" w:rsidRPr="00131A96">
          <w:rPr>
            <w:rStyle w:val="Hyperlink"/>
            <w:rFonts w:ascii="Courier New" w:hAnsi="Courier New" w:cs="Courier New"/>
            <w:shd w:val="clear" w:color="auto" w:fill="FFFFFF"/>
          </w:rPr>
          <w:t>http://www.openshift.org/vm/</w:t>
        </w:r>
      </w:hyperlink>
      <w:r w:rsidR="00E11F86">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6E4270D1"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w:t>
      </w:r>
      <w:r w:rsidR="00BE4760">
        <w:rPr>
          <w:rFonts w:ascii="Courier New" w:hAnsi="Courier New" w:cs="Courier New"/>
          <w:shd w:val="clear" w:color="auto" w:fill="FFFFFF"/>
        </w:rPr>
        <w:t xml:space="preserve"> </w:t>
      </w:r>
      <w:r>
        <w:rPr>
          <w:rFonts w:ascii="Courier New" w:hAnsi="Courier New" w:cs="Courier New"/>
          <w:shd w:val="clear" w:color="auto" w:fill="FFFFFF"/>
        </w:rPr>
        <w:t>–-name openshift3 openshift-bootstrap*.box</w:t>
      </w:r>
    </w:p>
    <w:p w14:paraId="13B112ED" w14:textId="4D7A55A7"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config.vm.network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private_network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ip</w:t>
      </w:r>
      <w:proofErr w:type="spellEnd"/>
      <w:r>
        <w:rPr>
          <w:rFonts w:ascii="Courier New" w:hAnsi="Courier New" w:cs="Courier New"/>
          <w:shd w:val="clear" w:color="auto" w:fill="FFFFFF"/>
        </w:rPr>
        <w:t>: "192.168.33.10"</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vb.memory</w:t>
      </w:r>
      <w:proofErr w:type="spellEnd"/>
      <w:r>
        <w:rPr>
          <w:rFonts w:ascii="Courier New" w:hAnsi="Courier New" w:cs="Courier New"/>
          <w:shd w:val="clear" w:color="auto" w:fill="FFFFFF"/>
        </w:rPr>
        <w:t xml:space="preserve"> = "4096"</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2C7BC53" w14:textId="7EA2EE40" w:rsidR="003A6A80" w:rsidRDefault="003A6A80"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Verify successful boot sequence and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login a few times</w:t>
      </w:r>
    </w:p>
    <w:p w14:paraId="1FB74D84" w14:textId="2390A1FB" w:rsidR="00E11F86" w:rsidRDefault="00E11F86"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E49B2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820263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77777777" w:rsidR="00011731" w:rsidRDefault="00011731">
      <w:pPr>
        <w:widowControl/>
        <w:suppressAutoHyphens w:val="0"/>
        <w:rPr>
          <w:b/>
          <w:sz w:val="32"/>
          <w:szCs w:val="32"/>
        </w:rPr>
      </w:pPr>
      <w:r>
        <w:br w:type="page"/>
      </w:r>
    </w:p>
    <w:p w14:paraId="3DABE9F0" w14:textId="640A76F7" w:rsidR="00D0364C" w:rsidRPr="00FE0C72" w:rsidRDefault="00D0364C" w:rsidP="00D83E21">
      <w:pPr>
        <w:pStyle w:val="Heading2"/>
      </w:pPr>
      <w:bookmarkStart w:id="11" w:name="_Toc311702587"/>
      <w:r>
        <w:lastRenderedPageBreak/>
        <w:t>OpenShift Origin Vagrant Final Preparation Steps</w:t>
      </w:r>
      <w:bookmarkEnd w:id="11"/>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D3346C4" w14:textId="77777777" w:rsidR="00E36BD6" w:rsidRDefault="00D0364C"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0F008EED" w14:textId="77777777"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FF70E1D" w14:textId="2377D046"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git clone </w:t>
      </w:r>
      <w:hyperlink r:id="rId16" w:history="1">
        <w:r w:rsidRPr="00AB7904">
          <w:rPr>
            <w:rStyle w:val="Hyperlink"/>
            <w:rFonts w:ascii="Courier New" w:hAnsi="Courier New" w:cs="Courier New"/>
            <w:shd w:val="clear" w:color="auto" w:fill="FFFFFF"/>
          </w:rPr>
          <w:t>https://github.com/StefanoPicozzi/weightwatcher2</w:t>
        </w:r>
      </w:hyperlink>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448B8D8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85B8189" w14:textId="497F9F82" w:rsidR="00D0364C" w:rsidRDefault="00D0364C"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6AE53A09"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0F69720"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git clone </w:t>
      </w:r>
      <w:hyperlink r:id="rId17" w:history="1">
        <w:r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r w:rsidR="00D0364C">
        <w:rPr>
          <w:rFonts w:ascii="Courier New" w:hAnsi="Courier New" w:cs="Courier New"/>
          <w:shd w:val="clear" w:color="auto" w:fill="FFFFFF"/>
        </w:rPr>
        <w:t xml:space="preserve"> and prevent </w:t>
      </w:r>
      <w:proofErr w:type="spellStart"/>
      <w:r w:rsidR="00D0364C">
        <w:rPr>
          <w:rFonts w:ascii="Courier New" w:hAnsi="Courier New" w:cs="Courier New"/>
          <w:shd w:val="clear" w:color="auto" w:fill="FFFFFF"/>
        </w:rPr>
        <w:t>NetworkManager</w:t>
      </w:r>
      <w:proofErr w:type="spellEnd"/>
      <w:r w:rsidR="00D0364C">
        <w:rPr>
          <w:rFonts w:ascii="Courier New" w:hAnsi="Courier New" w:cs="Courier New"/>
          <w:shd w:val="clear" w:color="auto" w:fill="FFFFFF"/>
        </w:rPr>
        <w:t xml:space="preserve">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10.0.2.3</w:t>
      </w:r>
    </w:p>
    <w:p w14:paraId="22E04B6D" w14:textId="4C07F4E8"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38CBF1D6"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/hosts file</w:t>
      </w:r>
    </w:p>
    <w:p w14:paraId="0EC838BC" w14:textId="1A7E4F8C" w:rsidR="00D0364C" w:rsidRPr="002E38DE"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sidRPr="002E38DE">
        <w:rPr>
          <w:rFonts w:ascii="Courier New" w:hAnsi="Courier New" w:cs="Courier New"/>
          <w:shd w:val="clear" w:color="auto" w:fill="FFFFFF"/>
        </w:rPr>
        <w:t xml:space="preserve"> vi /</w:t>
      </w:r>
      <w:proofErr w:type="spellStart"/>
      <w:r w:rsidR="00D0364C" w:rsidRPr="002E38DE">
        <w:rPr>
          <w:rFonts w:ascii="Courier New" w:hAnsi="Courier New" w:cs="Courier New"/>
          <w:shd w:val="clear" w:color="auto" w:fill="FFFFFF"/>
        </w:rPr>
        <w:t>etc</w:t>
      </w:r>
      <w:proofErr w:type="spellEnd"/>
      <w:r w:rsidR="00D0364C" w:rsidRPr="002E38DE">
        <w:rPr>
          <w:rFonts w:ascii="Courier New" w:hAnsi="Courier New" w:cs="Courier New"/>
          <w:shd w:val="clear" w:color="auto" w:fill="FFFFFF"/>
        </w:rPr>
        <w:t>/host</w:t>
      </w:r>
      <w:r w:rsidR="0048784E">
        <w:rPr>
          <w:rFonts w:ascii="Courier New" w:hAnsi="Courier New" w:cs="Courier New"/>
          <w:shd w:val="clear" w:color="auto" w:fill="FFFFFF"/>
        </w:rPr>
        <w:t>s</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proofErr w:type="spellStart"/>
      <w:r w:rsidR="00D0364C">
        <w:rPr>
          <w:rFonts w:ascii="Courier New" w:hAnsi="Courier New" w:cs="Courier New"/>
          <w:color w:val="000000"/>
          <w:lang w:val="en-US"/>
        </w:rPr>
        <w:t>dns</w:t>
      </w:r>
      <w:proofErr w:type="spellEnd"/>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6E2D7BB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192.168.33.10</w:t>
      </w:r>
    </w:p>
    <w:p w14:paraId="35ED49B1" w14:textId="6BC6416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4A36C947" w14:textId="77777777" w:rsidR="00FF24B6" w:rsidRDefault="00FF24B6" w:rsidP="00FF24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nodes</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6E6C9191" w14:textId="11AC957E" w:rsidR="008E0390" w:rsidRDefault="00464D36" w:rsidP="008E0390">
      <w:pPr>
        <w:pStyle w:val="Heading1"/>
      </w:pPr>
      <w:bookmarkStart w:id="12" w:name="_Toc311702588"/>
      <w:r>
        <w:lastRenderedPageBreak/>
        <w:t xml:space="preserve">Setup </w:t>
      </w:r>
      <w:r w:rsidR="00AF0E76">
        <w:t>Demo</w:t>
      </w:r>
      <w:r>
        <w:t>nstration Applications</w:t>
      </w:r>
      <w:bookmarkEnd w:id="12"/>
    </w:p>
    <w:p w14:paraId="4AE08671" w14:textId="7F25BE4F"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3" w:name="_Toc311702589"/>
      <w:r>
        <w:rPr>
          <w:lang w:val="en-US"/>
        </w:rPr>
        <w:t>Environment Checklist</w:t>
      </w:r>
      <w:bookmarkEnd w:id="13"/>
    </w:p>
    <w:p w14:paraId="6AF5B752" w14:textId="77777777" w:rsidR="00C36376" w:rsidRDefault="00C36376"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D462F0E" w14:textId="6FA3E877"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t>
      </w:r>
      <w:proofErr w:type="spellStart"/>
      <w:r>
        <w:rPr>
          <w:rFonts w:ascii="Courier New" w:hAnsi="Courier New" w:cs="Courier New"/>
          <w:shd w:val="clear" w:color="auto" w:fill="FFFFFF"/>
        </w:rPr>
        <w:t>dnsmasq</w:t>
      </w:r>
      <w:proofErr w:type="spellEnd"/>
    </w:p>
    <w:p w14:paraId="5887DFDC" w14:textId="485E5A4C"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./dnsmasq-run.sh</w:t>
      </w:r>
    </w:p>
    <w:p w14:paraId="7E1A0C7F" w14:textId="447A6078" w:rsidR="0034544D"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1193E">
        <w:rPr>
          <w:rFonts w:ascii="Courier New" w:hAnsi="Courier New" w:cs="Courier New"/>
          <w:shd w:val="clear" w:color="auto" w:fill="FFFFFF"/>
        </w:rPr>
        <w:t xml:space="preserve"> Configure Host to use &lt;DNS-IP&gt; as DNS server</w:t>
      </w:r>
    </w:p>
    <w:p w14:paraId="19AA8F9B" w14:textId="77777777" w:rsidR="0071193E"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07BDB7" w14:textId="77777777" w:rsidR="00706D1A" w:rsidRDefault="00706D1A" w:rsidP="00706D1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3112F99"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3B0307A3"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26ED7E86"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43B96DF5" w:rsidR="00205B8F" w:rsidRDefault="00091E24"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sidR="00205B8F">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w:t>
      </w:r>
      <w:proofErr w:type="spellStart"/>
      <w:r w:rsidR="001C16A1">
        <w:rPr>
          <w:rFonts w:ascii="Courier New" w:hAnsi="Courier New" w:cs="Courier New"/>
          <w:shd w:val="clear" w:color="auto" w:fill="FFFFFF"/>
        </w:rPr>
        <w:t>resolv.dnsmasq.conf</w:t>
      </w:r>
      <w:proofErr w:type="spellEnd"/>
    </w:p>
    <w:p w14:paraId="60663134"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46F1FFD3" w:rsidR="00514190"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sidR="00514190">
        <w:rPr>
          <w:rFonts w:ascii="Courier New" w:hAnsi="Courier New" w:cs="Courier New"/>
          <w:shd w:val="clear" w:color="auto" w:fill="FFFFFF"/>
        </w:rPr>
        <w:t>ANSWER SECTION: for 192.168.33.10</w:t>
      </w:r>
    </w:p>
    <w:p w14:paraId="6E2F87BC" w14:textId="6959595F" w:rsidR="00514190" w:rsidRDefault="007D498B"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30FCD239"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ping </w:t>
      </w:r>
      <w:hyperlink r:id="rId18" w:history="1">
        <w:r w:rsidR="00C1726C" w:rsidRPr="001C7ECB">
          <w:rPr>
            <w:rStyle w:val="Hyperlink"/>
            <w:rFonts w:ascii="Courier New" w:hAnsi="Courier New" w:cs="Courier New"/>
            <w:shd w:val="clear" w:color="auto" w:fill="FFFFFF"/>
          </w:rPr>
          <w:t>www.google.com</w:t>
        </w:r>
      </w:hyperlink>
    </w:p>
    <w:p w14:paraId="726D073C" w14:textId="77777777" w:rsidR="00BA2D1D" w:rsidRDefault="00BA2D1D" w:rsidP="0034544D">
      <w:pPr>
        <w:pBdr>
          <w:top w:val="single" w:sz="4" w:space="1" w:color="auto"/>
          <w:left w:val="single" w:sz="4" w:space="4" w:color="auto"/>
          <w:bottom w:val="single" w:sz="4" w:space="1" w:color="auto"/>
          <w:right w:val="single" w:sz="4" w:space="4" w:color="auto"/>
        </w:pBdr>
        <w:ind w:left="142"/>
        <w:rPr>
          <w:rFonts w:ascii="Courier New" w:hAnsi="Courier New" w:cs="Courier New"/>
        </w:rPr>
      </w:pPr>
    </w:p>
    <w:p w14:paraId="2B62BB81" w14:textId="77777777" w:rsidR="00514190" w:rsidRDefault="00514190" w:rsidP="0034544D">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4" w:name="_Toc311702590"/>
      <w:r>
        <w:rPr>
          <w:lang w:val="en-US"/>
        </w:rPr>
        <w:lastRenderedPageBreak/>
        <w:t xml:space="preserve">Demo Setup as </w:t>
      </w:r>
      <w:r w:rsidR="00542555">
        <w:rPr>
          <w:lang w:val="en-US"/>
        </w:rPr>
        <w:t xml:space="preserve">OpenShift </w:t>
      </w:r>
      <w:r>
        <w:rPr>
          <w:lang w:val="en-US"/>
        </w:rPr>
        <w:t>root User</w:t>
      </w:r>
      <w:bookmarkEnd w:id="14"/>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13B3CB83" w14:textId="6C7B6196" w:rsidR="00A76B62" w:rsidRDefault="00A76B6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70F969E4"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C3F7B05" w14:textId="77777777" w:rsidR="00542555" w:rsidRDefault="00C36376"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43313530"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ED0010B" w14:textId="6AD3FC52" w:rsidR="007A096B" w:rsidRDefault="00091E24" w:rsidP="007A0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A096B">
        <w:rPr>
          <w:rFonts w:ascii="Courier New" w:hAnsi="Courier New" w:cs="Courier New"/>
          <w:shd w:val="clear" w:color="auto" w:fill="FFFFFF"/>
        </w:rPr>
        <w:t xml:space="preserve"> git clone </w:t>
      </w:r>
      <w:hyperlink r:id="rId19" w:history="1">
        <w:r w:rsidR="007A096B" w:rsidRPr="00AB7904">
          <w:rPr>
            <w:rStyle w:val="Hyperlink"/>
            <w:rFonts w:ascii="Courier New" w:hAnsi="Courier New" w:cs="Courier New"/>
            <w:shd w:val="clear" w:color="auto" w:fill="FFFFFF"/>
          </w:rPr>
          <w:t>https://github.com/StefanoPicozzi/weightwatcher2</w:t>
        </w:r>
      </w:hyperlink>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mkdir</w:t>
      </w:r>
      <w:proofErr w:type="spellEnd"/>
      <w:r w:rsidR="005B76FB">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chmod</w:t>
      </w:r>
      <w:proofErr w:type="spellEnd"/>
      <w:r w:rsidR="005B76FB">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w:t>
      </w:r>
      <w:proofErr w:type="spellStart"/>
      <w:r w:rsidR="00542555">
        <w:rPr>
          <w:rFonts w:ascii="Courier New" w:hAnsi="Courier New" w:cs="Courier New"/>
          <w:shd w:val="clear" w:color="auto" w:fill="FFFFFF"/>
        </w:rPr>
        <w:t>RunAsAny</w:t>
      </w:r>
      <w:proofErr w:type="spellEnd"/>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w:t>
      </w:r>
      <w:proofErr w:type="spellStart"/>
      <w:r w:rsidR="00542555">
        <w:rPr>
          <w:rFonts w:ascii="Courier New" w:hAnsi="Courier New" w:cs="Courier New"/>
          <w:shd w:val="clear" w:color="auto" w:fill="FFFFFF"/>
        </w:rPr>
        <w:t>scc</w:t>
      </w:r>
      <w:proofErr w:type="spellEnd"/>
      <w:r w:rsidR="00542555">
        <w:rPr>
          <w:rFonts w:ascii="Courier New" w:hAnsi="Courier New" w:cs="Courier New"/>
          <w:shd w:val="clear" w:color="auto" w:fill="FFFFFF"/>
        </w:rPr>
        <w:t xml:space="preserve"> restricted</w:t>
      </w:r>
    </w:p>
    <w:p w14:paraId="06BE992C" w14:textId="09A3459E" w:rsidR="005D7018" w:rsidRPr="00C64278" w:rsidRDefault="00C64278"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C64278">
        <w:rPr>
          <w:rFonts w:ascii="Courier New" w:hAnsi="Courier New" w:cs="Courier New"/>
          <w:shd w:val="clear" w:color="auto" w:fill="FFFFFF"/>
        </w:rPr>
        <w:t xml:space="preserve"># </w:t>
      </w:r>
      <w:proofErr w:type="spellStart"/>
      <w:r w:rsidR="005D7018" w:rsidRPr="00C64278">
        <w:rPr>
          <w:rFonts w:ascii="Courier New" w:hAnsi="Courier New"/>
        </w:rPr>
        <w:t>allowHostDirVolumePlugin</w:t>
      </w:r>
      <w:proofErr w:type="spellEnd"/>
      <w:r w:rsidR="005D7018" w:rsidRPr="00C64278">
        <w:rPr>
          <w:rFonts w:ascii="Courier New" w:hAnsi="Courier New"/>
        </w:rPr>
        <w:t>: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57865873" w14:textId="56BC8CFD"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docker pull spicozzi/weightwatcher2</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056E626D" w:rsidR="00F32C8C" w:rsidRPr="00F764AA" w:rsidRDefault="00091E24"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D729D7">
        <w:rPr>
          <w:rFonts w:ascii="Courier New" w:hAnsi="Courier New" w:cs="Courier New"/>
          <w:shd w:val="clear" w:color="auto" w:fill="FFFFFF"/>
        </w:rPr>
        <w:t xml:space="preserve"> oc delete project weig</w:t>
      </w:r>
      <w:r w:rsidR="00F32C8C">
        <w:rPr>
          <w:rFonts w:ascii="Courier New" w:hAnsi="Courier New" w:cs="Courier New"/>
          <w:shd w:val="clear" w:color="auto" w:fill="FFFFFF"/>
        </w:rPr>
        <w:t>htwatcher</w:t>
      </w:r>
    </w:p>
    <w:p w14:paraId="569C7A4C" w14:textId="45024D7F" w:rsidR="00AC54DC" w:rsidRPr="00F764AA" w:rsidRDefault="00091E24"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590DA1" w:rsidRPr="00F764AA">
        <w:rPr>
          <w:rFonts w:ascii="Courier New" w:hAnsi="Courier New" w:cs="Courier New"/>
          <w:shd w:val="clear" w:color="auto" w:fill="FFFFFF"/>
        </w:rPr>
        <w:t xml:space="preserve"> </w:t>
      </w:r>
      <w:proofErr w:type="spellStart"/>
      <w:r w:rsidR="00400A34" w:rsidRPr="00F764AA">
        <w:rPr>
          <w:rFonts w:ascii="Courier New" w:hAnsi="Courier New" w:cs="Courier New"/>
          <w:color w:val="000000"/>
          <w:lang w:val="en-US"/>
        </w:rPr>
        <w:t>oadm</w:t>
      </w:r>
      <w:proofErr w:type="spellEnd"/>
      <w:r w:rsidR="00400A34" w:rsidRPr="00F764AA">
        <w:rPr>
          <w:rFonts w:ascii="Courier New" w:hAnsi="Courier New" w:cs="Courier New"/>
          <w:color w:val="000000"/>
          <w:lang w:val="en-US"/>
        </w:rPr>
        <w:t xml:space="preserve"> new-project weightwatcher --display-name='</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--description='</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xml:space="preserve"> Decision Se</w:t>
      </w:r>
      <w:r w:rsidR="00E36DC2">
        <w:rPr>
          <w:rFonts w:ascii="Courier New" w:hAnsi="Courier New" w:cs="Courier New"/>
          <w:color w:val="000000"/>
          <w:lang w:val="en-US"/>
        </w:rPr>
        <w:t>rvice</w:t>
      </w:r>
      <w:r w:rsidR="00ED0564" w:rsidRPr="00F764AA">
        <w:rPr>
          <w:rFonts w:ascii="Courier New" w:hAnsi="Courier New" w:cs="Courier New"/>
          <w:color w:val="000000"/>
          <w:lang w:val="en-US"/>
        </w:rPr>
        <w:t xml:space="preserve"> Demonstration' --admin=admin</w:t>
      </w:r>
    </w:p>
    <w:p w14:paraId="1667D728" w14:textId="14FCD33C" w:rsidR="00F764AA"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266730">
        <w:rPr>
          <w:rFonts w:ascii="Courier New" w:hAnsi="Courier New" w:cs="Courier New"/>
          <w:shd w:val="clear" w:color="auto" w:fill="FFFFFF"/>
        </w:rPr>
        <w:t xml:space="preserve"> oc project weightwatcher</w:t>
      </w:r>
    </w:p>
    <w:p w14:paraId="087B8951" w14:textId="6A68077A" w:rsidR="00B72494" w:rsidRDefault="00091E24" w:rsidP="00B7249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72494">
        <w:rPr>
          <w:rFonts w:ascii="Courier New" w:hAnsi="Courier New" w:cs="Courier New"/>
          <w:shd w:val="clear" w:color="auto" w:fill="FFFFFF"/>
        </w:rPr>
        <w:t xml:space="preserve"> oc create –f </w:t>
      </w:r>
      <w:r w:rsidR="00B97262">
        <w:rPr>
          <w:rFonts w:ascii="Courier New" w:hAnsi="Courier New" w:cs="Courier New"/>
          <w:shd w:val="clear" w:color="auto" w:fill="FFFFFF"/>
        </w:rPr>
        <w:t>weightwatcher2/</w:t>
      </w:r>
      <w:proofErr w:type="spellStart"/>
      <w:r w:rsidR="0048784E">
        <w:rPr>
          <w:rFonts w:ascii="Courier New" w:hAnsi="Courier New" w:cs="Courier New"/>
          <w:shd w:val="clear" w:color="auto" w:fill="FFFFFF"/>
        </w:rPr>
        <w:t>src</w:t>
      </w:r>
      <w:proofErr w:type="spellEnd"/>
      <w:r w:rsidR="0048784E">
        <w:rPr>
          <w:rFonts w:ascii="Courier New" w:hAnsi="Courier New" w:cs="Courier New"/>
          <w:shd w:val="clear" w:color="auto" w:fill="FFFFFF"/>
        </w:rPr>
        <w:t>/testdrive/</w:t>
      </w:r>
      <w:r w:rsidR="00B72494">
        <w:rPr>
          <w:rFonts w:ascii="Courier New" w:hAnsi="Courier New" w:cs="Courier New"/>
          <w:shd w:val="clear" w:color="auto" w:fill="FFFFFF"/>
        </w:rPr>
        <w:t>php-55.json</w:t>
      </w:r>
    </w:p>
    <w:p w14:paraId="5AC0033B" w14:textId="054D2EAB"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E54773" w14:textId="6988A2CD" w:rsidR="00A43B8E" w:rsidRDefault="00E512BB" w:rsidP="00AF6366">
      <w:pPr>
        <w:pStyle w:val="Heading1"/>
      </w:pPr>
      <w:bookmarkStart w:id="15" w:name="_Toc311702591"/>
      <w:r>
        <w:lastRenderedPageBreak/>
        <w:t xml:space="preserve">Standard </w:t>
      </w:r>
      <w:r w:rsidR="00A43B8E">
        <w:t>Use Cases</w:t>
      </w:r>
      <w:bookmarkEnd w:id="15"/>
    </w:p>
    <w:p w14:paraId="575A2036" w14:textId="77777777" w:rsidR="00A94328" w:rsidRDefault="00A94328" w:rsidP="00A94328">
      <w:pPr>
        <w:pStyle w:val="BodyText"/>
      </w:pPr>
    </w:p>
    <w:p w14:paraId="1507B15C" w14:textId="77777777" w:rsidR="00646FCB" w:rsidRDefault="00646FCB" w:rsidP="00646FCB">
      <w:pPr>
        <w:pStyle w:val="Heading2"/>
      </w:pPr>
      <w:bookmarkStart w:id="16" w:name="_Toc311702592"/>
      <w:r>
        <w:t>OpenShift Developer Console Tour</w:t>
      </w:r>
      <w:bookmarkEnd w:id="16"/>
    </w:p>
    <w:p w14:paraId="632BDA4E" w14:textId="77777777" w:rsidR="00646FCB" w:rsidRDefault="00646FCB" w:rsidP="00646FCB">
      <w:pPr>
        <w:widowControl/>
        <w:suppressAutoHyphens w:val="0"/>
      </w:pPr>
      <w:r>
        <w:t xml:space="preserve">Open your browser at the address of the OpenShift Developer application – </w:t>
      </w:r>
      <w:hyperlink r:id="rId20" w:history="1">
        <w:r w:rsidRPr="0060007F">
          <w:rPr>
            <w:rStyle w:val="Hyperlink"/>
          </w:rPr>
          <w:t>https://master.example.com:8443</w:t>
        </w:r>
      </w:hyperlink>
      <w:r>
        <w:t>.  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7" w:name="_Toc311702593"/>
      <w:r>
        <w:t>Docker Image</w:t>
      </w:r>
      <w:r w:rsidR="00A94328">
        <w:t xml:space="preserve"> </w:t>
      </w:r>
      <w:r w:rsidR="00B46F60">
        <w:t>to Create</w:t>
      </w:r>
      <w:r w:rsidR="00A94328">
        <w:t xml:space="preserve"> Decision Service</w:t>
      </w:r>
      <w:bookmarkEnd w:id="17"/>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w:t>
      </w:r>
      <w:proofErr w:type="spellStart"/>
      <w:r w:rsidR="004D1166">
        <w:t>cURL</w:t>
      </w:r>
      <w:proofErr w:type="spellEnd"/>
      <w:r w:rsidR="004D1166">
        <w:t xml:space="preserve"> scripts have also been supplied to test the health of your configuration are located under the /tools/</w:t>
      </w:r>
      <w:proofErr w:type="spellStart"/>
      <w:r w:rsidR="004D1166">
        <w:t>cURL</w:t>
      </w:r>
      <w:proofErr w:type="spellEnd"/>
      <w:r w:rsidR="004D1166">
        <w:t>.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770C3A1" w14:textId="14EB85D1"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5C0DB527" w14:textId="09A54A3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2A7964F0" w14:textId="5DA6E426"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8" w:name="_Toc311702594"/>
      <w:r>
        <w:lastRenderedPageBreak/>
        <w:t xml:space="preserve">Source To Image </w:t>
      </w:r>
      <w:r w:rsidR="00C76442">
        <w:t>to C</w:t>
      </w:r>
      <w:r w:rsidR="00A94328">
        <w:t>reate</w:t>
      </w:r>
      <w:r w:rsidR="00157DBE">
        <w:t xml:space="preserve"> </w:t>
      </w:r>
      <w:r>
        <w:t>Companion Website</w:t>
      </w:r>
      <w:bookmarkEnd w:id="18"/>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2"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w:t>
      </w:r>
      <w:proofErr w:type="spellStart"/>
      <w:r w:rsidR="000D5833">
        <w:rPr>
          <w:rFonts w:ascii="Courier New" w:hAnsi="Courier New" w:cs="Courier New"/>
          <w:shd w:val="clear" w:color="auto" w:fill="FFFFFF"/>
        </w:rPr>
        <w:t>GitHub</w:t>
      </w:r>
      <w:proofErr w:type="spellEnd"/>
    </w:p>
    <w:p w14:paraId="50E980DA" w14:textId="3BF170A7" w:rsidR="006F029B" w:rsidRP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6F029B">
        <w:rPr>
          <w:rFonts w:ascii="Courier New" w:hAnsi="Courier New" w:cs="Courier New"/>
          <w:shd w:val="clear" w:color="auto" w:fill="FFFFFF"/>
        </w:rPr>
        <w:t xml:space="preserve">$ </w:t>
      </w:r>
      <w:r w:rsidRPr="006F029B">
        <w:rPr>
          <w:rFonts w:ascii="Courier New" w:hAnsi="Courier New" w:cs="Courier New"/>
          <w:color w:val="000000"/>
          <w:lang w:val="en-US"/>
        </w:rPr>
        <w:t xml:space="preserve">oc new-app </w:t>
      </w:r>
      <w:r w:rsidR="00A9213A">
        <w:rPr>
          <w:rFonts w:ascii="Courier New" w:hAnsi="Courier New" w:cs="Courier New"/>
          <w:color w:val="000000"/>
          <w:lang w:val="en-US"/>
        </w:rPr>
        <w:t>openshift/</w:t>
      </w:r>
      <w:r w:rsidR="00F766F9">
        <w:rPr>
          <w:rFonts w:ascii="Courier New" w:hAnsi="Courier New" w:cs="Courier New"/>
          <w:color w:val="000000"/>
          <w:lang w:val="en-US"/>
        </w:rPr>
        <w:t>php-</w:t>
      </w:r>
      <w:r w:rsidRPr="006F029B">
        <w:rPr>
          <w:rFonts w:ascii="Courier New" w:hAnsi="Courier New" w:cs="Courier New"/>
          <w:color w:val="000000"/>
          <w:lang w:val="en-US"/>
        </w:rPr>
        <w:t>55</w:t>
      </w:r>
      <w:r w:rsidR="00F766F9">
        <w:rPr>
          <w:rFonts w:ascii="Courier New" w:hAnsi="Courier New" w:cs="Courier New"/>
          <w:color w:val="000000"/>
          <w:lang w:val="en-US"/>
        </w:rPr>
        <w:t>-</w:t>
      </w:r>
      <w:r w:rsidR="00A9213A">
        <w:rPr>
          <w:rFonts w:ascii="Courier New" w:hAnsi="Courier New" w:cs="Courier New"/>
          <w:color w:val="000000"/>
          <w:lang w:val="en-US"/>
        </w:rPr>
        <w:t>centos7</w:t>
      </w:r>
      <w:r w:rsidRPr="006F029B">
        <w:rPr>
          <w:rFonts w:ascii="Courier New" w:hAnsi="Courier New" w:cs="Courier New"/>
          <w:color w:val="000000"/>
          <w:lang w:val="en-US"/>
        </w:rPr>
        <w:t>~https://github.com/Stef</w:t>
      </w:r>
      <w:r w:rsidR="005E2775">
        <w:rPr>
          <w:rFonts w:ascii="Courier New" w:hAnsi="Courier New" w:cs="Courier New"/>
          <w:color w:val="000000"/>
          <w:lang w:val="en-US"/>
        </w:rPr>
        <w:t>anoPicozzi/testdrive --name</w:t>
      </w:r>
      <w:r w:rsidR="00AD4377">
        <w:rPr>
          <w:rFonts w:ascii="Courier New" w:hAnsi="Courier New" w:cs="Courier New"/>
          <w:color w:val="000000"/>
          <w:lang w:val="en-US"/>
        </w:rPr>
        <w:t>=</w:t>
      </w:r>
      <w:r w:rsidRPr="006F029B">
        <w:rPr>
          <w:rFonts w:ascii="Courier New" w:hAnsi="Courier New" w:cs="Courier New"/>
          <w:color w:val="000000"/>
          <w:lang w:val="en-US"/>
        </w:rPr>
        <w:t>testdriv</w:t>
      </w:r>
      <w:r w:rsidR="00944844">
        <w:rPr>
          <w:rFonts w:ascii="Courier New" w:hAnsi="Courier New" w:cs="Courier New"/>
          <w:color w:val="000000"/>
          <w:lang w:val="en-US"/>
        </w:rPr>
        <w:t>e</w:t>
      </w:r>
      <w:r w:rsidR="005E2775">
        <w:rPr>
          <w:rFonts w:ascii="Courier New" w:hAnsi="Courier New" w:cs="Courier New"/>
          <w:color w:val="000000"/>
          <w:lang w:val="en-US"/>
        </w:rPr>
        <w:t xml:space="preserve"> -l </w:t>
      </w:r>
      <w:r w:rsidR="007F76FF">
        <w:rPr>
          <w:rFonts w:ascii="Courier New" w:hAnsi="Courier New" w:cs="Courier New"/>
          <w:color w:val="000000"/>
          <w:lang w:val="en-US"/>
        </w:rPr>
        <w:t>name=testdrive</w:t>
      </w:r>
      <w:r w:rsidR="000638B2">
        <w:rPr>
          <w:rFonts w:ascii="Courier New" w:hAnsi="Courier New" w:cs="Courier New"/>
          <w:color w:val="000000"/>
          <w:lang w:val="en-US"/>
        </w:rPr>
        <w:t xml:space="preserve"> strategy=source</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163C7D8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 testdrive</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9" w:name="_Toc311702595"/>
      <w:r>
        <w:lastRenderedPageBreak/>
        <w:t>Drools Workbench</w:t>
      </w:r>
      <w:r w:rsidR="00390469" w:rsidRPr="00390469">
        <w:t xml:space="preserve"> Tour</w:t>
      </w:r>
      <w:bookmarkEnd w:id="19"/>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5AFE9A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00E299AA"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1D3A3E4" w14:textId="5C773BF4" w:rsidR="00950E01" w:rsidRDefault="00A328A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proofErr w:type="spellStart"/>
      <w:r w:rsidR="000F0290">
        <w:rPr>
          <w:rFonts w:ascii="Courier New" w:hAnsi="Courier New" w:cs="Courier New"/>
          <w:shd w:val="clear" w:color="auto" w:fill="FFFFFF"/>
        </w:rPr>
        <w:t>workbench.yaml</w:t>
      </w:r>
      <w:proofErr w:type="spellEnd"/>
    </w:p>
    <w:p w14:paraId="1F43249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1A22A2A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3DC61BE2"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2890AE" w14:textId="1140D625" w:rsidR="00950E01" w:rsidRDefault="00950E01" w:rsidP="00950E01">
      <w:pPr>
        <w:widowControl/>
        <w:suppressAutoHyphens w:val="0"/>
      </w:pP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5"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20" w:name="_Toc311702596"/>
      <w:proofErr w:type="spellStart"/>
      <w:r>
        <w:lastRenderedPageBreak/>
        <w:t>SoapUI</w:t>
      </w:r>
      <w:proofErr w:type="spellEnd"/>
      <w:r>
        <w:t xml:space="preserve"> Samples</w:t>
      </w:r>
      <w:bookmarkEnd w:id="20"/>
    </w:p>
    <w:p w14:paraId="4F5E4A42" w14:textId="58DC9BD6" w:rsidR="00855221" w:rsidRDefault="00940E27" w:rsidP="00EF6B27">
      <w:pPr>
        <w:pStyle w:val="BodyText"/>
      </w:pPr>
      <w:r>
        <w:t>These</w:t>
      </w:r>
      <w:r w:rsidR="00D523C3">
        <w:t xml:space="preserve"> </w:t>
      </w:r>
      <w:r>
        <w:t>samples</w:t>
      </w:r>
      <w:r w:rsidR="00D523C3">
        <w:t xml:space="preserve"> assumes you have </w:t>
      </w:r>
      <w:proofErr w:type="spellStart"/>
      <w:r w:rsidR="00D523C3">
        <w:t>SoapUI</w:t>
      </w:r>
      <w:proofErr w:type="spellEnd"/>
      <w:r w:rsidR="00D523C3">
        <w:t xml:space="preserve">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proofErr w:type="spellStart"/>
      <w:r w:rsidR="00A11B65">
        <w:t>SoapUI</w:t>
      </w:r>
      <w:proofErr w:type="spellEnd"/>
      <w:r w:rsidR="00A11B65">
        <w:t xml:space="preserve"> and then import the project with a name that includes the label "</w:t>
      </w:r>
      <w:r w:rsidR="00FD3056">
        <w:t>Business APs</w:t>
      </w:r>
      <w:r w:rsidR="00A11B65">
        <w:t>"</w:t>
      </w:r>
      <w:r w:rsidR="001338FB">
        <w:t xml:space="preserve"> as located at weightwatcher2/tools/</w:t>
      </w:r>
      <w:proofErr w:type="spellStart"/>
      <w:r w:rsidR="001338FB">
        <w:t>SoapUI</w:t>
      </w:r>
      <w:proofErr w:type="spellEnd"/>
      <w:r w:rsidR="00A11B65">
        <w:t>.</w:t>
      </w:r>
      <w:r w:rsidR="00FD3056">
        <w:t xml:space="preserve">  The</w:t>
      </w:r>
      <w:r w:rsidR="00855221">
        <w:t xml:space="preserve"> 3 </w:t>
      </w:r>
      <w:r w:rsidR="00FD3056">
        <w:t>supplied resources and REST POST requests</w:t>
      </w:r>
      <w:r w:rsidR="00855221">
        <w:t xml:space="preserve"> are</w:t>
      </w:r>
      <w:r w:rsidR="005933EF">
        <w:t xml:space="preserve"> samples </w:t>
      </w:r>
      <w:r w:rsidR="00FD3056">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7"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8"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31E5EBB5" w14:textId="3E19C792" w:rsidR="007976A7" w:rsidRDefault="007976A7" w:rsidP="00855221">
      <w:pPr>
        <w:pStyle w:val="BodyText"/>
        <w:ind w:left="567"/>
      </w:pPr>
    </w:p>
    <w:p w14:paraId="61A1252F" w14:textId="77777777" w:rsidR="0026374C" w:rsidRDefault="0026374C">
      <w:pPr>
        <w:widowControl/>
        <w:suppressAutoHyphens w:val="0"/>
      </w:pPr>
    </w:p>
    <w:p w14:paraId="6BFFB4D6" w14:textId="463E9234" w:rsidR="0005612A" w:rsidRDefault="0005612A" w:rsidP="0005612A">
      <w:pPr>
        <w:pStyle w:val="Heading2"/>
      </w:pPr>
      <w:bookmarkStart w:id="21" w:name="_Toc311702597"/>
      <w:r>
        <w:lastRenderedPageBreak/>
        <w:t>R using RStudio</w:t>
      </w:r>
      <w:bookmarkEnd w:id="21"/>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B6ED14" w14:textId="273EB993"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FF5A5A">
        <w:rPr>
          <w:rFonts w:ascii="Courier New" w:hAnsi="Courier New" w:cs="Courier New"/>
          <w:shd w:val="clear" w:color="auto" w:fill="FFFFFF"/>
        </w:rPr>
        <w:t xml:space="preserve"> cd &lt;DEMO-HOME&gt;</w:t>
      </w: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images -n openshift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rstudio</w:t>
      </w:r>
      <w:proofErr w:type="spellEnd"/>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t>
      </w:r>
      <w:proofErr w:type="spellStart"/>
      <w:r>
        <w:rPr>
          <w:rFonts w:ascii="Courier New" w:hAnsi="Courier New" w:cs="Courier New"/>
          <w:shd w:val="clear" w:color="auto" w:fill="FFFFFF"/>
        </w:rPr>
        <w:t>rstudio</w:t>
      </w:r>
      <w:proofErr w:type="spellEnd"/>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w:t>
      </w:r>
      <w:proofErr w:type="spellStart"/>
      <w:r w:rsidR="006C794D">
        <w:rPr>
          <w:rFonts w:ascii="Courier New" w:hAnsi="Courier New" w:cs="Courier New"/>
          <w:shd w:val="clear" w:color="auto" w:fill="FFFFFF"/>
        </w:rPr>
        <w:t>rstudio</w:t>
      </w:r>
      <w:proofErr w:type="spellEnd"/>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DB5D52">
        <w:rPr>
          <w:rFonts w:ascii="Courier New" w:hAnsi="Courier New" w:cs="Courier New"/>
          <w:shd w:val="clear" w:color="auto" w:fill="FFFFFF"/>
        </w:rPr>
        <w:t xml:space="preserve">create -f </w:t>
      </w:r>
      <w:proofErr w:type="spellStart"/>
      <w:r w:rsidR="00DB5D52">
        <w:rPr>
          <w:rFonts w:ascii="Courier New" w:hAnsi="Courier New" w:cs="Courier New"/>
          <w:shd w:val="clear" w:color="auto" w:fill="FFFFFF"/>
        </w:rPr>
        <w:t>rstudio.json</w:t>
      </w:r>
      <w:proofErr w:type="spellEnd"/>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-l name=</w:t>
      </w:r>
      <w:proofErr w:type="spellStart"/>
      <w:r w:rsidR="00422FB4">
        <w:rPr>
          <w:rFonts w:ascii="Courier New" w:hAnsi="Courier New" w:cs="Courier New"/>
          <w:shd w:val="clear" w:color="auto" w:fill="FFFFFF"/>
        </w:rPr>
        <w:t>rstudio</w:t>
      </w:r>
      <w:proofErr w:type="spellEnd"/>
      <w:r w:rsidR="00422FB4">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proofErr w:type="spellStart"/>
      <w:r>
        <w:rPr>
          <w:rFonts w:ascii="Courier New" w:hAnsi="Courier New" w:cs="Courier New"/>
          <w:color w:val="000000"/>
          <w:lang w:val="en-US"/>
        </w:rPr>
        <w:t>rstudio</w:t>
      </w:r>
      <w:proofErr w:type="spellEnd"/>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 xml:space="preserve">Launch the RStudio pod – rstudio.cloudapps.example.com.  Login as guest/guest.  Edit the </w:t>
      </w:r>
      <w:proofErr w:type="spellStart"/>
      <w:r>
        <w:t>weightwatcher.R</w:t>
      </w:r>
      <w:proofErr w:type="spellEnd"/>
      <w:r>
        <w:t xml:space="preserve">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that you've finished with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--replicas=0 dc </w:t>
      </w:r>
      <w:proofErr w:type="spellStart"/>
      <w:r>
        <w:rPr>
          <w:rFonts w:ascii="Courier New" w:hAnsi="Courier New" w:cs="Courier New"/>
          <w:shd w:val="clear" w:color="auto" w:fill="FFFFFF"/>
        </w:rPr>
        <w:t>rstudio</w:t>
      </w:r>
      <w:proofErr w:type="spellEnd"/>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To restore the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--replicas=1 dc </w:t>
      </w:r>
      <w:proofErr w:type="spellStart"/>
      <w:r>
        <w:rPr>
          <w:rFonts w:ascii="Courier New" w:hAnsi="Courier New" w:cs="Courier New"/>
          <w:shd w:val="clear" w:color="auto" w:fill="FFFFFF"/>
        </w:rPr>
        <w:t>rstudio</w:t>
      </w:r>
      <w:proofErr w:type="spellEnd"/>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2" w:name="_Toc311702598"/>
      <w:r>
        <w:lastRenderedPageBreak/>
        <w:t>Advanced Use Cases</w:t>
      </w:r>
      <w:bookmarkEnd w:id="22"/>
      <w:r>
        <w:t xml:space="preserve"> </w:t>
      </w:r>
    </w:p>
    <w:p w14:paraId="6618F8F6" w14:textId="370EBB4F" w:rsidR="00D91D8E" w:rsidRDefault="00270919" w:rsidP="00D91D8E">
      <w:pPr>
        <w:pStyle w:val="Heading2"/>
        <w:rPr>
          <w:lang w:val="en-US"/>
        </w:rPr>
      </w:pPr>
      <w:bookmarkStart w:id="23" w:name="_Toc311702599"/>
      <w:r>
        <w:rPr>
          <w:lang w:val="en-US"/>
        </w:rPr>
        <w:t xml:space="preserve">Rule Changes using </w:t>
      </w:r>
      <w:r w:rsidR="00565BF5">
        <w:rPr>
          <w:lang w:val="en-US"/>
        </w:rPr>
        <w:t xml:space="preserve">oc </w:t>
      </w:r>
      <w:r>
        <w:rPr>
          <w:lang w:val="en-US"/>
        </w:rPr>
        <w:t>rsync</w:t>
      </w:r>
      <w:bookmarkEnd w:id="23"/>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1"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4" w:name="_Toc311702600"/>
      <w:r w:rsidR="00E36DC2">
        <w:rPr>
          <w:lang w:val="en-US"/>
        </w:rPr>
        <w:t>Start the Decision Service</w:t>
      </w:r>
      <w:r w:rsidR="00C8791D">
        <w:rPr>
          <w:lang w:val="en-US"/>
        </w:rPr>
        <w:t xml:space="preserve"> Scanner</w:t>
      </w:r>
      <w:bookmarkEnd w:id="24"/>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5" w:name="_Toc311702601"/>
      <w:r>
        <w:rPr>
          <w:lang w:val="en-US"/>
        </w:rPr>
        <w:lastRenderedPageBreak/>
        <w:t>Rule Changes using W</w:t>
      </w:r>
      <w:r w:rsidR="00DB7A2A">
        <w:rPr>
          <w:lang w:val="en-US"/>
        </w:rPr>
        <w:t>orkbench</w:t>
      </w:r>
      <w:bookmarkEnd w:id="25"/>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4CA50D2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 xml:space="preserve">Now oc </w:t>
      </w:r>
      <w:proofErr w:type="spellStart"/>
      <w:r w:rsidR="00E613AB">
        <w:rPr>
          <w:rFonts w:ascii="Courier New" w:hAnsi="Courier New" w:cs="Courier New"/>
          <w:shd w:val="clear" w:color="auto" w:fill="FFFFFF"/>
        </w:rPr>
        <w:t>rync</w:t>
      </w:r>
      <w:proofErr w:type="spellEnd"/>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727488">
        <w:rPr>
          <w:rFonts w:ascii="Courier New" w:hAnsi="Courier New" w:cs="Courier New"/>
          <w:shd w:val="clear" w:color="auto" w:fill="FFFFFF"/>
        </w:rPr>
        <w:t xml:space="preserve">| </w:t>
      </w:r>
      <w:proofErr w:type="spellStart"/>
      <w:r w:rsidR="00727488">
        <w:rPr>
          <w:rFonts w:ascii="Courier New" w:hAnsi="Courier New" w:cs="Courier New"/>
          <w:shd w:val="clear" w:color="auto" w:fill="FFFFFF"/>
        </w:rPr>
        <w:t>grep</w:t>
      </w:r>
      <w:proofErr w:type="spellEnd"/>
      <w:r w:rsidR="00727488">
        <w:rPr>
          <w:rFonts w:ascii="Courier New" w:hAnsi="Courier New" w:cs="Courier New"/>
          <w:shd w:val="clear" w:color="auto" w:fill="FFFFFF"/>
        </w:rPr>
        <w:t xml:space="preserve">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6" w:name="_Toc311702602"/>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6"/>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622A7FD"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w:t>
      </w:r>
      <w:proofErr w:type="spellStart"/>
      <w:r w:rsidR="00727488">
        <w:rPr>
          <w:rFonts w:ascii="Courier New" w:hAnsi="Courier New" w:cs="Courier New"/>
          <w:shd w:val="clear" w:color="auto" w:fill="FFFFFF"/>
        </w:rPr>
        <w:t>rynch</w:t>
      </w:r>
      <w:proofErr w:type="spellEnd"/>
      <w:r w:rsidR="00727488">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Pr="001A7146" w:rsidRDefault="00D0792E" w:rsidP="001A7146">
      <w:pPr>
        <w:pStyle w:val="Heading1"/>
      </w:pPr>
      <w:bookmarkStart w:id="27" w:name="_Toc311702603"/>
      <w:r w:rsidRPr="00D0792E">
        <w:lastRenderedPageBreak/>
        <w:t>Extras</w:t>
      </w:r>
      <w:bookmarkEnd w:id="27"/>
    </w:p>
    <w:p w14:paraId="119248F7" w14:textId="77777777" w:rsidR="00D0364C" w:rsidRPr="00791F0F" w:rsidRDefault="00D0364C" w:rsidP="00D0364C">
      <w:pPr>
        <w:pStyle w:val="Heading2"/>
      </w:pPr>
      <w:bookmarkStart w:id="28" w:name="_Toc311702604"/>
      <w:r>
        <w:t>Image Download</w:t>
      </w:r>
      <w:bookmarkEnd w:id="28"/>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29" w:name="_Toc311702605"/>
      <w:r>
        <w:t>Source Download</w:t>
      </w:r>
      <w:bookmarkEnd w:id="29"/>
    </w:p>
    <w:p w14:paraId="69E841C9" w14:textId="2D78DAF9" w:rsidR="00D0364C" w:rsidRPr="004E6367" w:rsidRDefault="00D0364C" w:rsidP="00D0364C">
      <w:pPr>
        <w:pStyle w:val="BodyText"/>
      </w:pPr>
      <w:r>
        <w:t xml:space="preserve">Repositories containing source code, content and support files related to the three images listed above can be inspected as per the </w:t>
      </w:r>
      <w:proofErr w:type="spellStart"/>
      <w:r>
        <w:t>GitHub</w:t>
      </w:r>
      <w:proofErr w:type="spellEnd"/>
      <w:r>
        <w:t xml:space="preserve">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61C0FD5F" w14:textId="77777777" w:rsidR="004E6367" w:rsidRDefault="004E6367">
      <w:pPr>
        <w:widowControl/>
        <w:suppressAutoHyphens w:val="0"/>
        <w:rPr>
          <w:b/>
          <w:sz w:val="32"/>
          <w:szCs w:val="32"/>
        </w:rPr>
      </w:pPr>
      <w:r>
        <w:br w:type="page"/>
      </w:r>
    </w:p>
    <w:p w14:paraId="11112D5C" w14:textId="06993688" w:rsidR="008C5B86" w:rsidRDefault="008C5B86" w:rsidP="008C5B86">
      <w:pPr>
        <w:pStyle w:val="Heading2"/>
      </w:pPr>
      <w:bookmarkStart w:id="30" w:name="_Toc311702606"/>
      <w:r>
        <w:lastRenderedPageBreak/>
        <w:t>Launch Container Instances</w:t>
      </w:r>
      <w:r w:rsidR="00B65C81">
        <w:t xml:space="preserve"> </w:t>
      </w:r>
      <w:r w:rsidR="004E6367">
        <w:t>u</w:t>
      </w:r>
      <w:r w:rsidR="00B65C81">
        <w:t>s</w:t>
      </w:r>
      <w:r w:rsidR="004E6367">
        <w:t xml:space="preserve">ing </w:t>
      </w:r>
      <w:r w:rsidR="006A6EFE">
        <w:t>Docker Toolbox</w:t>
      </w:r>
      <w:bookmarkEnd w:id="30"/>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 xml:space="preserve">docker-machine </w:t>
      </w:r>
      <w:proofErr w:type="spellStart"/>
      <w:r w:rsidR="006A6EFE">
        <w:rPr>
          <w:rFonts w:ascii="Courier New" w:hAnsi="Courier New"/>
        </w:rPr>
        <w:t>ls</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6EFDE135" w14:textId="77777777" w:rsidR="004E6367" w:rsidRDefault="004E6367">
      <w:pPr>
        <w:widowControl/>
        <w:suppressAutoHyphens w:val="0"/>
        <w:rPr>
          <w:b/>
          <w:sz w:val="32"/>
          <w:szCs w:val="32"/>
        </w:rPr>
      </w:pPr>
    </w:p>
    <w:p w14:paraId="508C89EE" w14:textId="70068E6B" w:rsidR="00D0792E" w:rsidRPr="00B361C3" w:rsidRDefault="00D0792E" w:rsidP="00B361C3">
      <w:pPr>
        <w:pStyle w:val="Heading2"/>
      </w:pPr>
      <w:bookmarkStart w:id="31" w:name="_Toc311702607"/>
      <w:r w:rsidRPr="00B361C3">
        <w:t>Useful (</w:t>
      </w:r>
      <w:r w:rsidR="006A6EFE">
        <w:t>Docker Toolbox</w:t>
      </w:r>
      <w:r w:rsidRPr="00B361C3">
        <w:t>) Docker Commands</w:t>
      </w:r>
      <w:bookmarkEnd w:id="31"/>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 xml:space="preserve">docker-machine </w:t>
            </w:r>
            <w:proofErr w:type="spellStart"/>
            <w:r w:rsidR="006A6EFE">
              <w:rPr>
                <w:rFonts w:ascii="Courier New" w:hAnsi="Courier New" w:cs="Courier New"/>
              </w:rPr>
              <w:t>ls</w:t>
            </w:r>
            <w:proofErr w:type="spellEnd"/>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89DA6F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Pr>
                <w:rFonts w:ascii="Courier New" w:hAnsi="Courier New" w:cs="Courier New"/>
              </w:rPr>
              <w:t xml:space="preserve">&lt;none&gt;" | </w:t>
            </w:r>
            <w:proofErr w:type="spellStart"/>
            <w:r>
              <w:rPr>
                <w:rFonts w:ascii="Courier New" w:hAnsi="Courier New" w:cs="Courier New"/>
              </w:rPr>
              <w:t>awk</w:t>
            </w:r>
            <w:proofErr w:type="spellEnd"/>
            <w:r>
              <w:rPr>
                <w:rFonts w:ascii="Courier New" w:hAnsi="Courier New" w:cs="Courier New"/>
              </w:rPr>
              <w:t xml:space="preserve"> "{print $3}")</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2" w:name="_Toc311702608"/>
      <w:r w:rsidRPr="00B361C3">
        <w:lastRenderedPageBreak/>
        <w:t>Useful OpenShift Commands</w:t>
      </w:r>
      <w:bookmarkEnd w:id="32"/>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4199101D" w14:textId="15EA6A69"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3B4D0CA2" w14:textId="77777777"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A5A67DB" w14:textId="37288456" w:rsidR="00D0792E" w:rsidRPr="00DB1D4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w:t>
      </w:r>
      <w:proofErr w:type="spellStart"/>
      <w:r w:rsidR="00D0792E">
        <w:rPr>
          <w:rFonts w:ascii="Courier New" w:hAnsi="Courier New" w:cs="Courier New"/>
          <w:shd w:val="clear" w:color="auto" w:fill="FFFFFF"/>
        </w:rPr>
        <w:t>config</w:t>
      </w:r>
      <w:proofErr w:type="spellEnd"/>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w:t>
      </w:r>
      <w:proofErr w:type="spellStart"/>
      <w:r>
        <w:rPr>
          <w:rFonts w:ascii="Courier New" w:hAnsi="Courier New" w:cs="Courier New"/>
          <w:shd w:val="clear" w:color="auto" w:fill="FFFFFF"/>
        </w:rPr>
        <w:t>config</w:t>
      </w:r>
      <w:proofErr w:type="spellEnd"/>
      <w:r>
        <w:rPr>
          <w:rFonts w:ascii="Courier New" w:hAnsi="Courier New" w:cs="Courier New"/>
          <w:shd w:val="clear" w:color="auto" w:fill="FFFFFF"/>
        </w:rPr>
        <w:t xml:space="preserve">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status openshift</w:t>
      </w:r>
    </w:p>
    <w:p w14:paraId="1B388A65" w14:textId="77777777"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proofErr w:type="spellStart"/>
      <w:r w:rsidRPr="004B2773">
        <w:rPr>
          <w:rFonts w:ascii="Courier New" w:hAnsi="Courier New" w:cs="Courier New"/>
          <w:color w:val="333333"/>
          <w:bdr w:val="none" w:sz="0" w:space="0" w:color="auto" w:frame="1"/>
        </w:rPr>
        <w:t>journalctl</w:t>
      </w:r>
      <w:proofErr w:type="spellEnd"/>
      <w:r w:rsidRPr="004B2773">
        <w:rPr>
          <w:rFonts w:ascii="Courier New" w:hAnsi="Courier New" w:cs="Courier New"/>
          <w:color w:val="333333"/>
          <w:bdr w:val="none" w:sz="0" w:space="0" w:color="auto" w:frame="1"/>
        </w:rPr>
        <w:t xml:space="preserve"> -f -u openshift-master</w:t>
      </w:r>
    </w:p>
    <w:p w14:paraId="38CFAC36" w14:textId="7016039F"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BB29F0">
        <w:rPr>
          <w:rFonts w:ascii="Courier New" w:hAnsi="Courier New" w:cs="Courier New"/>
          <w:color w:val="333333"/>
          <w:bdr w:val="none" w:sz="0" w:space="0" w:color="auto" w:frame="1"/>
        </w:rPr>
        <w:t xml:space="preserve"># </w:t>
      </w:r>
      <w:proofErr w:type="spellStart"/>
      <w:r w:rsidRPr="00BB29F0">
        <w:rPr>
          <w:rFonts w:ascii="Courier New" w:hAnsi="Courier New" w:cs="Courier New"/>
          <w:color w:val="333333"/>
          <w:bdr w:val="none" w:sz="0" w:space="0" w:color="auto" w:frame="1"/>
        </w:rPr>
        <w:t>journalctl</w:t>
      </w:r>
      <w:proofErr w:type="spellEnd"/>
      <w:r w:rsidRPr="00BB29F0">
        <w:rPr>
          <w:rFonts w:ascii="Courier New" w:hAnsi="Courier New" w:cs="Courier New"/>
          <w:color w:val="333333"/>
          <w:bdr w:val="none" w:sz="0" w:space="0" w:color="auto" w:frame="1"/>
        </w:rPr>
        <w:t xml:space="preserve"> -f -u openshift-node</w:t>
      </w:r>
    </w:p>
    <w:p w14:paraId="185F9BF0" w14:textId="26EDF7B8" w:rsidR="004B2773"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F339781"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D96A715" w14:textId="77777777" w:rsidR="00D0364C" w:rsidRDefault="00D0364C" w:rsidP="002340A7">
      <w:pPr>
        <w:widowControl/>
        <w:suppressAutoHyphens w:val="0"/>
        <w:rPr>
          <w:rFonts w:ascii="Courier New" w:hAnsi="Courier New" w:cs="Courier New"/>
          <w:color w:val="000000"/>
          <w:lang w:val="en-US"/>
        </w:rPr>
      </w:pPr>
    </w:p>
    <w:p w14:paraId="06FE20E9" w14:textId="77777777" w:rsidR="0097344A" w:rsidRDefault="0097344A">
      <w:pPr>
        <w:widowControl/>
        <w:suppressAutoHyphens w:val="0"/>
        <w:rPr>
          <w:b/>
          <w:sz w:val="32"/>
          <w:szCs w:val="32"/>
        </w:rPr>
      </w:pPr>
      <w:r>
        <w:br w:type="page"/>
      </w:r>
    </w:p>
    <w:p w14:paraId="1F82D335" w14:textId="071E86C4" w:rsidR="0097344A" w:rsidRPr="00B361C3" w:rsidRDefault="0097344A" w:rsidP="0097344A">
      <w:pPr>
        <w:pStyle w:val="Heading2"/>
      </w:pPr>
      <w:bookmarkStart w:id="33" w:name="_Toc311702609"/>
      <w:r w:rsidRPr="00B361C3">
        <w:lastRenderedPageBreak/>
        <w:t xml:space="preserve">Useful </w:t>
      </w:r>
      <w:r>
        <w:t>Vagrant</w:t>
      </w:r>
      <w:r w:rsidRPr="00B361C3">
        <w:t xml:space="preserve"> Commands</w:t>
      </w:r>
      <w:bookmarkEnd w:id="33"/>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4" w:name="_Toc311702610"/>
      <w:r>
        <w:lastRenderedPageBreak/>
        <w:t xml:space="preserve">Changing Rules </w:t>
      </w:r>
      <w:r w:rsidR="006A6EFE">
        <w:t>Docker Toolbox</w:t>
      </w:r>
      <w:r w:rsidR="0031161D">
        <w:t xml:space="preserve"> example</w:t>
      </w:r>
      <w:bookmarkEnd w:id="34"/>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5" w:name="_Toc311702611"/>
      <w:r w:rsidR="008463BA">
        <w:t xml:space="preserve">Quick </w:t>
      </w:r>
      <w:r w:rsidR="008C0EC8">
        <w:t>Res</w:t>
      </w:r>
      <w:r w:rsidR="008463BA">
        <w:t>tart</w:t>
      </w:r>
      <w:r w:rsidR="008C0EC8">
        <w:t xml:space="preserve"> Checklist</w:t>
      </w:r>
      <w:bookmarkEnd w:id="35"/>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6" w:name="_Toc311702612"/>
      <w:r>
        <w:lastRenderedPageBreak/>
        <w:t>Enhancements</w:t>
      </w:r>
      <w:bookmarkEnd w:id="36"/>
    </w:p>
    <w:p w14:paraId="788DDBFE" w14:textId="7893617D" w:rsidR="003A67AC" w:rsidRDefault="003A67AC" w:rsidP="003A67AC">
      <w:pPr>
        <w:pStyle w:val="Heading2"/>
      </w:pPr>
      <w:bookmarkStart w:id="37" w:name="_Toc311702613"/>
      <w:r>
        <w:t>To Do</w:t>
      </w:r>
      <w:bookmarkEnd w:id="37"/>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38F4796D" w14:textId="1190508E" w:rsidR="00DE661A" w:rsidRDefault="00DE661A" w:rsidP="003A67AC">
      <w:pPr>
        <w:pStyle w:val="ListParagraph"/>
        <w:widowControl/>
        <w:numPr>
          <w:ilvl w:val="0"/>
          <w:numId w:val="42"/>
        </w:numPr>
        <w:suppressAutoHyphens w:val="0"/>
        <w:spacing w:before="120" w:after="120" w:line="480" w:lineRule="auto"/>
        <w:ind w:hanging="357"/>
      </w:pPr>
      <w:r>
        <w:t xml:space="preserve">MySQL pod with </w:t>
      </w:r>
      <w:proofErr w:type="spellStart"/>
      <w:r>
        <w:t>localvol</w:t>
      </w:r>
      <w:proofErr w:type="spellEnd"/>
      <w:r>
        <w:t xml:space="preserve"> per</w:t>
      </w:r>
      <w:r w:rsidR="007A21F9">
        <w:t>s</w:t>
      </w:r>
      <w:r>
        <w:t>istent storage</w:t>
      </w:r>
    </w:p>
    <w:p w14:paraId="72D2B3EF" w14:textId="77777777" w:rsidR="00B45998" w:rsidRDefault="00B45998">
      <w:pPr>
        <w:widowControl/>
        <w:suppressAutoHyphens w:val="0"/>
      </w:pPr>
    </w:p>
    <w:p w14:paraId="7F0084B5" w14:textId="2EEC8FCA" w:rsidR="00B46B0D" w:rsidRPr="00B836EC" w:rsidRDefault="00B46B0D" w:rsidP="002340A7">
      <w:pPr>
        <w:widowControl/>
        <w:suppressAutoHyphens w:val="0"/>
      </w:pPr>
    </w:p>
    <w:sectPr w:rsidR="00B46B0D" w:rsidRPr="00B836EC" w:rsidSect="008C5B86">
      <w:footerReference w:type="default" r:id="rId33"/>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FF7F74" w:rsidRDefault="00FF7F74" w:rsidP="00842ABD">
      <w:r>
        <w:separator/>
      </w:r>
    </w:p>
  </w:endnote>
  <w:endnote w:type="continuationSeparator" w:id="0">
    <w:p w14:paraId="4E140AAC" w14:textId="77777777" w:rsidR="00FF7F74" w:rsidRDefault="00FF7F74"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FF7F74" w:rsidRPr="00842ABD" w:rsidRDefault="00FF7F74"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01653E">
      <w:rPr>
        <w:noProof/>
        <w:color w:val="7F7F7F" w:themeColor="text1" w:themeTint="80"/>
      </w:rPr>
      <w:t>2</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FF7F74" w:rsidRDefault="00FF7F74" w:rsidP="00842ABD">
      <w:r>
        <w:separator/>
      </w:r>
    </w:p>
  </w:footnote>
  <w:footnote w:type="continuationSeparator" w:id="0">
    <w:p w14:paraId="09660BC4" w14:textId="77777777" w:rsidR="00FF7F74" w:rsidRDefault="00FF7F74"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1">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4">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0"/>
  </w:num>
  <w:num w:numId="6">
    <w:abstractNumId w:val="18"/>
  </w:num>
  <w:num w:numId="7">
    <w:abstractNumId w:val="27"/>
  </w:num>
  <w:num w:numId="8">
    <w:abstractNumId w:val="10"/>
  </w:num>
  <w:num w:numId="9">
    <w:abstractNumId w:val="34"/>
  </w:num>
  <w:num w:numId="10">
    <w:abstractNumId w:val="23"/>
  </w:num>
  <w:num w:numId="11">
    <w:abstractNumId w:val="35"/>
  </w:num>
  <w:num w:numId="12">
    <w:abstractNumId w:val="8"/>
  </w:num>
  <w:num w:numId="13">
    <w:abstractNumId w:val="39"/>
  </w:num>
  <w:num w:numId="14">
    <w:abstractNumId w:val="33"/>
  </w:num>
  <w:num w:numId="15">
    <w:abstractNumId w:val="28"/>
  </w:num>
  <w:num w:numId="16">
    <w:abstractNumId w:val="19"/>
  </w:num>
  <w:num w:numId="17">
    <w:abstractNumId w:val="38"/>
  </w:num>
  <w:num w:numId="18">
    <w:abstractNumId w:val="21"/>
  </w:num>
  <w:num w:numId="19">
    <w:abstractNumId w:val="7"/>
  </w:num>
  <w:num w:numId="20">
    <w:abstractNumId w:val="14"/>
  </w:num>
  <w:num w:numId="21">
    <w:abstractNumId w:val="44"/>
  </w:num>
  <w:num w:numId="22">
    <w:abstractNumId w:val="6"/>
  </w:num>
  <w:num w:numId="23">
    <w:abstractNumId w:val="15"/>
  </w:num>
  <w:num w:numId="24">
    <w:abstractNumId w:val="0"/>
  </w:num>
  <w:num w:numId="25">
    <w:abstractNumId w:val="16"/>
  </w:num>
  <w:num w:numId="26">
    <w:abstractNumId w:val="13"/>
  </w:num>
  <w:num w:numId="27">
    <w:abstractNumId w:val="22"/>
  </w:num>
  <w:num w:numId="28">
    <w:abstractNumId w:val="37"/>
  </w:num>
  <w:num w:numId="29">
    <w:abstractNumId w:val="36"/>
  </w:num>
  <w:num w:numId="30">
    <w:abstractNumId w:val="25"/>
  </w:num>
  <w:num w:numId="31">
    <w:abstractNumId w:val="31"/>
  </w:num>
  <w:num w:numId="32">
    <w:abstractNumId w:val="29"/>
  </w:num>
  <w:num w:numId="33">
    <w:abstractNumId w:val="32"/>
  </w:num>
  <w:num w:numId="34">
    <w:abstractNumId w:val="41"/>
  </w:num>
  <w:num w:numId="35">
    <w:abstractNumId w:val="24"/>
  </w:num>
  <w:num w:numId="36">
    <w:abstractNumId w:val="42"/>
  </w:num>
  <w:num w:numId="37">
    <w:abstractNumId w:val="43"/>
  </w:num>
  <w:num w:numId="38">
    <w:abstractNumId w:val="26"/>
  </w:num>
  <w:num w:numId="39">
    <w:abstractNumId w:val="12"/>
  </w:num>
  <w:num w:numId="40">
    <w:abstractNumId w:val="17"/>
  </w:num>
  <w:num w:numId="41">
    <w:abstractNumId w:val="20"/>
  </w:num>
  <w:num w:numId="42">
    <w:abstractNumId w:val="9"/>
  </w:num>
  <w:num w:numId="43">
    <w:abstractNumId w:val="30"/>
  </w:num>
  <w:num w:numId="44">
    <w:abstractNumId w:val="5"/>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63CF"/>
    <w:rsid w:val="0001653E"/>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4D31"/>
    <w:rsid w:val="00077FD5"/>
    <w:rsid w:val="00080091"/>
    <w:rsid w:val="0008057A"/>
    <w:rsid w:val="00082939"/>
    <w:rsid w:val="00084CBA"/>
    <w:rsid w:val="00085B4E"/>
    <w:rsid w:val="00086714"/>
    <w:rsid w:val="00086DC8"/>
    <w:rsid w:val="00090CDB"/>
    <w:rsid w:val="00090FE0"/>
    <w:rsid w:val="000919E2"/>
    <w:rsid w:val="00091E24"/>
    <w:rsid w:val="00092642"/>
    <w:rsid w:val="00093F40"/>
    <w:rsid w:val="00095557"/>
    <w:rsid w:val="000A1FD8"/>
    <w:rsid w:val="000A2728"/>
    <w:rsid w:val="000A36FE"/>
    <w:rsid w:val="000A735A"/>
    <w:rsid w:val="000B0C6D"/>
    <w:rsid w:val="000B1EE8"/>
    <w:rsid w:val="000B39DE"/>
    <w:rsid w:val="000B466B"/>
    <w:rsid w:val="000C11A4"/>
    <w:rsid w:val="000C139C"/>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2601"/>
    <w:rsid w:val="00163550"/>
    <w:rsid w:val="0016520F"/>
    <w:rsid w:val="00165332"/>
    <w:rsid w:val="001674D5"/>
    <w:rsid w:val="00174CDE"/>
    <w:rsid w:val="00177F36"/>
    <w:rsid w:val="0018177D"/>
    <w:rsid w:val="001819E7"/>
    <w:rsid w:val="001821DD"/>
    <w:rsid w:val="001837EC"/>
    <w:rsid w:val="001839CB"/>
    <w:rsid w:val="001853F7"/>
    <w:rsid w:val="00187914"/>
    <w:rsid w:val="00190B8A"/>
    <w:rsid w:val="001912DD"/>
    <w:rsid w:val="00192041"/>
    <w:rsid w:val="00192659"/>
    <w:rsid w:val="00192B52"/>
    <w:rsid w:val="00195B80"/>
    <w:rsid w:val="001970B4"/>
    <w:rsid w:val="001A0C03"/>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370E"/>
    <w:rsid w:val="00225B9E"/>
    <w:rsid w:val="00227C1B"/>
    <w:rsid w:val="002309DB"/>
    <w:rsid w:val="002321D6"/>
    <w:rsid w:val="00232929"/>
    <w:rsid w:val="00232E47"/>
    <w:rsid w:val="0023346F"/>
    <w:rsid w:val="00233D36"/>
    <w:rsid w:val="002340A7"/>
    <w:rsid w:val="00234820"/>
    <w:rsid w:val="0023708B"/>
    <w:rsid w:val="0023724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72F6"/>
    <w:rsid w:val="0027745B"/>
    <w:rsid w:val="00283888"/>
    <w:rsid w:val="00287122"/>
    <w:rsid w:val="0028793C"/>
    <w:rsid w:val="00290D0B"/>
    <w:rsid w:val="00294598"/>
    <w:rsid w:val="0029561F"/>
    <w:rsid w:val="002A1B70"/>
    <w:rsid w:val="002A273D"/>
    <w:rsid w:val="002A32D4"/>
    <w:rsid w:val="002A5E3B"/>
    <w:rsid w:val="002B1FD0"/>
    <w:rsid w:val="002B3136"/>
    <w:rsid w:val="002B3A49"/>
    <w:rsid w:val="002C0944"/>
    <w:rsid w:val="002C10A0"/>
    <w:rsid w:val="002C3B54"/>
    <w:rsid w:val="002C5340"/>
    <w:rsid w:val="002C57A4"/>
    <w:rsid w:val="002C76DC"/>
    <w:rsid w:val="002D0289"/>
    <w:rsid w:val="002D1E78"/>
    <w:rsid w:val="002D24F4"/>
    <w:rsid w:val="002D2B95"/>
    <w:rsid w:val="002E0F62"/>
    <w:rsid w:val="002E38DE"/>
    <w:rsid w:val="002E64DF"/>
    <w:rsid w:val="002F0779"/>
    <w:rsid w:val="002F2CAE"/>
    <w:rsid w:val="002F505C"/>
    <w:rsid w:val="002F6EB7"/>
    <w:rsid w:val="002F7099"/>
    <w:rsid w:val="00300B73"/>
    <w:rsid w:val="003012B1"/>
    <w:rsid w:val="00304443"/>
    <w:rsid w:val="00304F1F"/>
    <w:rsid w:val="0030554B"/>
    <w:rsid w:val="003077CD"/>
    <w:rsid w:val="0031161D"/>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935"/>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67AC"/>
    <w:rsid w:val="003A6A80"/>
    <w:rsid w:val="003B2979"/>
    <w:rsid w:val="003B3607"/>
    <w:rsid w:val="003B4509"/>
    <w:rsid w:val="003B6615"/>
    <w:rsid w:val="003B6762"/>
    <w:rsid w:val="003C07B5"/>
    <w:rsid w:val="003C16A1"/>
    <w:rsid w:val="003C3A92"/>
    <w:rsid w:val="003C614D"/>
    <w:rsid w:val="003D109A"/>
    <w:rsid w:val="003D5339"/>
    <w:rsid w:val="003D6834"/>
    <w:rsid w:val="003D6B8E"/>
    <w:rsid w:val="003E0D36"/>
    <w:rsid w:val="003E338B"/>
    <w:rsid w:val="003E7A91"/>
    <w:rsid w:val="003E7A9E"/>
    <w:rsid w:val="003F2630"/>
    <w:rsid w:val="003F2960"/>
    <w:rsid w:val="003F4B91"/>
    <w:rsid w:val="003F59FD"/>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037E"/>
    <w:rsid w:val="004224EA"/>
    <w:rsid w:val="00422FB4"/>
    <w:rsid w:val="00423824"/>
    <w:rsid w:val="00425EC4"/>
    <w:rsid w:val="00425ED0"/>
    <w:rsid w:val="00426E65"/>
    <w:rsid w:val="00426FDE"/>
    <w:rsid w:val="00427E18"/>
    <w:rsid w:val="004301F3"/>
    <w:rsid w:val="00430B55"/>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5A7C"/>
    <w:rsid w:val="0047711D"/>
    <w:rsid w:val="00481879"/>
    <w:rsid w:val="00481A01"/>
    <w:rsid w:val="00481E9C"/>
    <w:rsid w:val="00486A70"/>
    <w:rsid w:val="00486F2B"/>
    <w:rsid w:val="0048784E"/>
    <w:rsid w:val="004879FC"/>
    <w:rsid w:val="004906FD"/>
    <w:rsid w:val="00492AE6"/>
    <w:rsid w:val="00492CBF"/>
    <w:rsid w:val="00493EE5"/>
    <w:rsid w:val="00493F97"/>
    <w:rsid w:val="004941BA"/>
    <w:rsid w:val="00496804"/>
    <w:rsid w:val="004A06E1"/>
    <w:rsid w:val="004A3CCA"/>
    <w:rsid w:val="004A50E8"/>
    <w:rsid w:val="004B1535"/>
    <w:rsid w:val="004B1682"/>
    <w:rsid w:val="004B2773"/>
    <w:rsid w:val="004B28F0"/>
    <w:rsid w:val="004B29C7"/>
    <w:rsid w:val="004B59CA"/>
    <w:rsid w:val="004B7C55"/>
    <w:rsid w:val="004B7E10"/>
    <w:rsid w:val="004C025F"/>
    <w:rsid w:val="004C0464"/>
    <w:rsid w:val="004C0811"/>
    <w:rsid w:val="004C0A44"/>
    <w:rsid w:val="004C1BA5"/>
    <w:rsid w:val="004C1E9F"/>
    <w:rsid w:val="004C3B95"/>
    <w:rsid w:val="004D0211"/>
    <w:rsid w:val="004D0DB6"/>
    <w:rsid w:val="004D1166"/>
    <w:rsid w:val="004D1496"/>
    <w:rsid w:val="004D6B88"/>
    <w:rsid w:val="004D7D92"/>
    <w:rsid w:val="004E34B5"/>
    <w:rsid w:val="004E50B8"/>
    <w:rsid w:val="004E5823"/>
    <w:rsid w:val="004E5FD0"/>
    <w:rsid w:val="004E6367"/>
    <w:rsid w:val="004E7518"/>
    <w:rsid w:val="004F0E99"/>
    <w:rsid w:val="004F1591"/>
    <w:rsid w:val="004F24A3"/>
    <w:rsid w:val="004F4D22"/>
    <w:rsid w:val="004F6287"/>
    <w:rsid w:val="00500295"/>
    <w:rsid w:val="00502238"/>
    <w:rsid w:val="00504754"/>
    <w:rsid w:val="00510B79"/>
    <w:rsid w:val="005130DE"/>
    <w:rsid w:val="00514190"/>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FC4"/>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112"/>
    <w:rsid w:val="005D65C6"/>
    <w:rsid w:val="005D7018"/>
    <w:rsid w:val="005E0439"/>
    <w:rsid w:val="005E054D"/>
    <w:rsid w:val="005E1A68"/>
    <w:rsid w:val="005E2775"/>
    <w:rsid w:val="005E32FF"/>
    <w:rsid w:val="005E52E2"/>
    <w:rsid w:val="005E7B55"/>
    <w:rsid w:val="005F0E19"/>
    <w:rsid w:val="005F0F03"/>
    <w:rsid w:val="005F2329"/>
    <w:rsid w:val="005F7A47"/>
    <w:rsid w:val="00601EF1"/>
    <w:rsid w:val="00603AA6"/>
    <w:rsid w:val="00603C38"/>
    <w:rsid w:val="0060432B"/>
    <w:rsid w:val="00605E9F"/>
    <w:rsid w:val="00605F2A"/>
    <w:rsid w:val="00612F65"/>
    <w:rsid w:val="0061310C"/>
    <w:rsid w:val="0061332B"/>
    <w:rsid w:val="00614F5F"/>
    <w:rsid w:val="006152B0"/>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4009"/>
    <w:rsid w:val="007851CF"/>
    <w:rsid w:val="00786861"/>
    <w:rsid w:val="007916CD"/>
    <w:rsid w:val="00791B6F"/>
    <w:rsid w:val="00791F0F"/>
    <w:rsid w:val="007923BB"/>
    <w:rsid w:val="007945B9"/>
    <w:rsid w:val="007957C8"/>
    <w:rsid w:val="0079729B"/>
    <w:rsid w:val="007976A7"/>
    <w:rsid w:val="007976BA"/>
    <w:rsid w:val="007A096B"/>
    <w:rsid w:val="007A1E5B"/>
    <w:rsid w:val="007A1F76"/>
    <w:rsid w:val="007A21F9"/>
    <w:rsid w:val="007A3FE0"/>
    <w:rsid w:val="007A6459"/>
    <w:rsid w:val="007A64FB"/>
    <w:rsid w:val="007B027C"/>
    <w:rsid w:val="007B256E"/>
    <w:rsid w:val="007B2B9A"/>
    <w:rsid w:val="007B2D47"/>
    <w:rsid w:val="007B4E52"/>
    <w:rsid w:val="007B6297"/>
    <w:rsid w:val="007B6F45"/>
    <w:rsid w:val="007B7CE7"/>
    <w:rsid w:val="007C0DF5"/>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B0D"/>
    <w:rsid w:val="00815FE2"/>
    <w:rsid w:val="0082207F"/>
    <w:rsid w:val="008267AF"/>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97360"/>
    <w:rsid w:val="008A0166"/>
    <w:rsid w:val="008A0C0A"/>
    <w:rsid w:val="008A1DD1"/>
    <w:rsid w:val="008A343D"/>
    <w:rsid w:val="008A5064"/>
    <w:rsid w:val="008A50C6"/>
    <w:rsid w:val="008A6F42"/>
    <w:rsid w:val="008B12A2"/>
    <w:rsid w:val="008B2CB7"/>
    <w:rsid w:val="008B3E8F"/>
    <w:rsid w:val="008B5192"/>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3DE"/>
    <w:rsid w:val="009347A9"/>
    <w:rsid w:val="009359FC"/>
    <w:rsid w:val="009365C1"/>
    <w:rsid w:val="00940E27"/>
    <w:rsid w:val="009430F9"/>
    <w:rsid w:val="00943B45"/>
    <w:rsid w:val="00944844"/>
    <w:rsid w:val="00944C49"/>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4143"/>
    <w:rsid w:val="009B4146"/>
    <w:rsid w:val="009B6B24"/>
    <w:rsid w:val="009B7CFE"/>
    <w:rsid w:val="009C10B2"/>
    <w:rsid w:val="009C2E62"/>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68B8"/>
    <w:rsid w:val="00A26DEC"/>
    <w:rsid w:val="00A328A4"/>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405D"/>
    <w:rsid w:val="00AA697D"/>
    <w:rsid w:val="00AA796A"/>
    <w:rsid w:val="00AB04A0"/>
    <w:rsid w:val="00AB6AE7"/>
    <w:rsid w:val="00AB705C"/>
    <w:rsid w:val="00AC183C"/>
    <w:rsid w:val="00AC1936"/>
    <w:rsid w:val="00AC3740"/>
    <w:rsid w:val="00AC3901"/>
    <w:rsid w:val="00AC54DC"/>
    <w:rsid w:val="00AC5A92"/>
    <w:rsid w:val="00AD064A"/>
    <w:rsid w:val="00AD4377"/>
    <w:rsid w:val="00AD4F68"/>
    <w:rsid w:val="00AD6D45"/>
    <w:rsid w:val="00AD7FF5"/>
    <w:rsid w:val="00AE0085"/>
    <w:rsid w:val="00AE04D2"/>
    <w:rsid w:val="00AE08F2"/>
    <w:rsid w:val="00AE17E4"/>
    <w:rsid w:val="00AE196B"/>
    <w:rsid w:val="00AE240F"/>
    <w:rsid w:val="00AE2BED"/>
    <w:rsid w:val="00AE6577"/>
    <w:rsid w:val="00AF0E76"/>
    <w:rsid w:val="00AF28C0"/>
    <w:rsid w:val="00AF3613"/>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97737"/>
    <w:rsid w:val="00BA0B2B"/>
    <w:rsid w:val="00BA2296"/>
    <w:rsid w:val="00BA26BD"/>
    <w:rsid w:val="00BA2D1D"/>
    <w:rsid w:val="00BA3F1D"/>
    <w:rsid w:val="00BA627F"/>
    <w:rsid w:val="00BA6408"/>
    <w:rsid w:val="00BB29F0"/>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023"/>
    <w:rsid w:val="00BE37F4"/>
    <w:rsid w:val="00BE4760"/>
    <w:rsid w:val="00BF1294"/>
    <w:rsid w:val="00BF1C7C"/>
    <w:rsid w:val="00BF4101"/>
    <w:rsid w:val="00BF5ACF"/>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44CF"/>
    <w:rsid w:val="00C94C6D"/>
    <w:rsid w:val="00C96597"/>
    <w:rsid w:val="00C97EDB"/>
    <w:rsid w:val="00CA0403"/>
    <w:rsid w:val="00CA0807"/>
    <w:rsid w:val="00CA1B59"/>
    <w:rsid w:val="00CA2C9D"/>
    <w:rsid w:val="00CA7E27"/>
    <w:rsid w:val="00CB2FFE"/>
    <w:rsid w:val="00CB360E"/>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24C9"/>
    <w:rsid w:val="00D231AE"/>
    <w:rsid w:val="00D23D33"/>
    <w:rsid w:val="00D252D9"/>
    <w:rsid w:val="00D25592"/>
    <w:rsid w:val="00D3098D"/>
    <w:rsid w:val="00D31002"/>
    <w:rsid w:val="00D313AC"/>
    <w:rsid w:val="00D318FA"/>
    <w:rsid w:val="00D40C7F"/>
    <w:rsid w:val="00D42857"/>
    <w:rsid w:val="00D432C2"/>
    <w:rsid w:val="00D445DD"/>
    <w:rsid w:val="00D448CA"/>
    <w:rsid w:val="00D523C3"/>
    <w:rsid w:val="00D52601"/>
    <w:rsid w:val="00D53677"/>
    <w:rsid w:val="00D5465F"/>
    <w:rsid w:val="00D56249"/>
    <w:rsid w:val="00D56268"/>
    <w:rsid w:val="00D56BAD"/>
    <w:rsid w:val="00D57260"/>
    <w:rsid w:val="00D617EA"/>
    <w:rsid w:val="00D64979"/>
    <w:rsid w:val="00D65869"/>
    <w:rsid w:val="00D70E73"/>
    <w:rsid w:val="00D729D7"/>
    <w:rsid w:val="00D72EB5"/>
    <w:rsid w:val="00D73E1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F9C"/>
    <w:rsid w:val="00D96082"/>
    <w:rsid w:val="00D966DB"/>
    <w:rsid w:val="00D9673E"/>
    <w:rsid w:val="00DA0503"/>
    <w:rsid w:val="00DA1CA2"/>
    <w:rsid w:val="00DA20F9"/>
    <w:rsid w:val="00DA56ED"/>
    <w:rsid w:val="00DA6DD5"/>
    <w:rsid w:val="00DA7A9E"/>
    <w:rsid w:val="00DB1D4D"/>
    <w:rsid w:val="00DB5D52"/>
    <w:rsid w:val="00DB6442"/>
    <w:rsid w:val="00DB7355"/>
    <w:rsid w:val="00DB7A2A"/>
    <w:rsid w:val="00DC00BC"/>
    <w:rsid w:val="00DC2839"/>
    <w:rsid w:val="00DC4026"/>
    <w:rsid w:val="00DC71A1"/>
    <w:rsid w:val="00DD0172"/>
    <w:rsid w:val="00DD04AC"/>
    <w:rsid w:val="00DD0FDD"/>
    <w:rsid w:val="00DD1E95"/>
    <w:rsid w:val="00DD348C"/>
    <w:rsid w:val="00DD45EC"/>
    <w:rsid w:val="00DD48CE"/>
    <w:rsid w:val="00DD58C5"/>
    <w:rsid w:val="00DD62D5"/>
    <w:rsid w:val="00DD6578"/>
    <w:rsid w:val="00DD7329"/>
    <w:rsid w:val="00DD77B6"/>
    <w:rsid w:val="00DE0F84"/>
    <w:rsid w:val="00DE37CB"/>
    <w:rsid w:val="00DE453B"/>
    <w:rsid w:val="00DE661A"/>
    <w:rsid w:val="00DE722B"/>
    <w:rsid w:val="00DF0148"/>
    <w:rsid w:val="00DF68C9"/>
    <w:rsid w:val="00DF6C73"/>
    <w:rsid w:val="00E008F7"/>
    <w:rsid w:val="00E01A16"/>
    <w:rsid w:val="00E02B16"/>
    <w:rsid w:val="00E03813"/>
    <w:rsid w:val="00E040DB"/>
    <w:rsid w:val="00E073B2"/>
    <w:rsid w:val="00E1042A"/>
    <w:rsid w:val="00E11F86"/>
    <w:rsid w:val="00E13C02"/>
    <w:rsid w:val="00E15694"/>
    <w:rsid w:val="00E15B19"/>
    <w:rsid w:val="00E15B49"/>
    <w:rsid w:val="00E15E66"/>
    <w:rsid w:val="00E17043"/>
    <w:rsid w:val="00E211C5"/>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4EE3"/>
    <w:rsid w:val="00E9567B"/>
    <w:rsid w:val="00E97159"/>
    <w:rsid w:val="00EA2123"/>
    <w:rsid w:val="00EA40FB"/>
    <w:rsid w:val="00EA5DE5"/>
    <w:rsid w:val="00EA77F2"/>
    <w:rsid w:val="00EA7EB3"/>
    <w:rsid w:val="00EB10DB"/>
    <w:rsid w:val="00EB18E1"/>
    <w:rsid w:val="00EB3B30"/>
    <w:rsid w:val="00EB63C3"/>
    <w:rsid w:val="00EB6D0C"/>
    <w:rsid w:val="00EB7988"/>
    <w:rsid w:val="00EB7A43"/>
    <w:rsid w:val="00EC1684"/>
    <w:rsid w:val="00EC2ACC"/>
    <w:rsid w:val="00EC421E"/>
    <w:rsid w:val="00ED04CC"/>
    <w:rsid w:val="00ED0564"/>
    <w:rsid w:val="00ED124C"/>
    <w:rsid w:val="00ED3881"/>
    <w:rsid w:val="00ED440B"/>
    <w:rsid w:val="00EE084D"/>
    <w:rsid w:val="00EE2D60"/>
    <w:rsid w:val="00EE3619"/>
    <w:rsid w:val="00EE5D70"/>
    <w:rsid w:val="00EE6053"/>
    <w:rsid w:val="00EF1F5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90F"/>
    <w:rsid w:val="00F67C51"/>
    <w:rsid w:val="00F73638"/>
    <w:rsid w:val="00F75BF4"/>
    <w:rsid w:val="00F764AA"/>
    <w:rsid w:val="00F766F9"/>
    <w:rsid w:val="00F8121B"/>
    <w:rsid w:val="00F83AD8"/>
    <w:rsid w:val="00F870CB"/>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aster.example.com:8443" TargetMode="External"/><Relationship Id="rId21" Type="http://schemas.openxmlformats.org/officeDocument/2006/relationships/image" Target="media/image3.png"/><Relationship Id="rId22" Type="http://schemas.openxmlformats.org/officeDocument/2006/relationships/hyperlink" Target="https://github.com/StefanoPicozzi/testdrive"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s://master.example.com:8443" TargetMode="External"/><Relationship Id="rId26" Type="http://schemas.openxmlformats.org/officeDocument/2006/relationships/image" Target="media/image6.png"/><Relationship Id="rId27" Type="http://schemas.openxmlformats.org/officeDocument/2006/relationships/hyperlink" Target="http://thefastdiet.co.uk/" TargetMode="External"/><Relationship Id="rId28" Type="http://schemas.openxmlformats.org/officeDocument/2006/relationships/hyperlink" Target="http://en.wikipedia.org/wiki/Goal_Attainment_Scaling"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hyperlink" Target="http://blog.emergile.com/2015/11/16/drools-rules-rsynchronicity/" TargetMode="External"/><Relationship Id="rId32" Type="http://schemas.openxmlformats.org/officeDocument/2006/relationships/image" Target="media/image9.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www.openshift.org/vm/" TargetMode="External"/><Relationship Id="rId16" Type="http://schemas.openxmlformats.org/officeDocument/2006/relationships/hyperlink" Target="https://github.com/StefanoPicozzi/weightwatcher2" TargetMode="External"/><Relationship Id="rId17" Type="http://schemas.openxmlformats.org/officeDocument/2006/relationships/hyperlink" Target="https://github.com/StefanoPicozzi/weightwatcher2" TargetMode="External"/><Relationship Id="rId18" Type="http://schemas.openxmlformats.org/officeDocument/2006/relationships/hyperlink" Target="http://www.google.com" TargetMode="External"/><Relationship Id="rId19" Type="http://schemas.openxmlformats.org/officeDocument/2006/relationships/hyperlink" Target="https://github.com/StefanoPicozzi/weightwatche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5E9D5-C723-B749-B8B3-9CB26E9D4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TotalTime>
  <Pages>29</Pages>
  <Words>4001</Words>
  <Characters>22811</Characters>
  <Application>Microsoft Macintosh Word</Application>
  <DocSecurity>0</DocSecurity>
  <Lines>190</Lines>
  <Paragraphs>53</Paragraphs>
  <ScaleCrop>false</ScaleCrop>
  <Company>Emergitect Pty Ltd</Company>
  <LinksUpToDate>false</LinksUpToDate>
  <CharactersWithSpaces>26759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1412</cp:revision>
  <cp:lastPrinted>2015-12-10T05:57:00Z</cp:lastPrinted>
  <dcterms:created xsi:type="dcterms:W3CDTF">2015-05-02T22:45:00Z</dcterms:created>
  <dcterms:modified xsi:type="dcterms:W3CDTF">2015-12-13T21:54:00Z</dcterms:modified>
</cp:coreProperties>
</file>