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C76258"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C76258"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532083"/>
      <w:r w:rsidRPr="002321D6">
        <w:lastRenderedPageBreak/>
        <w:t>Table of Contents</w:t>
      </w:r>
      <w:bookmarkEnd w:id="0"/>
    </w:p>
    <w:p w14:paraId="2040A7E2" w14:textId="77777777" w:rsidR="00555FC4"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555FC4">
        <w:rPr>
          <w:noProof/>
        </w:rPr>
        <w:t>Table of Contents</w:t>
      </w:r>
      <w:r w:rsidR="00555FC4">
        <w:rPr>
          <w:noProof/>
        </w:rPr>
        <w:tab/>
      </w:r>
      <w:r w:rsidR="00555FC4">
        <w:rPr>
          <w:noProof/>
        </w:rPr>
        <w:fldChar w:fldCharType="begin"/>
      </w:r>
      <w:r w:rsidR="00555FC4">
        <w:rPr>
          <w:noProof/>
        </w:rPr>
        <w:instrText xml:space="preserve"> PAGEREF _Toc311532083 \h </w:instrText>
      </w:r>
      <w:r w:rsidR="00555FC4">
        <w:rPr>
          <w:noProof/>
        </w:rPr>
      </w:r>
      <w:r w:rsidR="00555FC4">
        <w:rPr>
          <w:noProof/>
        </w:rPr>
        <w:fldChar w:fldCharType="separate"/>
      </w:r>
      <w:r w:rsidR="00555FC4">
        <w:rPr>
          <w:noProof/>
        </w:rPr>
        <w:t>2</w:t>
      </w:r>
      <w:r w:rsidR="00555FC4">
        <w:rPr>
          <w:noProof/>
        </w:rPr>
        <w:fldChar w:fldCharType="end"/>
      </w:r>
    </w:p>
    <w:p w14:paraId="6B75489A"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_Toc311532084 \h </w:instrText>
      </w:r>
      <w:r>
        <w:rPr>
          <w:noProof/>
        </w:rPr>
      </w:r>
      <w:r>
        <w:rPr>
          <w:noProof/>
        </w:rPr>
        <w:fldChar w:fldCharType="separate"/>
      </w:r>
      <w:r>
        <w:rPr>
          <w:noProof/>
        </w:rPr>
        <w:t>3</w:t>
      </w:r>
      <w:r>
        <w:rPr>
          <w:noProof/>
        </w:rPr>
        <w:fldChar w:fldCharType="end"/>
      </w:r>
    </w:p>
    <w:p w14:paraId="0D6F26AF"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_Toc311532085 \h </w:instrText>
      </w:r>
      <w:r>
        <w:rPr>
          <w:noProof/>
        </w:rPr>
      </w:r>
      <w:r>
        <w:rPr>
          <w:noProof/>
        </w:rPr>
        <w:fldChar w:fldCharType="separate"/>
      </w:r>
      <w:r>
        <w:rPr>
          <w:noProof/>
        </w:rPr>
        <w:t>3</w:t>
      </w:r>
      <w:r>
        <w:rPr>
          <w:noProof/>
        </w:rPr>
        <w:fldChar w:fldCharType="end"/>
      </w:r>
    </w:p>
    <w:p w14:paraId="7C2BC4A3"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_Toc311532086 \h </w:instrText>
      </w:r>
      <w:r>
        <w:rPr>
          <w:noProof/>
        </w:rPr>
      </w:r>
      <w:r>
        <w:rPr>
          <w:noProof/>
        </w:rPr>
        <w:fldChar w:fldCharType="separate"/>
      </w:r>
      <w:r>
        <w:rPr>
          <w:noProof/>
        </w:rPr>
        <w:t>4</w:t>
      </w:r>
      <w:r>
        <w:rPr>
          <w:noProof/>
        </w:rPr>
        <w:fldChar w:fldCharType="end"/>
      </w:r>
    </w:p>
    <w:p w14:paraId="3623A2D7"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_Toc311532087 \h </w:instrText>
      </w:r>
      <w:r>
        <w:rPr>
          <w:noProof/>
        </w:rPr>
      </w:r>
      <w:r>
        <w:rPr>
          <w:noProof/>
        </w:rPr>
        <w:fldChar w:fldCharType="separate"/>
      </w:r>
      <w:r>
        <w:rPr>
          <w:noProof/>
        </w:rPr>
        <w:t>4</w:t>
      </w:r>
      <w:r>
        <w:rPr>
          <w:noProof/>
        </w:rPr>
        <w:fldChar w:fldCharType="end"/>
      </w:r>
    </w:p>
    <w:p w14:paraId="102AF53D"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_Toc311532088 \h </w:instrText>
      </w:r>
      <w:r>
        <w:rPr>
          <w:noProof/>
        </w:rPr>
      </w:r>
      <w:r>
        <w:rPr>
          <w:noProof/>
        </w:rPr>
        <w:fldChar w:fldCharType="separate"/>
      </w:r>
      <w:r>
        <w:rPr>
          <w:noProof/>
        </w:rPr>
        <w:t>5</w:t>
      </w:r>
      <w:r>
        <w:rPr>
          <w:noProof/>
        </w:rPr>
        <w:fldChar w:fldCharType="end"/>
      </w:r>
    </w:p>
    <w:p w14:paraId="5B0EE48C"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_Toc311532089 \h </w:instrText>
      </w:r>
      <w:r>
        <w:rPr>
          <w:noProof/>
        </w:rPr>
      </w:r>
      <w:r>
        <w:rPr>
          <w:noProof/>
        </w:rPr>
        <w:fldChar w:fldCharType="separate"/>
      </w:r>
      <w:r>
        <w:rPr>
          <w:noProof/>
        </w:rPr>
        <w:t>5</w:t>
      </w:r>
      <w:r>
        <w:rPr>
          <w:noProof/>
        </w:rPr>
        <w:fldChar w:fldCharType="end"/>
      </w:r>
    </w:p>
    <w:p w14:paraId="6562C252"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_Toc311532090 \h </w:instrText>
      </w:r>
      <w:r>
        <w:rPr>
          <w:noProof/>
        </w:rPr>
      </w:r>
      <w:r>
        <w:rPr>
          <w:noProof/>
        </w:rPr>
        <w:fldChar w:fldCharType="separate"/>
      </w:r>
      <w:r>
        <w:rPr>
          <w:noProof/>
        </w:rPr>
        <w:t>5</w:t>
      </w:r>
      <w:r>
        <w:rPr>
          <w:noProof/>
        </w:rPr>
        <w:fldChar w:fldCharType="end"/>
      </w:r>
    </w:p>
    <w:p w14:paraId="18C5C079"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_Toc311532091 \h </w:instrText>
      </w:r>
      <w:r>
        <w:rPr>
          <w:noProof/>
        </w:rPr>
      </w:r>
      <w:r>
        <w:rPr>
          <w:noProof/>
        </w:rPr>
        <w:fldChar w:fldCharType="separate"/>
      </w:r>
      <w:r>
        <w:rPr>
          <w:noProof/>
        </w:rPr>
        <w:t>6</w:t>
      </w:r>
      <w:r>
        <w:rPr>
          <w:noProof/>
        </w:rPr>
        <w:fldChar w:fldCharType="end"/>
      </w:r>
    </w:p>
    <w:p w14:paraId="75759F05"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_Toc311532092 \h </w:instrText>
      </w:r>
      <w:r>
        <w:rPr>
          <w:noProof/>
        </w:rPr>
      </w:r>
      <w:r>
        <w:rPr>
          <w:noProof/>
        </w:rPr>
        <w:fldChar w:fldCharType="separate"/>
      </w:r>
      <w:r>
        <w:rPr>
          <w:noProof/>
        </w:rPr>
        <w:t>7</w:t>
      </w:r>
      <w:r>
        <w:rPr>
          <w:noProof/>
        </w:rPr>
        <w:fldChar w:fldCharType="end"/>
      </w:r>
    </w:p>
    <w:p w14:paraId="3C628471"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_Toc311532093 \h </w:instrText>
      </w:r>
      <w:r>
        <w:rPr>
          <w:noProof/>
        </w:rPr>
      </w:r>
      <w:r>
        <w:rPr>
          <w:noProof/>
        </w:rPr>
        <w:fldChar w:fldCharType="separate"/>
      </w:r>
      <w:r>
        <w:rPr>
          <w:noProof/>
        </w:rPr>
        <w:t>8</w:t>
      </w:r>
      <w:r>
        <w:rPr>
          <w:noProof/>
        </w:rPr>
        <w:fldChar w:fldCharType="end"/>
      </w:r>
    </w:p>
    <w:p w14:paraId="2A7FC62F"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_Toc311532094 \h </w:instrText>
      </w:r>
      <w:r>
        <w:rPr>
          <w:noProof/>
        </w:rPr>
      </w:r>
      <w:r>
        <w:rPr>
          <w:noProof/>
        </w:rPr>
        <w:fldChar w:fldCharType="separate"/>
      </w:r>
      <w:r>
        <w:rPr>
          <w:noProof/>
        </w:rPr>
        <w:t>9</w:t>
      </w:r>
      <w:r>
        <w:rPr>
          <w:noProof/>
        </w:rPr>
        <w:fldChar w:fldCharType="end"/>
      </w:r>
    </w:p>
    <w:p w14:paraId="02E2B878"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sidRPr="0073673E">
        <w:rPr>
          <w:noProof/>
          <w:lang w:val="en-US"/>
        </w:rPr>
        <w:t>3.1</w:t>
      </w:r>
      <w:r>
        <w:rPr>
          <w:rFonts w:asciiTheme="minorHAnsi" w:eastAsiaTheme="minorEastAsia" w:hAnsiTheme="minorHAnsi" w:cstheme="minorBidi"/>
          <w:noProof/>
          <w:sz w:val="24"/>
          <w:szCs w:val="24"/>
          <w:lang w:eastAsia="ja-JP"/>
        </w:rPr>
        <w:tab/>
      </w:r>
      <w:r w:rsidRPr="0073673E">
        <w:rPr>
          <w:noProof/>
          <w:lang w:val="en-US"/>
        </w:rPr>
        <w:t>Environment Checklist</w:t>
      </w:r>
      <w:r>
        <w:rPr>
          <w:noProof/>
        </w:rPr>
        <w:tab/>
      </w:r>
      <w:r>
        <w:rPr>
          <w:noProof/>
        </w:rPr>
        <w:fldChar w:fldCharType="begin"/>
      </w:r>
      <w:r>
        <w:rPr>
          <w:noProof/>
        </w:rPr>
        <w:instrText xml:space="preserve"> PAGEREF _Toc311532095 \h </w:instrText>
      </w:r>
      <w:r>
        <w:rPr>
          <w:noProof/>
        </w:rPr>
      </w:r>
      <w:r>
        <w:rPr>
          <w:noProof/>
        </w:rPr>
        <w:fldChar w:fldCharType="separate"/>
      </w:r>
      <w:r>
        <w:rPr>
          <w:noProof/>
        </w:rPr>
        <w:t>9</w:t>
      </w:r>
      <w:r>
        <w:rPr>
          <w:noProof/>
        </w:rPr>
        <w:fldChar w:fldCharType="end"/>
      </w:r>
    </w:p>
    <w:p w14:paraId="4ECB7A55"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sidRPr="0073673E">
        <w:rPr>
          <w:noProof/>
          <w:lang w:val="en-US"/>
        </w:rPr>
        <w:t>3.2</w:t>
      </w:r>
      <w:r>
        <w:rPr>
          <w:rFonts w:asciiTheme="minorHAnsi" w:eastAsiaTheme="minorEastAsia" w:hAnsiTheme="minorHAnsi" w:cstheme="minorBidi"/>
          <w:noProof/>
          <w:sz w:val="24"/>
          <w:szCs w:val="24"/>
          <w:lang w:eastAsia="ja-JP"/>
        </w:rPr>
        <w:tab/>
      </w:r>
      <w:r w:rsidRPr="0073673E">
        <w:rPr>
          <w:noProof/>
          <w:lang w:val="en-US"/>
        </w:rPr>
        <w:t>Demo Setup as OpenShift root User</w:t>
      </w:r>
      <w:r>
        <w:rPr>
          <w:noProof/>
        </w:rPr>
        <w:tab/>
      </w:r>
      <w:r>
        <w:rPr>
          <w:noProof/>
        </w:rPr>
        <w:fldChar w:fldCharType="begin"/>
      </w:r>
      <w:r>
        <w:rPr>
          <w:noProof/>
        </w:rPr>
        <w:instrText xml:space="preserve"> PAGEREF _Toc311532096 \h </w:instrText>
      </w:r>
      <w:r>
        <w:rPr>
          <w:noProof/>
        </w:rPr>
      </w:r>
      <w:r>
        <w:rPr>
          <w:noProof/>
        </w:rPr>
        <w:fldChar w:fldCharType="separate"/>
      </w:r>
      <w:r>
        <w:rPr>
          <w:noProof/>
        </w:rPr>
        <w:t>10</w:t>
      </w:r>
      <w:r>
        <w:rPr>
          <w:noProof/>
        </w:rPr>
        <w:fldChar w:fldCharType="end"/>
      </w:r>
    </w:p>
    <w:p w14:paraId="6F20E532"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_Toc311532097 \h </w:instrText>
      </w:r>
      <w:r>
        <w:rPr>
          <w:noProof/>
        </w:rPr>
      </w:r>
      <w:r>
        <w:rPr>
          <w:noProof/>
        </w:rPr>
        <w:fldChar w:fldCharType="separate"/>
      </w:r>
      <w:r>
        <w:rPr>
          <w:noProof/>
        </w:rPr>
        <w:t>11</w:t>
      </w:r>
      <w:r>
        <w:rPr>
          <w:noProof/>
        </w:rPr>
        <w:fldChar w:fldCharType="end"/>
      </w:r>
    </w:p>
    <w:p w14:paraId="5C05A998"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_Toc311532098 \h </w:instrText>
      </w:r>
      <w:r>
        <w:rPr>
          <w:noProof/>
        </w:rPr>
      </w:r>
      <w:r>
        <w:rPr>
          <w:noProof/>
        </w:rPr>
        <w:fldChar w:fldCharType="separate"/>
      </w:r>
      <w:r>
        <w:rPr>
          <w:noProof/>
        </w:rPr>
        <w:t>11</w:t>
      </w:r>
      <w:r>
        <w:rPr>
          <w:noProof/>
        </w:rPr>
        <w:fldChar w:fldCharType="end"/>
      </w:r>
    </w:p>
    <w:p w14:paraId="604824ED"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_Toc311532099 \h </w:instrText>
      </w:r>
      <w:r>
        <w:rPr>
          <w:noProof/>
        </w:rPr>
      </w:r>
      <w:r>
        <w:rPr>
          <w:noProof/>
        </w:rPr>
        <w:fldChar w:fldCharType="separate"/>
      </w:r>
      <w:r>
        <w:rPr>
          <w:noProof/>
        </w:rPr>
        <w:t>12</w:t>
      </w:r>
      <w:r>
        <w:rPr>
          <w:noProof/>
        </w:rPr>
        <w:fldChar w:fldCharType="end"/>
      </w:r>
    </w:p>
    <w:p w14:paraId="4ABD89D7"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_Toc311532100 \h </w:instrText>
      </w:r>
      <w:r>
        <w:rPr>
          <w:noProof/>
        </w:rPr>
      </w:r>
      <w:r>
        <w:rPr>
          <w:noProof/>
        </w:rPr>
        <w:fldChar w:fldCharType="separate"/>
      </w:r>
      <w:r>
        <w:rPr>
          <w:noProof/>
        </w:rPr>
        <w:t>13</w:t>
      </w:r>
      <w:r>
        <w:rPr>
          <w:noProof/>
        </w:rPr>
        <w:fldChar w:fldCharType="end"/>
      </w:r>
    </w:p>
    <w:p w14:paraId="645DCC9A"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_Toc311532101 \h </w:instrText>
      </w:r>
      <w:r>
        <w:rPr>
          <w:noProof/>
        </w:rPr>
      </w:r>
      <w:r>
        <w:rPr>
          <w:noProof/>
        </w:rPr>
        <w:fldChar w:fldCharType="separate"/>
      </w:r>
      <w:r>
        <w:rPr>
          <w:noProof/>
        </w:rPr>
        <w:t>15</w:t>
      </w:r>
      <w:r>
        <w:rPr>
          <w:noProof/>
        </w:rPr>
        <w:fldChar w:fldCharType="end"/>
      </w:r>
    </w:p>
    <w:p w14:paraId="7D7F256E"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_Toc311532102 \h </w:instrText>
      </w:r>
      <w:r>
        <w:rPr>
          <w:noProof/>
        </w:rPr>
      </w:r>
      <w:r>
        <w:rPr>
          <w:noProof/>
        </w:rPr>
        <w:fldChar w:fldCharType="separate"/>
      </w:r>
      <w:r>
        <w:rPr>
          <w:noProof/>
        </w:rPr>
        <w:t>17</w:t>
      </w:r>
      <w:r>
        <w:rPr>
          <w:noProof/>
        </w:rPr>
        <w:fldChar w:fldCharType="end"/>
      </w:r>
    </w:p>
    <w:p w14:paraId="11CBE5F9"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_Toc311532103 \h </w:instrText>
      </w:r>
      <w:r>
        <w:rPr>
          <w:noProof/>
        </w:rPr>
      </w:r>
      <w:r>
        <w:rPr>
          <w:noProof/>
        </w:rPr>
        <w:fldChar w:fldCharType="separate"/>
      </w:r>
      <w:r>
        <w:rPr>
          <w:noProof/>
        </w:rPr>
        <w:t>18</w:t>
      </w:r>
      <w:r>
        <w:rPr>
          <w:noProof/>
        </w:rPr>
        <w:fldChar w:fldCharType="end"/>
      </w:r>
    </w:p>
    <w:p w14:paraId="5642426B"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_Toc311532104 \h </w:instrText>
      </w:r>
      <w:r>
        <w:rPr>
          <w:noProof/>
        </w:rPr>
      </w:r>
      <w:r>
        <w:rPr>
          <w:noProof/>
        </w:rPr>
        <w:fldChar w:fldCharType="separate"/>
      </w:r>
      <w:r>
        <w:rPr>
          <w:noProof/>
        </w:rPr>
        <w:t>20</w:t>
      </w:r>
      <w:r>
        <w:rPr>
          <w:noProof/>
        </w:rPr>
        <w:fldChar w:fldCharType="end"/>
      </w:r>
    </w:p>
    <w:p w14:paraId="46FAEF38"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sidRPr="0073673E">
        <w:rPr>
          <w:noProof/>
          <w:lang w:val="en-US"/>
        </w:rPr>
        <w:t>5.1</w:t>
      </w:r>
      <w:r>
        <w:rPr>
          <w:rFonts w:asciiTheme="minorHAnsi" w:eastAsiaTheme="minorEastAsia" w:hAnsiTheme="minorHAnsi" w:cstheme="minorBidi"/>
          <w:noProof/>
          <w:sz w:val="24"/>
          <w:szCs w:val="24"/>
          <w:lang w:eastAsia="ja-JP"/>
        </w:rPr>
        <w:tab/>
      </w:r>
      <w:r w:rsidRPr="0073673E">
        <w:rPr>
          <w:noProof/>
          <w:lang w:val="en-US"/>
        </w:rPr>
        <w:t>MySQL with Persistent Storage</w:t>
      </w:r>
      <w:r>
        <w:rPr>
          <w:noProof/>
        </w:rPr>
        <w:tab/>
      </w:r>
      <w:r>
        <w:rPr>
          <w:noProof/>
        </w:rPr>
        <w:fldChar w:fldCharType="begin"/>
      </w:r>
      <w:r>
        <w:rPr>
          <w:noProof/>
        </w:rPr>
        <w:instrText xml:space="preserve"> PAGEREF _Toc311532105 \h </w:instrText>
      </w:r>
      <w:r>
        <w:rPr>
          <w:noProof/>
        </w:rPr>
      </w:r>
      <w:r>
        <w:rPr>
          <w:noProof/>
        </w:rPr>
        <w:fldChar w:fldCharType="separate"/>
      </w:r>
      <w:r>
        <w:rPr>
          <w:noProof/>
        </w:rPr>
        <w:t>20</w:t>
      </w:r>
      <w:r>
        <w:rPr>
          <w:noProof/>
        </w:rPr>
        <w:fldChar w:fldCharType="end"/>
      </w:r>
    </w:p>
    <w:p w14:paraId="23B803D9"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sidRPr="0073673E">
        <w:rPr>
          <w:noProof/>
          <w:lang w:val="en-US"/>
        </w:rPr>
        <w:t>5.2</w:t>
      </w:r>
      <w:r>
        <w:rPr>
          <w:rFonts w:asciiTheme="minorHAnsi" w:eastAsiaTheme="minorEastAsia" w:hAnsiTheme="minorHAnsi" w:cstheme="minorBidi"/>
          <w:noProof/>
          <w:sz w:val="24"/>
          <w:szCs w:val="24"/>
          <w:lang w:eastAsia="ja-JP"/>
        </w:rPr>
        <w:tab/>
      </w:r>
      <w:r w:rsidRPr="0073673E">
        <w:rPr>
          <w:noProof/>
          <w:lang w:val="en-US"/>
        </w:rPr>
        <w:t>Rule Changes using oc rsync</w:t>
      </w:r>
      <w:r>
        <w:rPr>
          <w:noProof/>
        </w:rPr>
        <w:tab/>
      </w:r>
      <w:r>
        <w:rPr>
          <w:noProof/>
        </w:rPr>
        <w:fldChar w:fldCharType="begin"/>
      </w:r>
      <w:r>
        <w:rPr>
          <w:noProof/>
        </w:rPr>
        <w:instrText xml:space="preserve"> PAGEREF _Toc311532106 \h </w:instrText>
      </w:r>
      <w:r>
        <w:rPr>
          <w:noProof/>
        </w:rPr>
      </w:r>
      <w:r>
        <w:rPr>
          <w:noProof/>
        </w:rPr>
        <w:fldChar w:fldCharType="separate"/>
      </w:r>
      <w:r>
        <w:rPr>
          <w:noProof/>
        </w:rPr>
        <w:t>21</w:t>
      </w:r>
      <w:r>
        <w:rPr>
          <w:noProof/>
        </w:rPr>
        <w:fldChar w:fldCharType="end"/>
      </w:r>
    </w:p>
    <w:p w14:paraId="657860C4" w14:textId="77777777" w:rsidR="00555FC4" w:rsidRDefault="00555FC4">
      <w:pPr>
        <w:pStyle w:val="TOC3"/>
        <w:tabs>
          <w:tab w:val="left" w:pos="1252"/>
        </w:tabs>
        <w:rPr>
          <w:rFonts w:asciiTheme="minorHAnsi" w:eastAsiaTheme="minorEastAsia" w:hAnsiTheme="minorHAnsi" w:cstheme="minorBidi"/>
          <w:noProof/>
          <w:sz w:val="24"/>
          <w:szCs w:val="24"/>
          <w:lang w:eastAsia="ja-JP"/>
        </w:rPr>
      </w:pPr>
      <w:r w:rsidRPr="0073673E">
        <w:rPr>
          <w:noProof/>
          <w:lang w:val="en-US"/>
        </w:rPr>
        <w:t>5.2.1</w:t>
      </w:r>
      <w:r>
        <w:rPr>
          <w:rFonts w:asciiTheme="minorHAnsi" w:eastAsiaTheme="minorEastAsia" w:hAnsiTheme="minorHAnsi" w:cstheme="minorBidi"/>
          <w:noProof/>
          <w:sz w:val="24"/>
          <w:szCs w:val="24"/>
          <w:lang w:eastAsia="ja-JP"/>
        </w:rPr>
        <w:tab/>
      </w:r>
      <w:r w:rsidRPr="0073673E">
        <w:rPr>
          <w:noProof/>
          <w:lang w:val="en-US"/>
        </w:rPr>
        <w:t>Start the Decision Service Scanner</w:t>
      </w:r>
      <w:r>
        <w:rPr>
          <w:noProof/>
        </w:rPr>
        <w:tab/>
      </w:r>
      <w:r>
        <w:rPr>
          <w:noProof/>
        </w:rPr>
        <w:fldChar w:fldCharType="begin"/>
      </w:r>
      <w:r>
        <w:rPr>
          <w:noProof/>
        </w:rPr>
        <w:instrText xml:space="preserve"> PAGEREF _Toc311532107 \h </w:instrText>
      </w:r>
      <w:r>
        <w:rPr>
          <w:noProof/>
        </w:rPr>
      </w:r>
      <w:r>
        <w:rPr>
          <w:noProof/>
        </w:rPr>
        <w:fldChar w:fldCharType="separate"/>
      </w:r>
      <w:r>
        <w:rPr>
          <w:noProof/>
        </w:rPr>
        <w:t>21</w:t>
      </w:r>
      <w:r>
        <w:rPr>
          <w:noProof/>
        </w:rPr>
        <w:fldChar w:fldCharType="end"/>
      </w:r>
    </w:p>
    <w:p w14:paraId="56251D3D" w14:textId="77777777" w:rsidR="00555FC4" w:rsidRDefault="00555FC4">
      <w:pPr>
        <w:pStyle w:val="TOC3"/>
        <w:tabs>
          <w:tab w:val="left" w:pos="1252"/>
        </w:tabs>
        <w:rPr>
          <w:rFonts w:asciiTheme="minorHAnsi" w:eastAsiaTheme="minorEastAsia" w:hAnsiTheme="minorHAnsi" w:cstheme="minorBidi"/>
          <w:noProof/>
          <w:sz w:val="24"/>
          <w:szCs w:val="24"/>
          <w:lang w:eastAsia="ja-JP"/>
        </w:rPr>
      </w:pPr>
      <w:r w:rsidRPr="0073673E">
        <w:rPr>
          <w:noProof/>
          <w:lang w:val="en-US"/>
        </w:rPr>
        <w:t>5.2.2</w:t>
      </w:r>
      <w:r>
        <w:rPr>
          <w:rFonts w:asciiTheme="minorHAnsi" w:eastAsiaTheme="minorEastAsia" w:hAnsiTheme="minorHAnsi" w:cstheme="minorBidi"/>
          <w:noProof/>
          <w:sz w:val="24"/>
          <w:szCs w:val="24"/>
          <w:lang w:eastAsia="ja-JP"/>
        </w:rPr>
        <w:tab/>
      </w:r>
      <w:r w:rsidRPr="0073673E">
        <w:rPr>
          <w:noProof/>
          <w:lang w:val="en-US"/>
        </w:rPr>
        <w:t>Rule Changes using Workbench</w:t>
      </w:r>
      <w:r>
        <w:rPr>
          <w:noProof/>
        </w:rPr>
        <w:tab/>
      </w:r>
      <w:r>
        <w:rPr>
          <w:noProof/>
        </w:rPr>
        <w:fldChar w:fldCharType="begin"/>
      </w:r>
      <w:r>
        <w:rPr>
          <w:noProof/>
        </w:rPr>
        <w:instrText xml:space="preserve"> PAGEREF _Toc311532108 \h </w:instrText>
      </w:r>
      <w:r>
        <w:rPr>
          <w:noProof/>
        </w:rPr>
      </w:r>
      <w:r>
        <w:rPr>
          <w:noProof/>
        </w:rPr>
        <w:fldChar w:fldCharType="separate"/>
      </w:r>
      <w:r>
        <w:rPr>
          <w:noProof/>
        </w:rPr>
        <w:t>22</w:t>
      </w:r>
      <w:r>
        <w:rPr>
          <w:noProof/>
        </w:rPr>
        <w:fldChar w:fldCharType="end"/>
      </w:r>
    </w:p>
    <w:p w14:paraId="68DF856C" w14:textId="77777777" w:rsidR="00555FC4" w:rsidRDefault="00555FC4">
      <w:pPr>
        <w:pStyle w:val="TOC3"/>
        <w:tabs>
          <w:tab w:val="left" w:pos="1252"/>
        </w:tabs>
        <w:rPr>
          <w:rFonts w:asciiTheme="minorHAnsi" w:eastAsiaTheme="minorEastAsia" w:hAnsiTheme="minorHAnsi" w:cstheme="minorBidi"/>
          <w:noProof/>
          <w:sz w:val="24"/>
          <w:szCs w:val="24"/>
          <w:lang w:eastAsia="ja-JP"/>
        </w:rPr>
      </w:pPr>
      <w:r w:rsidRPr="0073673E">
        <w:rPr>
          <w:noProof/>
          <w:lang w:val="en-US"/>
        </w:rPr>
        <w:t>5.2.3</w:t>
      </w:r>
      <w:r>
        <w:rPr>
          <w:rFonts w:asciiTheme="minorHAnsi" w:eastAsiaTheme="minorEastAsia" w:hAnsiTheme="minorHAnsi" w:cstheme="minorBidi"/>
          <w:noProof/>
          <w:sz w:val="24"/>
          <w:szCs w:val="24"/>
          <w:lang w:eastAsia="ja-JP"/>
        </w:rPr>
        <w:tab/>
      </w:r>
      <w:r w:rsidRPr="0073673E">
        <w:rPr>
          <w:noProof/>
          <w:lang w:val="en-US"/>
        </w:rPr>
        <w:t>Apply  Rule Changes to the Decision Service</w:t>
      </w:r>
      <w:r>
        <w:rPr>
          <w:noProof/>
        </w:rPr>
        <w:tab/>
      </w:r>
      <w:r>
        <w:rPr>
          <w:noProof/>
        </w:rPr>
        <w:fldChar w:fldCharType="begin"/>
      </w:r>
      <w:r>
        <w:rPr>
          <w:noProof/>
        </w:rPr>
        <w:instrText xml:space="preserve"> PAGEREF _Toc311532109 \h </w:instrText>
      </w:r>
      <w:r>
        <w:rPr>
          <w:noProof/>
        </w:rPr>
      </w:r>
      <w:r>
        <w:rPr>
          <w:noProof/>
        </w:rPr>
        <w:fldChar w:fldCharType="separate"/>
      </w:r>
      <w:r>
        <w:rPr>
          <w:noProof/>
        </w:rPr>
        <w:t>22</w:t>
      </w:r>
      <w:r>
        <w:rPr>
          <w:noProof/>
        </w:rPr>
        <w:fldChar w:fldCharType="end"/>
      </w:r>
    </w:p>
    <w:p w14:paraId="620E7F63"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_Toc311532110 \h </w:instrText>
      </w:r>
      <w:r>
        <w:rPr>
          <w:noProof/>
        </w:rPr>
      </w:r>
      <w:r>
        <w:rPr>
          <w:noProof/>
        </w:rPr>
        <w:fldChar w:fldCharType="separate"/>
      </w:r>
      <w:r>
        <w:rPr>
          <w:noProof/>
        </w:rPr>
        <w:t>23</w:t>
      </w:r>
      <w:r>
        <w:rPr>
          <w:noProof/>
        </w:rPr>
        <w:fldChar w:fldCharType="end"/>
      </w:r>
    </w:p>
    <w:p w14:paraId="6139DC2B"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_Toc311532111 \h </w:instrText>
      </w:r>
      <w:r>
        <w:rPr>
          <w:noProof/>
        </w:rPr>
      </w:r>
      <w:r>
        <w:rPr>
          <w:noProof/>
        </w:rPr>
        <w:fldChar w:fldCharType="separate"/>
      </w:r>
      <w:r>
        <w:rPr>
          <w:noProof/>
        </w:rPr>
        <w:t>23</w:t>
      </w:r>
      <w:r>
        <w:rPr>
          <w:noProof/>
        </w:rPr>
        <w:fldChar w:fldCharType="end"/>
      </w:r>
    </w:p>
    <w:p w14:paraId="03C04A59"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_Toc311532112 \h </w:instrText>
      </w:r>
      <w:r>
        <w:rPr>
          <w:noProof/>
        </w:rPr>
      </w:r>
      <w:r>
        <w:rPr>
          <w:noProof/>
        </w:rPr>
        <w:fldChar w:fldCharType="separate"/>
      </w:r>
      <w:r>
        <w:rPr>
          <w:noProof/>
        </w:rPr>
        <w:t>23</w:t>
      </w:r>
      <w:r>
        <w:rPr>
          <w:noProof/>
        </w:rPr>
        <w:fldChar w:fldCharType="end"/>
      </w:r>
    </w:p>
    <w:p w14:paraId="02F0DAF4"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_Toc311532113 \h </w:instrText>
      </w:r>
      <w:r>
        <w:rPr>
          <w:noProof/>
        </w:rPr>
      </w:r>
      <w:r>
        <w:rPr>
          <w:noProof/>
        </w:rPr>
        <w:fldChar w:fldCharType="separate"/>
      </w:r>
      <w:r>
        <w:rPr>
          <w:noProof/>
        </w:rPr>
        <w:t>24</w:t>
      </w:r>
      <w:r>
        <w:rPr>
          <w:noProof/>
        </w:rPr>
        <w:fldChar w:fldCharType="end"/>
      </w:r>
    </w:p>
    <w:p w14:paraId="6D0C72F8"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_Toc311532114 \h </w:instrText>
      </w:r>
      <w:r>
        <w:rPr>
          <w:noProof/>
        </w:rPr>
      </w:r>
      <w:r>
        <w:rPr>
          <w:noProof/>
        </w:rPr>
        <w:fldChar w:fldCharType="separate"/>
      </w:r>
      <w:r>
        <w:rPr>
          <w:noProof/>
        </w:rPr>
        <w:t>25</w:t>
      </w:r>
      <w:r>
        <w:rPr>
          <w:noProof/>
        </w:rPr>
        <w:fldChar w:fldCharType="end"/>
      </w:r>
    </w:p>
    <w:p w14:paraId="11A37402"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_Toc311532115 \h </w:instrText>
      </w:r>
      <w:r>
        <w:rPr>
          <w:noProof/>
        </w:rPr>
      </w:r>
      <w:r>
        <w:rPr>
          <w:noProof/>
        </w:rPr>
        <w:fldChar w:fldCharType="separate"/>
      </w:r>
      <w:r>
        <w:rPr>
          <w:noProof/>
        </w:rPr>
        <w:t>26</w:t>
      </w:r>
      <w:r>
        <w:rPr>
          <w:noProof/>
        </w:rPr>
        <w:fldChar w:fldCharType="end"/>
      </w:r>
    </w:p>
    <w:p w14:paraId="46A62819"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_Toc311532116 \h </w:instrText>
      </w:r>
      <w:r>
        <w:rPr>
          <w:noProof/>
        </w:rPr>
      </w:r>
      <w:r>
        <w:rPr>
          <w:noProof/>
        </w:rPr>
        <w:fldChar w:fldCharType="separate"/>
      </w:r>
      <w:r>
        <w:rPr>
          <w:noProof/>
        </w:rPr>
        <w:t>27</w:t>
      </w:r>
      <w:r>
        <w:rPr>
          <w:noProof/>
        </w:rPr>
        <w:fldChar w:fldCharType="end"/>
      </w:r>
    </w:p>
    <w:p w14:paraId="6F5D29D6"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_Toc311532117 \h </w:instrText>
      </w:r>
      <w:r>
        <w:rPr>
          <w:noProof/>
        </w:rPr>
      </w:r>
      <w:r>
        <w:rPr>
          <w:noProof/>
        </w:rPr>
        <w:fldChar w:fldCharType="separate"/>
      </w:r>
      <w:r>
        <w:rPr>
          <w:noProof/>
        </w:rPr>
        <w:t>28</w:t>
      </w:r>
      <w:r>
        <w:rPr>
          <w:noProof/>
        </w:rPr>
        <w:fldChar w:fldCharType="end"/>
      </w:r>
    </w:p>
    <w:p w14:paraId="641AE004"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_Toc311532118 \h </w:instrText>
      </w:r>
      <w:r>
        <w:rPr>
          <w:noProof/>
        </w:rPr>
      </w:r>
      <w:r>
        <w:rPr>
          <w:noProof/>
        </w:rPr>
        <w:fldChar w:fldCharType="separate"/>
      </w:r>
      <w:r>
        <w:rPr>
          <w:noProof/>
        </w:rPr>
        <w:t>29</w:t>
      </w:r>
      <w:r>
        <w:rPr>
          <w:noProof/>
        </w:rPr>
        <w:fldChar w:fldCharType="end"/>
      </w:r>
    </w:p>
    <w:p w14:paraId="7610DB3B"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_Toc311532119 \h </w:instrText>
      </w:r>
      <w:r>
        <w:rPr>
          <w:noProof/>
        </w:rPr>
      </w:r>
      <w:r>
        <w:rPr>
          <w:noProof/>
        </w:rPr>
        <w:fldChar w:fldCharType="separate"/>
      </w:r>
      <w:r>
        <w:rPr>
          <w:noProof/>
        </w:rPr>
        <w:t>30</w:t>
      </w:r>
      <w:r>
        <w:rPr>
          <w:noProof/>
        </w:rPr>
        <w:fldChar w:fldCharType="end"/>
      </w:r>
    </w:p>
    <w:p w14:paraId="7FB76835"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_Toc311532120 \h </w:instrText>
      </w:r>
      <w:r>
        <w:rPr>
          <w:noProof/>
        </w:rPr>
      </w:r>
      <w:r>
        <w:rPr>
          <w:noProof/>
        </w:rPr>
        <w:fldChar w:fldCharType="separate"/>
      </w:r>
      <w:r>
        <w:rPr>
          <w:noProof/>
        </w:rPr>
        <w:t>30</w:t>
      </w:r>
      <w:r>
        <w:rPr>
          <w:noProof/>
        </w:rPr>
        <w:fldChar w:fldCharType="end"/>
      </w:r>
    </w:p>
    <w:p w14:paraId="3A25AA2C" w14:textId="77777777" w:rsidR="00555FC4" w:rsidRDefault="00555FC4">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Draft Working Notes</w:t>
      </w:r>
      <w:r>
        <w:rPr>
          <w:noProof/>
        </w:rPr>
        <w:tab/>
      </w:r>
      <w:r>
        <w:rPr>
          <w:noProof/>
        </w:rPr>
        <w:fldChar w:fldCharType="begin"/>
      </w:r>
      <w:r>
        <w:rPr>
          <w:noProof/>
        </w:rPr>
        <w:instrText xml:space="preserve"> PAGEREF _Toc311532121 \h </w:instrText>
      </w:r>
      <w:r>
        <w:rPr>
          <w:noProof/>
        </w:rPr>
      </w:r>
      <w:r>
        <w:rPr>
          <w:noProof/>
        </w:rPr>
        <w:fldChar w:fldCharType="separate"/>
      </w:r>
      <w:r>
        <w:rPr>
          <w:noProof/>
        </w:rPr>
        <w:t>31</w:t>
      </w:r>
      <w:r>
        <w:rPr>
          <w:noProof/>
        </w:rPr>
        <w:fldChar w:fldCharType="end"/>
      </w:r>
    </w:p>
    <w:p w14:paraId="51FE29A2"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sidRPr="0073673E">
        <w:rPr>
          <w:noProof/>
          <w:lang w:val="en-US"/>
        </w:rPr>
        <w:t>8.1</w:t>
      </w:r>
      <w:r>
        <w:rPr>
          <w:rFonts w:asciiTheme="minorHAnsi" w:eastAsiaTheme="minorEastAsia" w:hAnsiTheme="minorHAnsi" w:cstheme="minorBidi"/>
          <w:noProof/>
          <w:sz w:val="24"/>
          <w:szCs w:val="24"/>
          <w:lang w:eastAsia="ja-JP"/>
        </w:rPr>
        <w:tab/>
      </w:r>
      <w:r w:rsidRPr="0073673E">
        <w:rPr>
          <w:noProof/>
          <w:lang w:val="en-US"/>
        </w:rPr>
        <w:t>Binary war deployment</w:t>
      </w:r>
      <w:r>
        <w:rPr>
          <w:noProof/>
        </w:rPr>
        <w:tab/>
      </w:r>
      <w:r>
        <w:rPr>
          <w:noProof/>
        </w:rPr>
        <w:fldChar w:fldCharType="begin"/>
      </w:r>
      <w:r>
        <w:rPr>
          <w:noProof/>
        </w:rPr>
        <w:instrText xml:space="preserve"> PAGEREF _Toc311532122 \h </w:instrText>
      </w:r>
      <w:r>
        <w:rPr>
          <w:noProof/>
        </w:rPr>
      </w:r>
      <w:r>
        <w:rPr>
          <w:noProof/>
        </w:rPr>
        <w:fldChar w:fldCharType="separate"/>
      </w:r>
      <w:r>
        <w:rPr>
          <w:noProof/>
        </w:rPr>
        <w:t>31</w:t>
      </w:r>
      <w:r>
        <w:rPr>
          <w:noProof/>
        </w:rPr>
        <w:fldChar w:fldCharType="end"/>
      </w:r>
    </w:p>
    <w:p w14:paraId="1E9008EA" w14:textId="77777777" w:rsidR="00555FC4" w:rsidRDefault="00555FC4">
      <w:pPr>
        <w:pStyle w:val="TOC2"/>
        <w:tabs>
          <w:tab w:val="left" w:pos="802"/>
        </w:tabs>
        <w:rPr>
          <w:rFonts w:asciiTheme="minorHAnsi" w:eastAsiaTheme="minorEastAsia" w:hAnsiTheme="minorHAnsi" w:cstheme="minorBidi"/>
          <w:noProof/>
          <w:sz w:val="24"/>
          <w:szCs w:val="24"/>
          <w:lang w:eastAsia="ja-JP"/>
        </w:rPr>
      </w:pPr>
      <w:r w:rsidRPr="0073673E">
        <w:rPr>
          <w:noProof/>
          <w:lang w:val="en-US"/>
        </w:rPr>
        <w:t>8.2</w:t>
      </w:r>
      <w:r>
        <w:rPr>
          <w:rFonts w:asciiTheme="minorHAnsi" w:eastAsiaTheme="minorEastAsia" w:hAnsiTheme="minorHAnsi" w:cstheme="minorBidi"/>
          <w:noProof/>
          <w:sz w:val="24"/>
          <w:szCs w:val="24"/>
          <w:lang w:eastAsia="ja-JP"/>
        </w:rPr>
        <w:tab/>
      </w:r>
      <w:r w:rsidRPr="0073673E">
        <w:rPr>
          <w:noProof/>
          <w:lang w:val="en-US"/>
        </w:rPr>
        <w:t>Another php client</w:t>
      </w:r>
      <w:r>
        <w:rPr>
          <w:noProof/>
        </w:rPr>
        <w:tab/>
      </w:r>
      <w:r>
        <w:rPr>
          <w:noProof/>
        </w:rPr>
        <w:fldChar w:fldCharType="begin"/>
      </w:r>
      <w:r>
        <w:rPr>
          <w:noProof/>
        </w:rPr>
        <w:instrText xml:space="preserve"> PAGEREF _Toc311532123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532084"/>
      <w:r w:rsidRPr="000B466B">
        <w:lastRenderedPageBreak/>
        <w:t>Introduction</w:t>
      </w:r>
      <w:bookmarkEnd w:id="1"/>
    </w:p>
    <w:p w14:paraId="3BDF4E52" w14:textId="00CC7E21" w:rsidR="00542555" w:rsidRDefault="00542555" w:rsidP="00542555">
      <w:pPr>
        <w:pStyle w:val="Heading2"/>
      </w:pPr>
      <w:bookmarkStart w:id="2" w:name="_Toc311532085"/>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r w:rsidR="009B6B24">
        <w:t xml:space="preserve">pHp, </w:t>
      </w:r>
      <w:r w:rsidR="00D16F5D">
        <w:t xml:space="preserve">cURL, </w:t>
      </w:r>
      <w:r>
        <w:t xml:space="preserve">SoapUI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C76258"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The Decision Service also goes by the name of KIE Server, Decision Server and Realtime Decision Server</w:t>
      </w:r>
      <w:r w:rsidR="00667A85">
        <w:br w:type="page"/>
      </w:r>
    </w:p>
    <w:p w14:paraId="27F57AA2" w14:textId="0F6E6129" w:rsidR="00542555" w:rsidRDefault="00542555" w:rsidP="00542555">
      <w:pPr>
        <w:pStyle w:val="Heading2"/>
      </w:pPr>
      <w:bookmarkStart w:id="3" w:name="_Toc311532086"/>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Install a local DNS service using dnsmasq</w:t>
      </w:r>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pHp, R</w:t>
      </w:r>
      <w:r w:rsidR="007751C5">
        <w:t>Studio</w:t>
      </w:r>
      <w:r>
        <w:t>, cURL and SoapUI</w:t>
      </w:r>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1532087"/>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r>
        <w:t>Quadcore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r>
        <w:t>VirtualBox</w:t>
      </w:r>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r>
        <w:t>SoapUI</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1532088"/>
      <w:r>
        <w:lastRenderedPageBreak/>
        <w:t>Setup OpenShift</w:t>
      </w:r>
      <w:r w:rsidR="005836BC">
        <w:t xml:space="preserve"> 3</w:t>
      </w:r>
      <w:bookmarkEnd w:id="5"/>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6" w:name="_Toc311532089"/>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dnsmasq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Install the all-in-one VM and make a few changes to overcome a Vagrant ssh timeout issue</w:t>
      </w:r>
    </w:p>
    <w:p w14:paraId="67BC1A97" w14:textId="64E16825" w:rsidR="00CB360E" w:rsidRDefault="00CB360E" w:rsidP="005F0F03">
      <w:pPr>
        <w:pStyle w:val="BodyText"/>
        <w:numPr>
          <w:ilvl w:val="0"/>
          <w:numId w:val="39"/>
        </w:numPr>
        <w:ind w:left="284" w:hanging="284"/>
      </w:pPr>
      <w:r>
        <w:t>Setup a dnsmasq service on your host machine</w:t>
      </w:r>
    </w:p>
    <w:p w14:paraId="0B4EE32B" w14:textId="635BDEBA" w:rsidR="00F34B22" w:rsidRPr="00F34B22" w:rsidRDefault="004F0E99" w:rsidP="005F0F03">
      <w:pPr>
        <w:pStyle w:val="BodyText"/>
        <w:numPr>
          <w:ilvl w:val="0"/>
          <w:numId w:val="39"/>
        </w:numPr>
        <w:ind w:left="284" w:hanging="284"/>
      </w:pPr>
      <w:r>
        <w:t>Configure your OpenShift Origin VM to reference your dnsmasq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with tools such as Ansible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532090"/>
      <w:r>
        <w:t xml:space="preserve">For </w:t>
      </w:r>
      <w:r w:rsidR="00530F0D">
        <w:t>Existing OpenShift System</w:t>
      </w:r>
      <w:bookmarkEnd w:id="7"/>
    </w:p>
    <w:p w14:paraId="11D8B5D6" w14:textId="13B58440" w:rsidR="00542555" w:rsidRDefault="00530F0D" w:rsidP="00530F0D">
      <w:r>
        <w:t>Proceed directly to section 3.2</w:t>
      </w:r>
      <w:r w:rsidR="0012581D">
        <w:t>.  Ignore references to Vagrant ssh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532091"/>
      <w:r>
        <w:lastRenderedPageBreak/>
        <w:t>d</w:t>
      </w:r>
      <w:r w:rsidR="009E56B1">
        <w:t>nsmasq</w:t>
      </w:r>
      <w:r w:rsidR="00E11F86">
        <w:t xml:space="preserve"> Install</w:t>
      </w:r>
      <w:bookmarkEnd w:id="8"/>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50F7B576"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47EDA6E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docker-machine ls</w:t>
      </w:r>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sudo</w:t>
      </w:r>
      <w:r w:rsidR="00BA6408" w:rsidRPr="002E38DE">
        <w:rPr>
          <w:rFonts w:ascii="Courier New" w:hAnsi="Courier New" w:cs="Courier New"/>
          <w:shd w:val="clear" w:color="auto" w:fill="FFFFFF"/>
        </w:rPr>
        <w:t xml:space="preserve"> vi /etc/host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r>
        <w:rPr>
          <w:rFonts w:ascii="Courier New" w:hAnsi="Courier New" w:cs="Courier New"/>
          <w:color w:val="000000"/>
          <w:lang w:val="en-US"/>
        </w:rPr>
        <w:t>dns</w:t>
      </w:r>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spicozzi/dnsmasq</w:t>
      </w:r>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dnsmasq</w:t>
      </w:r>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30E996A3"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w:t>
      </w:r>
      <w:r w:rsidR="00D0364C">
        <w:rPr>
          <w:rFonts w:ascii="Courier New" w:hAnsi="Courier New" w:cs="Courier New"/>
          <w:shd w:val="clear" w:color="auto" w:fill="FFFFFF"/>
        </w:rPr>
        <w:t>earch Domains:</w:t>
      </w:r>
    </w:p>
    <w:p w14:paraId="00CC5427" w14:textId="43D88C50"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9" w:name="_Toc311532092"/>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6E4270D1"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config.vm.network "private_network", ip: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vb.memory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successful boot sequence and su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0" w:name="_Toc311532093"/>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6"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su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6AE53A09"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0F69720"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/etc/resolv.conf and prevent NetworkManager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nameserver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/etc/resolv.conf</w:t>
      </w:r>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nameserver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nameserver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/etc/host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r w:rsidR="00D0364C">
        <w:rPr>
          <w:rFonts w:ascii="Courier New" w:hAnsi="Courier New" w:cs="Courier New"/>
          <w:color w:val="000000"/>
          <w:lang w:val="en-US"/>
        </w:rPr>
        <w:t>dns</w:t>
      </w:r>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6E6C9191" w14:textId="11AC957E" w:rsidR="008E0390" w:rsidRDefault="00464D36" w:rsidP="008E0390">
      <w:pPr>
        <w:pStyle w:val="Heading1"/>
      </w:pPr>
      <w:bookmarkStart w:id="11" w:name="_Toc311532094"/>
      <w:r>
        <w:lastRenderedPageBreak/>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dnsmasq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532095"/>
      <w:r>
        <w:rPr>
          <w:lang w:val="en-US"/>
        </w:rPr>
        <w:t>Environment Checklist</w:t>
      </w:r>
      <w:bookmarkEnd w:id="12"/>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~/dnsmasq</w:t>
      </w:r>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/etc/resolv.conf</w:t>
      </w:r>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~/resolv.dnsmasq.conf</w:t>
      </w:r>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532096"/>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ssh</w:t>
      </w:r>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su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mkdir –p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chmod –R 777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RunAsAny</w:t>
      </w:r>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scc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r w:rsidR="005D7018" w:rsidRPr="00C64278">
        <w:rPr>
          <w:rFonts w:ascii="Courier New" w:hAnsi="Courier New"/>
        </w:rPr>
        <w:t>allowHostDirVolumePlugin: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type: RunAsAny</w:t>
      </w:r>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r w:rsidR="00400A34" w:rsidRPr="00F764AA">
        <w:rPr>
          <w:rFonts w:ascii="Courier New" w:hAnsi="Courier New" w:cs="Courier New"/>
          <w:color w:val="000000"/>
          <w:lang w:val="en-US"/>
        </w:rPr>
        <w:t>oadm new-project weightwatcher --display-name='WeightWatcher' --description='WeightWatcher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6A68077A"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sidR="0048784E">
        <w:rPr>
          <w:rFonts w:ascii="Courier New" w:hAnsi="Courier New" w:cs="Courier New"/>
          <w:shd w:val="clear" w:color="auto" w:fill="FFFFFF"/>
        </w:rPr>
        <w:t>src/testdrive/</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4" w:name="_Toc311532097"/>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1532098"/>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1532099"/>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cURL scripts have also been supplied to test the health of your configuration are located under the /tools/cURL.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dc –o json</w:t>
      </w:r>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tools/cURL</w:t>
      </w:r>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1532100"/>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GitHub</w:t>
      </w:r>
    </w:p>
    <w:p w14:paraId="50E980DA" w14:textId="3BF170A7"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sidR="005E2775">
        <w:rPr>
          <w:rFonts w:ascii="Courier New" w:hAnsi="Courier New" w:cs="Courier New"/>
          <w:color w:val="000000"/>
          <w:lang w:val="en-US"/>
        </w:rPr>
        <w:t>anoPicozzi/testdrive --name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5E2775">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r w:rsidR="00B633FE">
        <w:rPr>
          <w:rFonts w:ascii="Courier New" w:hAnsi="Courier New" w:cs="Courier New"/>
          <w:color w:val="000000"/>
          <w:lang w:val="en-US"/>
        </w:rPr>
        <w:t xml:space="preserve">bc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oc edit bc testdrive -o json</w:t>
      </w:r>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1532101"/>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weightwatcher/src/workbench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r w:rsidR="000F0290">
        <w:rPr>
          <w:rFonts w:ascii="Courier New" w:hAnsi="Courier New" w:cs="Courier New"/>
          <w:shd w:val="clear" w:color="auto" w:fill="FFFFFF"/>
        </w:rPr>
        <w:t>workbench.yaml</w:t>
      </w:r>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532102"/>
      <w:r>
        <w:lastRenderedPageBreak/>
        <w:t>SoapUI Samples</w:t>
      </w:r>
      <w:bookmarkEnd w:id="19"/>
    </w:p>
    <w:p w14:paraId="4F5E4A42" w14:textId="58DC9BD6" w:rsidR="00855221"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r w:rsidR="00A11B65">
        <w:t>SoapUI and then import the project with a name that includes the label "</w:t>
      </w:r>
      <w:r w:rsidR="00FD3056">
        <w:t>Business APs</w:t>
      </w:r>
      <w:r w:rsidR="00A11B65">
        <w:t>"</w:t>
      </w:r>
      <w:r w:rsidR="001338FB">
        <w:t xml:space="preserve"> as located at weightwatcher2/tools/SoapUI</w:t>
      </w:r>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0" w:name="_Toc311532103"/>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 -n openshift | grep rstudio</w:t>
      </w:r>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watcher2/src/rstudio</w:t>
      </w:r>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spicozzi/rstudio</w:t>
      </w:r>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name=rstudio</w:t>
      </w:r>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create -f rstudio.json</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Pr>
          <w:rFonts w:ascii="Courier New" w:hAnsi="Courier New" w:cs="Courier New"/>
          <w:shd w:val="clear" w:color="auto" w:fill="FFFFFF"/>
        </w:rPr>
        <w:t>rstudio --name=rstudio</w:t>
      </w:r>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 xml:space="preserve">-l name=rstudio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name=rstudio</w:t>
      </w:r>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Launch the RStudio pod – rstudio.cloudapps.example.com.  Login as guest/guest.  Edit the weightwatcher.R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that you've finished with rstudio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--replicas=0 dc rstudio</w:t>
      </w:r>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To restore the rstudio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rstudio</w:t>
      </w:r>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1532104"/>
      <w:r>
        <w:lastRenderedPageBreak/>
        <w:t>Advanced Use Cases</w:t>
      </w:r>
      <w:bookmarkEnd w:id="21"/>
      <w:r>
        <w:t xml:space="preserve"> </w:t>
      </w:r>
    </w:p>
    <w:p w14:paraId="296000A8" w14:textId="7796373E" w:rsidR="005D7018" w:rsidRPr="00CA1B59" w:rsidRDefault="005D7018" w:rsidP="005D7018">
      <w:pPr>
        <w:pStyle w:val="Heading2"/>
        <w:rPr>
          <w:lang w:val="en-US"/>
        </w:rPr>
      </w:pPr>
      <w:bookmarkStart w:id="22" w:name="_Toc311532105"/>
      <w:r>
        <w:rPr>
          <w:lang w:val="en-US"/>
        </w:rPr>
        <w:t>MySQL with Persistent Storage</w:t>
      </w:r>
      <w:bookmarkEnd w:id="22"/>
    </w:p>
    <w:p w14:paraId="7FD28277" w14:textId="2F47E7CC" w:rsidR="002F505C" w:rsidRPr="002F505C" w:rsidRDefault="006B239F" w:rsidP="005D7018">
      <w:pPr>
        <w:pStyle w:val="BodyText"/>
      </w:pPr>
      <w:r>
        <w:t>Here we will create a MySQL database with persistent storage using the hostPath method.</w:t>
      </w:r>
      <w:r w:rsidR="002F505C">
        <w:t xml:space="preserve">  For some alternate approaches </w:t>
      </w:r>
      <w:r w:rsidR="00252320">
        <w:t xml:space="preserve">such as using NFS </w:t>
      </w:r>
      <w:r w:rsidR="002F505C">
        <w:t>refer:</w:t>
      </w:r>
    </w:p>
    <w:p w14:paraId="36DDA0CE" w14:textId="77777777" w:rsidR="002F505C" w:rsidRPr="002F505C" w:rsidRDefault="002F505C" w:rsidP="002F505C">
      <w:pPr>
        <w:pStyle w:val="ListParagraph"/>
        <w:numPr>
          <w:ilvl w:val="0"/>
          <w:numId w:val="45"/>
        </w:numPr>
      </w:pPr>
      <w:r w:rsidRPr="002F505C">
        <w:t>$ oc create -f https://raw.githubusercontent.com/openshift/origin/master/examples/db-templates/mysql-persistent-template.json</w:t>
      </w:r>
    </w:p>
    <w:p w14:paraId="0BFBC9D5" w14:textId="5A67A4D1" w:rsidR="005D7018" w:rsidRDefault="00C76258" w:rsidP="002F505C">
      <w:pPr>
        <w:pStyle w:val="ListParagraph"/>
        <w:numPr>
          <w:ilvl w:val="0"/>
          <w:numId w:val="45"/>
        </w:numPr>
      </w:pPr>
      <w:hyperlink r:id="rId31" w:history="1">
        <w:r w:rsidR="002F505C" w:rsidRPr="002F505C">
          <w:t>https://github.com/openshift/origin/tree/master/examples/wordpress/nfs</w:t>
        </w:r>
      </w:hyperlink>
    </w:p>
    <w:p w14:paraId="552ABE44" w14:textId="77777777" w:rsidR="002F505C" w:rsidRPr="002F505C" w:rsidRDefault="002F505C" w:rsidP="002F505C"/>
    <w:p w14:paraId="557A9F5C"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0D5E17" w14:textId="77777777" w:rsidR="00450695" w:rsidRPr="00BD2051" w:rsidRDefault="005D701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cd &lt;DEMO-HOME&gt;</w:t>
      </w:r>
    </w:p>
    <w:p w14:paraId="5917ECB3" w14:textId="00B066B8" w:rsidR="00450695"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weightwatcher2/src/mysql</w:t>
      </w:r>
    </w:p>
    <w:p w14:paraId="0A615167" w14:textId="77777777" w:rsidR="00F028C0"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5616FFD" w14:textId="3CAE4432" w:rsidR="005405DB"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mysql/</w:t>
      </w:r>
      <w:r w:rsidR="005405DB">
        <w:rPr>
          <w:rFonts w:ascii="Courier New" w:hAnsi="Courier New" w:cs="Courier New"/>
          <w:shd w:val="clear" w:color="auto" w:fill="FFFFFF"/>
        </w:rPr>
        <w:t>mysql-55.json</w:t>
      </w:r>
    </w:p>
    <w:p w14:paraId="1192455A" w14:textId="527C8481" w:rsidR="005405DB" w:rsidRDefault="005405D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r w:rsidR="00F028C0">
        <w:rPr>
          <w:rFonts w:ascii="Courier New" w:hAnsi="Courier New" w:cs="Courier New"/>
          <w:shd w:val="clear" w:color="auto" w:fill="FFFFFF"/>
        </w:rPr>
        <w:t>mysql/</w:t>
      </w:r>
      <w:r>
        <w:rPr>
          <w:rFonts w:ascii="Courier New" w:hAnsi="Courier New" w:cs="Courier New"/>
          <w:shd w:val="clear" w:color="auto" w:fill="FFFFFF"/>
        </w:rPr>
        <w:t>mysql-55.json</w:t>
      </w:r>
    </w:p>
    <w:p w14:paraId="60008487" w14:textId="1FB2B8FF"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imageStreams</w:t>
      </w:r>
    </w:p>
    <w:p w14:paraId="0EE91AB8" w14:textId="77777777"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12C6DC2" w14:textId="77777777" w:rsidR="00D945C5" w:rsidRPr="00BD2051" w:rsidRDefault="00D945C5" w:rsidP="00D945C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name=mysql</w:t>
      </w:r>
    </w:p>
    <w:p w14:paraId="24D6BA92" w14:textId="572832C6"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r w:rsidR="00D945C5">
        <w:rPr>
          <w:rFonts w:ascii="Courier New" w:hAnsi="Courier New" w:cs="Courier New"/>
          <w:shd w:val="clear" w:color="auto" w:fill="FFFFFF"/>
        </w:rPr>
        <w:t>mysql-</w:t>
      </w:r>
      <w:r w:rsidR="00871C47">
        <w:rPr>
          <w:rFonts w:ascii="Courier New" w:hAnsi="Courier New" w:cs="Courier New"/>
          <w:shd w:val="clear" w:color="auto" w:fill="FFFFFF"/>
        </w:rPr>
        <w:t>persistent-template</w:t>
      </w:r>
      <w:r>
        <w:rPr>
          <w:rFonts w:ascii="Courier New" w:hAnsi="Courier New" w:cs="Courier New"/>
          <w:shd w:val="clear" w:color="auto" w:fill="FFFFFF"/>
        </w:rPr>
        <w:t>.json</w:t>
      </w:r>
      <w:r w:rsidR="00D945C5">
        <w:rPr>
          <w:rFonts w:ascii="Courier New" w:hAnsi="Courier New" w:cs="Courier New"/>
          <w:shd w:val="clear" w:color="auto" w:fill="FFFFFF"/>
        </w:rPr>
        <w:t xml:space="preserve"> --name=mysql -l name=mysql</w:t>
      </w:r>
    </w:p>
    <w:p w14:paraId="1FDAD796" w14:textId="77777777" w:rsidR="00157804" w:rsidRDefault="00157804"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81E848B" w14:textId="59D7FCC1" w:rsidR="004C0811" w:rsidRPr="00BD2051" w:rsidRDefault="004C0811"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all –l name=mysql</w:t>
      </w:r>
    </w:p>
    <w:p w14:paraId="5DE0B7AB" w14:textId="77777777"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color w:val="000000"/>
          <w:lang w:val="en-US"/>
        </w:rPr>
        <w:t>$ oc env pod/mysql --list</w:t>
      </w:r>
    </w:p>
    <w:p w14:paraId="657A9BA4" w14:textId="6EB836D3" w:rsidR="00450695" w:rsidRDefault="0047572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service mysql</w:t>
      </w:r>
    </w:p>
    <w:p w14:paraId="1E685DAB" w14:textId="77777777" w:rsidR="00924DE9" w:rsidRDefault="00924DE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0B09F3E" w14:textId="1C2DAF10" w:rsidR="00090CDB" w:rsidRDefault="00090CDB" w:rsidP="00090C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 xml:space="preserve">oc expose service </w:t>
      </w:r>
      <w:r>
        <w:rPr>
          <w:rFonts w:ascii="Courier New" w:hAnsi="Courier New" w:cs="Courier New"/>
          <w:shd w:val="clear" w:color="auto" w:fill="FFFFFF"/>
        </w:rPr>
        <w:t>mys</w:t>
      </w:r>
      <w:r w:rsidR="009F1656">
        <w:rPr>
          <w:rFonts w:ascii="Courier New" w:hAnsi="Courier New" w:cs="Courier New"/>
          <w:shd w:val="clear" w:color="auto" w:fill="FFFFFF"/>
        </w:rPr>
        <w:t xml:space="preserve">ql --name=mysql </w:t>
      </w:r>
      <w:r w:rsidR="00051531">
        <w:rPr>
          <w:rFonts w:ascii="Courier New" w:hAnsi="Courier New" w:cs="Courier New"/>
          <w:shd w:val="clear" w:color="auto" w:fill="FFFFFF"/>
        </w:rPr>
        <w:t xml:space="preserve">-l name=mysql </w:t>
      </w:r>
      <w:r w:rsidR="009F1656">
        <w:rPr>
          <w:rFonts w:ascii="Courier New" w:hAnsi="Courier New" w:cs="Courier New"/>
          <w:shd w:val="clear" w:color="auto" w:fill="FFFFFF"/>
        </w:rPr>
        <w:t>--hostname=mysql</w:t>
      </w:r>
      <w:r>
        <w:rPr>
          <w:rFonts w:ascii="Courier New" w:hAnsi="Courier New" w:cs="Courier New"/>
          <w:shd w:val="clear" w:color="auto" w:fill="FFFFFF"/>
        </w:rPr>
        <w:t>.cloudapps.example.com</w:t>
      </w:r>
    </w:p>
    <w:p w14:paraId="3685A8FC" w14:textId="77777777" w:rsidR="00090CDB" w:rsidRPr="00BD2051" w:rsidRDefault="00090C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000DD58" w14:textId="447C8ABB"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D2051">
        <w:rPr>
          <w:rFonts w:ascii="Courier New" w:hAnsi="Courier New" w:cs="Courier New"/>
          <w:color w:val="000000"/>
          <w:lang w:val="en-US"/>
        </w:rPr>
        <w:t>$ oc port-f</w:t>
      </w:r>
      <w:r w:rsidR="00D01498">
        <w:rPr>
          <w:rFonts w:ascii="Courier New" w:hAnsi="Courier New" w:cs="Courier New"/>
          <w:color w:val="000000"/>
          <w:lang w:val="en-US"/>
        </w:rPr>
        <w:t xml:space="preserve">orward mysql </w:t>
      </w:r>
      <w:r w:rsidRPr="00BD2051">
        <w:rPr>
          <w:rFonts w:ascii="Courier New" w:hAnsi="Courier New" w:cs="Courier New"/>
          <w:color w:val="000000"/>
          <w:lang w:val="en-US"/>
        </w:rPr>
        <w:t>3307:3306</w:t>
      </w:r>
    </w:p>
    <w:p w14:paraId="04406FD4"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43AB2" w14:textId="44894AB6" w:rsidR="00BD2051" w:rsidRDefault="00091E24"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D2051">
        <w:rPr>
          <w:rFonts w:ascii="Courier New" w:hAnsi="Courier New" w:cs="Courier New"/>
          <w:shd w:val="clear" w:color="auto" w:fill="FFFFFF"/>
        </w:rPr>
        <w:t xml:space="preserve"> Now launch a tool such as MySQL Workbench and point to the database</w:t>
      </w:r>
    </w:p>
    <w:p w14:paraId="6ACFBF8B" w14:textId="77777777" w:rsidR="00BD2051" w:rsidRPr="00B83AA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E51A430" w14:textId="093D33E0" w:rsidR="005D7018" w:rsidRDefault="005D7018">
      <w:pPr>
        <w:widowControl/>
        <w:suppressAutoHyphens w:val="0"/>
        <w:rPr>
          <w:b/>
          <w:sz w:val="32"/>
          <w:szCs w:val="32"/>
          <w:lang w:val="en-US"/>
        </w:rPr>
      </w:pPr>
    </w:p>
    <w:p w14:paraId="4B348E61" w14:textId="77777777" w:rsidR="005D7018" w:rsidRDefault="005D7018">
      <w:pPr>
        <w:widowControl/>
        <w:suppressAutoHyphens w:val="0"/>
        <w:rPr>
          <w:b/>
          <w:sz w:val="32"/>
          <w:szCs w:val="32"/>
          <w:lang w:val="en-US"/>
        </w:rPr>
      </w:pPr>
      <w:r>
        <w:rPr>
          <w:lang w:val="en-US"/>
        </w:rPr>
        <w:br w:type="page"/>
      </w:r>
    </w:p>
    <w:p w14:paraId="6618F8F6" w14:textId="370EBB4F" w:rsidR="00D91D8E" w:rsidRDefault="00270919" w:rsidP="00D91D8E">
      <w:pPr>
        <w:pStyle w:val="Heading2"/>
        <w:rPr>
          <w:lang w:val="en-US"/>
        </w:rPr>
      </w:pPr>
      <w:bookmarkStart w:id="23" w:name="_Toc311532106"/>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1532107"/>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1532108"/>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grep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&lt;NAME&gt;:/opt/jboss/</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1532109"/>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rynch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 | grep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&lt;NAME&gt;:/opt/jboss/.m2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7" w:name="_Toc311532110"/>
      <w:r w:rsidRPr="00D0792E">
        <w:lastRenderedPageBreak/>
        <w:t>Extras</w:t>
      </w:r>
      <w:bookmarkEnd w:id="27"/>
    </w:p>
    <w:p w14:paraId="119248F7" w14:textId="77777777" w:rsidR="00D0364C" w:rsidRPr="00791F0F" w:rsidRDefault="00D0364C" w:rsidP="00D0364C">
      <w:pPr>
        <w:pStyle w:val="Heading2"/>
      </w:pPr>
      <w:bookmarkStart w:id="28" w:name="_Toc311532111"/>
      <w:r>
        <w:t>Image Download</w:t>
      </w:r>
      <w:bookmarkEnd w:id="28"/>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29" w:name="_Toc311532112"/>
      <w:r>
        <w:t>Source Download</w:t>
      </w:r>
      <w:bookmarkEnd w:id="29"/>
    </w:p>
    <w:p w14:paraId="69E841C9" w14:textId="2D78DAF9" w:rsidR="00D0364C" w:rsidRPr="004E6367" w:rsidRDefault="00D0364C" w:rsidP="00D0364C">
      <w:pPr>
        <w:pStyle w:val="BodyText"/>
      </w:pPr>
      <w:r>
        <w:t>Repositories containing source code, content and support files related to the three images listed above can be inspected as per the GitHub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6993688" w:rsidR="008C5B86" w:rsidRDefault="008C5B86" w:rsidP="008C5B86">
      <w:pPr>
        <w:pStyle w:val="Heading2"/>
      </w:pPr>
      <w:bookmarkStart w:id="30" w:name="_Toc311532113"/>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docker-machine ls</w:t>
      </w:r>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70068E6B" w:rsidR="00D0792E" w:rsidRPr="00B361C3" w:rsidRDefault="00D0792E" w:rsidP="00B361C3">
      <w:pPr>
        <w:pStyle w:val="Heading2"/>
      </w:pPr>
      <w:bookmarkStart w:id="31" w:name="_Toc311532114"/>
      <w:r w:rsidRPr="00B361C3">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docker-machine ls</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docker ps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docker rm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r w:rsidR="00831ED7">
              <w:rPr>
                <w:rFonts w:ascii="Courier New" w:hAnsi="Courier New" w:cs="Courier New"/>
                <w:color w:val="000000"/>
                <w:lang w:val="en-US"/>
              </w:rPr>
              <w:t>i</w:t>
            </w:r>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docker ps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docker rm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docker rm -f $(docker ps -aq)</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docker rm</w:t>
            </w:r>
            <w:r w:rsidR="00486A70">
              <w:rPr>
                <w:rFonts w:ascii="Courier New" w:hAnsi="Courier New" w:cs="Courier New"/>
              </w:rPr>
              <w:t>i</w:t>
            </w:r>
            <w:r w:rsidR="007D7830">
              <w:rPr>
                <w:rFonts w:ascii="Courier New" w:hAnsi="Courier New" w:cs="Courier New"/>
              </w:rPr>
              <w:t xml:space="preserve"> -f $(docker images | grep "</w:t>
            </w:r>
            <w:r>
              <w:rPr>
                <w:rFonts w:ascii="Courier New" w:hAnsi="Courier New" w:cs="Courier New"/>
              </w:rPr>
              <w:t>&lt;none&gt;" | awk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1532115"/>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37288456" w:rsidR="00D0792E" w:rsidRPr="00DB1D4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master-config</w:t>
      </w:r>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master-config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status openshift</w:t>
      </w:r>
    </w:p>
    <w:p w14:paraId="1B388A65" w14:textId="77777777"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r w:rsidRPr="004B2773">
        <w:rPr>
          <w:rFonts w:ascii="Courier New" w:hAnsi="Courier New" w:cs="Courier New"/>
          <w:color w:val="333333"/>
          <w:bdr w:val="none" w:sz="0" w:space="0" w:color="auto" w:frame="1"/>
        </w:rPr>
        <w:t>journalctl -f -u openshift-master</w:t>
      </w:r>
    </w:p>
    <w:p w14:paraId="38CFAC36" w14:textId="7016039F"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BB29F0">
        <w:rPr>
          <w:rFonts w:ascii="Courier New" w:hAnsi="Courier New" w:cs="Courier New"/>
          <w:color w:val="333333"/>
          <w:bdr w:val="none" w:sz="0" w:space="0" w:color="auto" w:frame="1"/>
        </w:rPr>
        <w:t># journalctl -f -u openshift-node</w:t>
      </w:r>
    </w:p>
    <w:p w14:paraId="185F9BF0" w14:textId="26EDF7B8" w:rsidR="004B2773"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3" w:name="_Toc311532116"/>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mkdir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r>
        <w:rPr>
          <w:rFonts w:ascii="Courier New" w:hAnsi="Courier New" w:cs="Courier New"/>
          <w:shd w:val="clear" w:color="auto" w:fill="FFFFFF"/>
        </w:rPr>
        <w:t>weightwatcher.box</w:t>
      </w:r>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cp Vagrantfile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weightwatcher weightwatcher.box</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1532117"/>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com/redhat/demos/weightwatchers/1.0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com/redhat/demos/weightwatchers/1.0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GitHub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1532118"/>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Start dnsmasq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&lt;DNS-IP&gt; of your dnsmasq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r w:rsidR="00753B49">
        <w:t>dnsmasq/</w:t>
      </w:r>
      <w:r>
        <w:t>dnsmasq.resolv.conf</w:t>
      </w:r>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ssh</w:t>
      </w:r>
    </w:p>
    <w:p w14:paraId="5D9CB94A" w14:textId="41AD4C5F" w:rsidR="00A10A7D" w:rsidRDefault="00A10A7D" w:rsidP="007F6504">
      <w:pPr>
        <w:pStyle w:val="ListParagraph"/>
        <w:widowControl/>
        <w:numPr>
          <w:ilvl w:val="1"/>
          <w:numId w:val="44"/>
        </w:numPr>
        <w:suppressAutoHyphens w:val="0"/>
        <w:spacing w:line="480" w:lineRule="auto"/>
      </w:pPr>
      <w:r>
        <w:t xml:space="preserve">su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1532119"/>
      <w:r>
        <w:lastRenderedPageBreak/>
        <w:t>Enhancements</w:t>
      </w:r>
      <w:bookmarkEnd w:id="36"/>
    </w:p>
    <w:p w14:paraId="788DDBFE" w14:textId="7893617D" w:rsidR="003A67AC" w:rsidRDefault="003A67AC" w:rsidP="003A67AC">
      <w:pPr>
        <w:pStyle w:val="Heading2"/>
      </w:pPr>
      <w:bookmarkStart w:id="37" w:name="_Toc311532120"/>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r w:rsidR="006A4C68">
        <w:t xml:space="preserve">heapster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for FitBit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external localvol</w:t>
      </w:r>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72D2B3EF" w14:textId="77777777" w:rsidR="00B45998" w:rsidRDefault="00B45998">
      <w:pPr>
        <w:widowControl/>
        <w:suppressAutoHyphens w:val="0"/>
      </w:pPr>
    </w:p>
    <w:p w14:paraId="7F0084B5" w14:textId="2EEC8FCA" w:rsidR="00B46B0D" w:rsidRPr="00B836EC" w:rsidRDefault="00B46B0D" w:rsidP="002340A7">
      <w:pPr>
        <w:widowControl/>
        <w:suppressAutoHyphens w:val="0"/>
      </w:pPr>
      <w:bookmarkStart w:id="38" w:name="_GoBack"/>
      <w:bookmarkEnd w:id="38"/>
    </w:p>
    <w:sectPr w:rsidR="00B46B0D" w:rsidRPr="00B836EC" w:rsidSect="008C5B86">
      <w:footerReference w:type="default" r:id="rId34"/>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FF7F74" w:rsidRDefault="00FF7F74" w:rsidP="00842ABD">
      <w:r>
        <w:separator/>
      </w:r>
    </w:p>
  </w:endnote>
  <w:endnote w:type="continuationSeparator" w:id="0">
    <w:p w14:paraId="4E140AAC" w14:textId="77777777" w:rsidR="00FF7F74" w:rsidRDefault="00FF7F74"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FF7F74" w:rsidRPr="00842ABD" w:rsidRDefault="00FF7F74"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C76258">
      <w:rPr>
        <w:noProof/>
        <w:color w:val="7F7F7F" w:themeColor="text1" w:themeTint="80"/>
      </w:rPr>
      <w:t>30</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FF7F74" w:rsidRDefault="00FF7F74" w:rsidP="00842ABD">
      <w:r>
        <w:separator/>
      </w:r>
    </w:p>
  </w:footnote>
  <w:footnote w:type="continuationSeparator" w:id="0">
    <w:p w14:paraId="09660BC4" w14:textId="77777777" w:rsidR="00FF7F74" w:rsidRDefault="00FF7F74"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embedSystemFonts/>
  <w:activeWritingStyle w:appName="MSWord" w:lang="en-AU" w:vendorID="64" w:dllVersion="131078" w:nlCheck="1" w:checkStyle="1"/>
  <w:activeWritingStyle w:appName="MSWord" w:lang="en-US" w:vendorID="64" w:dllVersion="131078"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63CF"/>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57A4"/>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2238"/>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4DC"/>
    <w:rsid w:val="00AC5A92"/>
    <w:rsid w:val="00AD064A"/>
    <w:rsid w:val="00AD4377"/>
    <w:rsid w:val="00AD4F68"/>
    <w:rsid w:val="00AD6D45"/>
    <w:rsid w:val="00AD7FF5"/>
    <w:rsid w:val="00AE0085"/>
    <w:rsid w:val="00AE04D2"/>
    <w:rsid w:val="00AE08F2"/>
    <w:rsid w:val="00AE17E4"/>
    <w:rsid w:val="00AE196B"/>
    <w:rsid w:val="00AE240F"/>
    <w:rsid w:val="00AE2BED"/>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F9C"/>
    <w:rsid w:val="00D96082"/>
    <w:rsid w:val="00D966DB"/>
    <w:rsid w:val="00D9673E"/>
    <w:rsid w:val="00DA0503"/>
    <w:rsid w:val="00DA1CA2"/>
    <w:rsid w:val="00DA20F9"/>
    <w:rsid w:val="00DA56ED"/>
    <w:rsid w:val="00DA6DD5"/>
    <w:rsid w:val="00DA7A9E"/>
    <w:rsid w:val="00DB1D4D"/>
    <w:rsid w:val="00DB5D52"/>
    <w:rsid w:val="00DB6442"/>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F84"/>
    <w:rsid w:val="00DE37CB"/>
    <w:rsid w:val="00DE453B"/>
    <w:rsid w:val="00DE722B"/>
    <w:rsid w:val="00DF0148"/>
    <w:rsid w:val="00DF68C9"/>
    <w:rsid w:val="00DF6C73"/>
    <w:rsid w:val="00E008F7"/>
    <w:rsid w:val="00E01A16"/>
    <w:rsid w:val="00E02B16"/>
    <w:rsid w:val="00E03813"/>
    <w:rsid w:val="00E040DB"/>
    <w:rsid w:val="00E073B2"/>
    <w:rsid w:val="00E1042A"/>
    <w:rsid w:val="00E11F86"/>
    <w:rsid w:val="00E13C02"/>
    <w:rsid w:val="00E15694"/>
    <w:rsid w:val="00E15B19"/>
    <w:rsid w:val="00E15B49"/>
    <w:rsid w:val="00E15E66"/>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2123"/>
    <w:rsid w:val="00EA40FB"/>
    <w:rsid w:val="00EA5DE5"/>
    <w:rsid w:val="00EA77F2"/>
    <w:rsid w:val="00EA7EB3"/>
    <w:rsid w:val="00EB10DB"/>
    <w:rsid w:val="00EB18E1"/>
    <w:rsid w:val="00EB3B30"/>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s://github.com/openshift/origin/tree/master/examples/wordpress/nfs" TargetMode="External"/><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github.com/StefanoPicozzi/weightwatcher2"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1636F-5373-6B4C-BE28-00846527A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30</Pages>
  <Words>4177</Words>
  <Characters>23814</Characters>
  <Application>Microsoft Macintosh Word</Application>
  <DocSecurity>0</DocSecurity>
  <Lines>198</Lines>
  <Paragraphs>55</Paragraphs>
  <ScaleCrop>false</ScaleCrop>
  <Company>Emergitect Pty Ltd</Company>
  <LinksUpToDate>false</LinksUpToDate>
  <CharactersWithSpaces>27936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1408</cp:revision>
  <cp:lastPrinted>2015-12-10T05:57:00Z</cp:lastPrinted>
  <dcterms:created xsi:type="dcterms:W3CDTF">2015-05-02T22:45:00Z</dcterms:created>
  <dcterms:modified xsi:type="dcterms:W3CDTF">2015-12-13T20:33:00Z</dcterms:modified>
</cp:coreProperties>
</file>