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41B1FD20"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1B0E6D">
        <w:rPr>
          <w:sz w:val="56"/>
          <w:szCs w:val="56"/>
        </w:rPr>
        <w:t>Server</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F766F9"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F766F9"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0886876"/>
      <w:r w:rsidRPr="002321D6">
        <w:lastRenderedPageBreak/>
        <w:t>Table of Contents</w:t>
      </w:r>
      <w:bookmarkEnd w:id="0"/>
    </w:p>
    <w:p w14:paraId="0D2B10E4" w14:textId="77777777" w:rsidR="00D3098D"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D3098D">
        <w:rPr>
          <w:noProof/>
        </w:rPr>
        <w:t>Table of Contents</w:t>
      </w:r>
      <w:r w:rsidR="00D3098D">
        <w:rPr>
          <w:noProof/>
        </w:rPr>
        <w:tab/>
      </w:r>
      <w:r w:rsidR="00D3098D">
        <w:rPr>
          <w:noProof/>
        </w:rPr>
        <w:fldChar w:fldCharType="begin"/>
      </w:r>
      <w:r w:rsidR="00D3098D">
        <w:rPr>
          <w:noProof/>
        </w:rPr>
        <w:instrText xml:space="preserve"> PAGEREF _Toc310886876 \h </w:instrText>
      </w:r>
      <w:r w:rsidR="00D3098D">
        <w:rPr>
          <w:noProof/>
        </w:rPr>
      </w:r>
      <w:r w:rsidR="00D3098D">
        <w:rPr>
          <w:noProof/>
        </w:rPr>
        <w:fldChar w:fldCharType="separate"/>
      </w:r>
      <w:r w:rsidR="00D3098D">
        <w:rPr>
          <w:noProof/>
        </w:rPr>
        <w:t>2</w:t>
      </w:r>
      <w:r w:rsidR="00D3098D">
        <w:rPr>
          <w:noProof/>
        </w:rPr>
        <w:fldChar w:fldCharType="end"/>
      </w:r>
    </w:p>
    <w:p w14:paraId="48339FD8"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_Toc310886877 \h </w:instrText>
      </w:r>
      <w:r>
        <w:rPr>
          <w:noProof/>
        </w:rPr>
      </w:r>
      <w:r>
        <w:rPr>
          <w:noProof/>
        </w:rPr>
        <w:fldChar w:fldCharType="separate"/>
      </w:r>
      <w:r>
        <w:rPr>
          <w:noProof/>
        </w:rPr>
        <w:t>3</w:t>
      </w:r>
      <w:r>
        <w:rPr>
          <w:noProof/>
        </w:rPr>
        <w:fldChar w:fldCharType="end"/>
      </w:r>
    </w:p>
    <w:p w14:paraId="7F87F0F7"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_Toc310886878 \h </w:instrText>
      </w:r>
      <w:r>
        <w:rPr>
          <w:noProof/>
        </w:rPr>
      </w:r>
      <w:r>
        <w:rPr>
          <w:noProof/>
        </w:rPr>
        <w:fldChar w:fldCharType="separate"/>
      </w:r>
      <w:r>
        <w:rPr>
          <w:noProof/>
        </w:rPr>
        <w:t>3</w:t>
      </w:r>
      <w:r>
        <w:rPr>
          <w:noProof/>
        </w:rPr>
        <w:fldChar w:fldCharType="end"/>
      </w:r>
    </w:p>
    <w:p w14:paraId="1D34293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_Toc310886879 \h </w:instrText>
      </w:r>
      <w:r>
        <w:rPr>
          <w:noProof/>
        </w:rPr>
      </w:r>
      <w:r>
        <w:rPr>
          <w:noProof/>
        </w:rPr>
        <w:fldChar w:fldCharType="separate"/>
      </w:r>
      <w:r>
        <w:rPr>
          <w:noProof/>
        </w:rPr>
        <w:t>4</w:t>
      </w:r>
      <w:r>
        <w:rPr>
          <w:noProof/>
        </w:rPr>
        <w:fldChar w:fldCharType="end"/>
      </w:r>
    </w:p>
    <w:p w14:paraId="751E1BFD"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_Toc310886880 \h </w:instrText>
      </w:r>
      <w:r>
        <w:rPr>
          <w:noProof/>
        </w:rPr>
      </w:r>
      <w:r>
        <w:rPr>
          <w:noProof/>
        </w:rPr>
        <w:fldChar w:fldCharType="separate"/>
      </w:r>
      <w:r>
        <w:rPr>
          <w:noProof/>
        </w:rPr>
        <w:t>5</w:t>
      </w:r>
      <w:r>
        <w:rPr>
          <w:noProof/>
        </w:rPr>
        <w:fldChar w:fldCharType="end"/>
      </w:r>
    </w:p>
    <w:p w14:paraId="1F24A02A"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_Toc310886881 \h </w:instrText>
      </w:r>
      <w:r>
        <w:rPr>
          <w:noProof/>
        </w:rPr>
      </w:r>
      <w:r>
        <w:rPr>
          <w:noProof/>
        </w:rPr>
        <w:fldChar w:fldCharType="separate"/>
      </w:r>
      <w:r>
        <w:rPr>
          <w:noProof/>
        </w:rPr>
        <w:t>5</w:t>
      </w:r>
      <w:r>
        <w:rPr>
          <w:noProof/>
        </w:rPr>
        <w:fldChar w:fldCharType="end"/>
      </w:r>
    </w:p>
    <w:p w14:paraId="5B212A6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_Toc310886882 \h </w:instrText>
      </w:r>
      <w:r>
        <w:rPr>
          <w:noProof/>
        </w:rPr>
      </w:r>
      <w:r>
        <w:rPr>
          <w:noProof/>
        </w:rPr>
        <w:fldChar w:fldCharType="separate"/>
      </w:r>
      <w:r>
        <w:rPr>
          <w:noProof/>
        </w:rPr>
        <w:t>5</w:t>
      </w:r>
      <w:r>
        <w:rPr>
          <w:noProof/>
        </w:rPr>
        <w:fldChar w:fldCharType="end"/>
      </w:r>
    </w:p>
    <w:p w14:paraId="22654FC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_Toc310886883 \h </w:instrText>
      </w:r>
      <w:r>
        <w:rPr>
          <w:noProof/>
        </w:rPr>
      </w:r>
      <w:r>
        <w:rPr>
          <w:noProof/>
        </w:rPr>
        <w:fldChar w:fldCharType="separate"/>
      </w:r>
      <w:r>
        <w:rPr>
          <w:noProof/>
        </w:rPr>
        <w:t>6</w:t>
      </w:r>
      <w:r>
        <w:rPr>
          <w:noProof/>
        </w:rPr>
        <w:fldChar w:fldCharType="end"/>
      </w:r>
    </w:p>
    <w:p w14:paraId="23B3016E"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_Toc310886884 \h </w:instrText>
      </w:r>
      <w:r>
        <w:rPr>
          <w:noProof/>
        </w:rPr>
      </w:r>
      <w:r>
        <w:rPr>
          <w:noProof/>
        </w:rPr>
        <w:fldChar w:fldCharType="separate"/>
      </w:r>
      <w:r>
        <w:rPr>
          <w:noProof/>
        </w:rPr>
        <w:t>7</w:t>
      </w:r>
      <w:r>
        <w:rPr>
          <w:noProof/>
        </w:rPr>
        <w:fldChar w:fldCharType="end"/>
      </w:r>
    </w:p>
    <w:p w14:paraId="254A94E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_Toc310886885 \h </w:instrText>
      </w:r>
      <w:r>
        <w:rPr>
          <w:noProof/>
        </w:rPr>
      </w:r>
      <w:r>
        <w:rPr>
          <w:noProof/>
        </w:rPr>
        <w:fldChar w:fldCharType="separate"/>
      </w:r>
      <w:r>
        <w:rPr>
          <w:noProof/>
        </w:rPr>
        <w:t>8</w:t>
      </w:r>
      <w:r>
        <w:rPr>
          <w:noProof/>
        </w:rPr>
        <w:fldChar w:fldCharType="end"/>
      </w:r>
    </w:p>
    <w:p w14:paraId="393F47BF"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_Toc310886886 \h </w:instrText>
      </w:r>
      <w:r>
        <w:rPr>
          <w:noProof/>
        </w:rPr>
      </w:r>
      <w:r>
        <w:rPr>
          <w:noProof/>
        </w:rPr>
        <w:fldChar w:fldCharType="separate"/>
      </w:r>
      <w:r>
        <w:rPr>
          <w:noProof/>
        </w:rPr>
        <w:t>9</w:t>
      </w:r>
      <w:r>
        <w:rPr>
          <w:noProof/>
        </w:rPr>
        <w:fldChar w:fldCharType="end"/>
      </w:r>
    </w:p>
    <w:p w14:paraId="4BB03E7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3.1</w:t>
      </w:r>
      <w:r>
        <w:rPr>
          <w:rFonts w:asciiTheme="minorHAnsi" w:eastAsiaTheme="minorEastAsia" w:hAnsiTheme="minorHAnsi" w:cstheme="minorBidi"/>
          <w:noProof/>
          <w:sz w:val="24"/>
          <w:szCs w:val="24"/>
          <w:lang w:eastAsia="ja-JP"/>
        </w:rPr>
        <w:tab/>
      </w:r>
      <w:r w:rsidRPr="008E7D00">
        <w:rPr>
          <w:noProof/>
          <w:lang w:val="en-US"/>
        </w:rPr>
        <w:t>Environment Checklist</w:t>
      </w:r>
      <w:r>
        <w:rPr>
          <w:noProof/>
        </w:rPr>
        <w:tab/>
      </w:r>
      <w:r>
        <w:rPr>
          <w:noProof/>
        </w:rPr>
        <w:fldChar w:fldCharType="begin"/>
      </w:r>
      <w:r>
        <w:rPr>
          <w:noProof/>
        </w:rPr>
        <w:instrText xml:space="preserve"> PAGEREF _Toc310886887 \h </w:instrText>
      </w:r>
      <w:r>
        <w:rPr>
          <w:noProof/>
        </w:rPr>
      </w:r>
      <w:r>
        <w:rPr>
          <w:noProof/>
        </w:rPr>
        <w:fldChar w:fldCharType="separate"/>
      </w:r>
      <w:r>
        <w:rPr>
          <w:noProof/>
        </w:rPr>
        <w:t>9</w:t>
      </w:r>
      <w:r>
        <w:rPr>
          <w:noProof/>
        </w:rPr>
        <w:fldChar w:fldCharType="end"/>
      </w:r>
    </w:p>
    <w:p w14:paraId="4358E0B3"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3.2</w:t>
      </w:r>
      <w:r>
        <w:rPr>
          <w:rFonts w:asciiTheme="minorHAnsi" w:eastAsiaTheme="minorEastAsia" w:hAnsiTheme="minorHAnsi" w:cstheme="minorBidi"/>
          <w:noProof/>
          <w:sz w:val="24"/>
          <w:szCs w:val="24"/>
          <w:lang w:eastAsia="ja-JP"/>
        </w:rPr>
        <w:tab/>
      </w:r>
      <w:r w:rsidRPr="008E7D00">
        <w:rPr>
          <w:noProof/>
          <w:lang w:val="en-US"/>
        </w:rPr>
        <w:t>Demo Setup as OpenShift root User</w:t>
      </w:r>
      <w:r>
        <w:rPr>
          <w:noProof/>
        </w:rPr>
        <w:tab/>
      </w:r>
      <w:r>
        <w:rPr>
          <w:noProof/>
        </w:rPr>
        <w:fldChar w:fldCharType="begin"/>
      </w:r>
      <w:r>
        <w:rPr>
          <w:noProof/>
        </w:rPr>
        <w:instrText xml:space="preserve"> PAGEREF _Toc310886888 \h </w:instrText>
      </w:r>
      <w:r>
        <w:rPr>
          <w:noProof/>
        </w:rPr>
      </w:r>
      <w:r>
        <w:rPr>
          <w:noProof/>
        </w:rPr>
        <w:fldChar w:fldCharType="separate"/>
      </w:r>
      <w:r>
        <w:rPr>
          <w:noProof/>
        </w:rPr>
        <w:t>10</w:t>
      </w:r>
      <w:r>
        <w:rPr>
          <w:noProof/>
        </w:rPr>
        <w:fldChar w:fldCharType="end"/>
      </w:r>
    </w:p>
    <w:p w14:paraId="43B116D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3.3</w:t>
      </w:r>
      <w:r>
        <w:rPr>
          <w:rFonts w:asciiTheme="minorHAnsi" w:eastAsiaTheme="minorEastAsia" w:hAnsiTheme="minorHAnsi" w:cstheme="minorBidi"/>
          <w:noProof/>
          <w:sz w:val="24"/>
          <w:szCs w:val="24"/>
          <w:lang w:eastAsia="ja-JP"/>
        </w:rPr>
        <w:tab/>
      </w:r>
      <w:r w:rsidRPr="008E7D00">
        <w:rPr>
          <w:noProof/>
          <w:lang w:val="en-US"/>
        </w:rPr>
        <w:t>Demo Setup as OpenShift Origin (admin) Developer User</w:t>
      </w:r>
      <w:r>
        <w:rPr>
          <w:noProof/>
        </w:rPr>
        <w:tab/>
      </w:r>
      <w:r>
        <w:rPr>
          <w:noProof/>
        </w:rPr>
        <w:fldChar w:fldCharType="begin"/>
      </w:r>
      <w:r>
        <w:rPr>
          <w:noProof/>
        </w:rPr>
        <w:instrText xml:space="preserve"> PAGEREF _Toc310886889 \h </w:instrText>
      </w:r>
      <w:r>
        <w:rPr>
          <w:noProof/>
        </w:rPr>
      </w:r>
      <w:r>
        <w:rPr>
          <w:noProof/>
        </w:rPr>
        <w:fldChar w:fldCharType="separate"/>
      </w:r>
      <w:r>
        <w:rPr>
          <w:noProof/>
        </w:rPr>
        <w:t>11</w:t>
      </w:r>
      <w:r>
        <w:rPr>
          <w:noProof/>
        </w:rPr>
        <w:fldChar w:fldCharType="end"/>
      </w:r>
    </w:p>
    <w:p w14:paraId="7BC5C11E"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_Toc310886890 \h </w:instrText>
      </w:r>
      <w:r>
        <w:rPr>
          <w:noProof/>
        </w:rPr>
      </w:r>
      <w:r>
        <w:rPr>
          <w:noProof/>
        </w:rPr>
        <w:fldChar w:fldCharType="separate"/>
      </w:r>
      <w:r>
        <w:rPr>
          <w:noProof/>
        </w:rPr>
        <w:t>12</w:t>
      </w:r>
      <w:r>
        <w:rPr>
          <w:noProof/>
        </w:rPr>
        <w:fldChar w:fldCharType="end"/>
      </w:r>
    </w:p>
    <w:p w14:paraId="6C8E90A2"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_Toc310886891 \h </w:instrText>
      </w:r>
      <w:r>
        <w:rPr>
          <w:noProof/>
        </w:rPr>
      </w:r>
      <w:r>
        <w:rPr>
          <w:noProof/>
        </w:rPr>
        <w:fldChar w:fldCharType="separate"/>
      </w:r>
      <w:r>
        <w:rPr>
          <w:noProof/>
        </w:rPr>
        <w:t>12</w:t>
      </w:r>
      <w:r>
        <w:rPr>
          <w:noProof/>
        </w:rPr>
        <w:fldChar w:fldCharType="end"/>
      </w:r>
    </w:p>
    <w:p w14:paraId="344F970E"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_Toc310886892 \h </w:instrText>
      </w:r>
      <w:r>
        <w:rPr>
          <w:noProof/>
        </w:rPr>
      </w:r>
      <w:r>
        <w:rPr>
          <w:noProof/>
        </w:rPr>
        <w:fldChar w:fldCharType="separate"/>
      </w:r>
      <w:r>
        <w:rPr>
          <w:noProof/>
        </w:rPr>
        <w:t>13</w:t>
      </w:r>
      <w:r>
        <w:rPr>
          <w:noProof/>
        </w:rPr>
        <w:fldChar w:fldCharType="end"/>
      </w:r>
    </w:p>
    <w:p w14:paraId="6C62C5D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Companion Website Test Case</w:t>
      </w:r>
      <w:r>
        <w:rPr>
          <w:noProof/>
        </w:rPr>
        <w:tab/>
      </w:r>
      <w:r>
        <w:rPr>
          <w:noProof/>
        </w:rPr>
        <w:fldChar w:fldCharType="begin"/>
      </w:r>
      <w:r>
        <w:rPr>
          <w:noProof/>
        </w:rPr>
        <w:instrText xml:space="preserve"> PAGEREF _Toc310886893 \h </w:instrText>
      </w:r>
      <w:r>
        <w:rPr>
          <w:noProof/>
        </w:rPr>
      </w:r>
      <w:r>
        <w:rPr>
          <w:noProof/>
        </w:rPr>
        <w:fldChar w:fldCharType="separate"/>
      </w:r>
      <w:r>
        <w:rPr>
          <w:noProof/>
        </w:rPr>
        <w:t>14</w:t>
      </w:r>
      <w:r>
        <w:rPr>
          <w:noProof/>
        </w:rPr>
        <w:fldChar w:fldCharType="end"/>
      </w:r>
    </w:p>
    <w:p w14:paraId="244C5CBD"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Simple cURL Test Case</w:t>
      </w:r>
      <w:r>
        <w:rPr>
          <w:noProof/>
        </w:rPr>
        <w:tab/>
      </w:r>
      <w:r>
        <w:rPr>
          <w:noProof/>
        </w:rPr>
        <w:fldChar w:fldCharType="begin"/>
      </w:r>
      <w:r>
        <w:rPr>
          <w:noProof/>
        </w:rPr>
        <w:instrText xml:space="preserve"> PAGEREF _Toc310886894 \h </w:instrText>
      </w:r>
      <w:r>
        <w:rPr>
          <w:noProof/>
        </w:rPr>
      </w:r>
      <w:r>
        <w:rPr>
          <w:noProof/>
        </w:rPr>
        <w:fldChar w:fldCharType="separate"/>
      </w:r>
      <w:r>
        <w:rPr>
          <w:noProof/>
        </w:rPr>
        <w:t>15</w:t>
      </w:r>
      <w:r>
        <w:rPr>
          <w:noProof/>
        </w:rPr>
        <w:fldChar w:fldCharType="end"/>
      </w:r>
    </w:p>
    <w:p w14:paraId="208E88EB"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_Toc310886895 \h </w:instrText>
      </w:r>
      <w:r>
        <w:rPr>
          <w:noProof/>
        </w:rPr>
      </w:r>
      <w:r>
        <w:rPr>
          <w:noProof/>
        </w:rPr>
        <w:fldChar w:fldCharType="separate"/>
      </w:r>
      <w:r>
        <w:rPr>
          <w:noProof/>
        </w:rPr>
        <w:t>16</w:t>
      </w:r>
      <w:r>
        <w:rPr>
          <w:noProof/>
        </w:rPr>
        <w:fldChar w:fldCharType="end"/>
      </w:r>
    </w:p>
    <w:p w14:paraId="17275313"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_Toc310886896 \h </w:instrText>
      </w:r>
      <w:r>
        <w:rPr>
          <w:noProof/>
        </w:rPr>
      </w:r>
      <w:r>
        <w:rPr>
          <w:noProof/>
        </w:rPr>
        <w:fldChar w:fldCharType="separate"/>
      </w:r>
      <w:r>
        <w:rPr>
          <w:noProof/>
        </w:rPr>
        <w:t>17</w:t>
      </w:r>
      <w:r>
        <w:rPr>
          <w:noProof/>
        </w:rPr>
        <w:fldChar w:fldCharType="end"/>
      </w:r>
    </w:p>
    <w:p w14:paraId="5AAAC01D"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_Toc310886897 \h </w:instrText>
      </w:r>
      <w:r>
        <w:rPr>
          <w:noProof/>
        </w:rPr>
      </w:r>
      <w:r>
        <w:rPr>
          <w:noProof/>
        </w:rPr>
        <w:fldChar w:fldCharType="separate"/>
      </w:r>
      <w:r>
        <w:rPr>
          <w:noProof/>
        </w:rPr>
        <w:t>18</w:t>
      </w:r>
      <w:r>
        <w:rPr>
          <w:noProof/>
        </w:rPr>
        <w:fldChar w:fldCharType="end"/>
      </w:r>
    </w:p>
    <w:p w14:paraId="63990BE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sidRPr="008E7D00">
        <w:rPr>
          <w:noProof/>
          <w:lang w:val="en-US"/>
        </w:rPr>
        <w:t>5.1</w:t>
      </w:r>
      <w:r>
        <w:rPr>
          <w:rFonts w:asciiTheme="minorHAnsi" w:eastAsiaTheme="minorEastAsia" w:hAnsiTheme="minorHAnsi" w:cstheme="minorBidi"/>
          <w:noProof/>
          <w:sz w:val="24"/>
          <w:szCs w:val="24"/>
          <w:lang w:eastAsia="ja-JP"/>
        </w:rPr>
        <w:tab/>
      </w:r>
      <w:r w:rsidRPr="008E7D00">
        <w:rPr>
          <w:noProof/>
          <w:lang w:val="en-US"/>
        </w:rPr>
        <w:t>Rule Changes using oc rsync</w:t>
      </w:r>
      <w:r>
        <w:rPr>
          <w:noProof/>
        </w:rPr>
        <w:tab/>
      </w:r>
      <w:r>
        <w:rPr>
          <w:noProof/>
        </w:rPr>
        <w:fldChar w:fldCharType="begin"/>
      </w:r>
      <w:r>
        <w:rPr>
          <w:noProof/>
        </w:rPr>
        <w:instrText xml:space="preserve"> PAGEREF _Toc310886898 \h </w:instrText>
      </w:r>
      <w:r>
        <w:rPr>
          <w:noProof/>
        </w:rPr>
      </w:r>
      <w:r>
        <w:rPr>
          <w:noProof/>
        </w:rPr>
        <w:fldChar w:fldCharType="separate"/>
      </w:r>
      <w:r>
        <w:rPr>
          <w:noProof/>
        </w:rPr>
        <w:t>18</w:t>
      </w:r>
      <w:r>
        <w:rPr>
          <w:noProof/>
        </w:rPr>
        <w:fldChar w:fldCharType="end"/>
      </w:r>
    </w:p>
    <w:p w14:paraId="016B5273"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5.1.1</w:t>
      </w:r>
      <w:r>
        <w:rPr>
          <w:rFonts w:asciiTheme="minorHAnsi" w:eastAsiaTheme="minorEastAsia" w:hAnsiTheme="minorHAnsi" w:cstheme="minorBidi"/>
          <w:noProof/>
          <w:sz w:val="24"/>
          <w:szCs w:val="24"/>
          <w:lang w:eastAsia="ja-JP"/>
        </w:rPr>
        <w:tab/>
      </w:r>
      <w:r w:rsidRPr="008E7D00">
        <w:rPr>
          <w:noProof/>
          <w:lang w:val="en-US"/>
        </w:rPr>
        <w:t>Start the KIE Server Scanner</w:t>
      </w:r>
      <w:r>
        <w:rPr>
          <w:noProof/>
        </w:rPr>
        <w:tab/>
      </w:r>
      <w:r>
        <w:rPr>
          <w:noProof/>
        </w:rPr>
        <w:fldChar w:fldCharType="begin"/>
      </w:r>
      <w:r>
        <w:rPr>
          <w:noProof/>
        </w:rPr>
        <w:instrText xml:space="preserve"> PAGEREF _Toc310886899 \h </w:instrText>
      </w:r>
      <w:r>
        <w:rPr>
          <w:noProof/>
        </w:rPr>
      </w:r>
      <w:r>
        <w:rPr>
          <w:noProof/>
        </w:rPr>
        <w:fldChar w:fldCharType="separate"/>
      </w:r>
      <w:r>
        <w:rPr>
          <w:noProof/>
        </w:rPr>
        <w:t>18</w:t>
      </w:r>
      <w:r>
        <w:rPr>
          <w:noProof/>
        </w:rPr>
        <w:fldChar w:fldCharType="end"/>
      </w:r>
    </w:p>
    <w:p w14:paraId="0D46C6F8"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5.1.2</w:t>
      </w:r>
      <w:r>
        <w:rPr>
          <w:rFonts w:asciiTheme="minorHAnsi" w:eastAsiaTheme="minorEastAsia" w:hAnsiTheme="minorHAnsi" w:cstheme="minorBidi"/>
          <w:noProof/>
          <w:sz w:val="24"/>
          <w:szCs w:val="24"/>
          <w:lang w:eastAsia="ja-JP"/>
        </w:rPr>
        <w:tab/>
      </w:r>
      <w:r w:rsidRPr="008E7D00">
        <w:rPr>
          <w:noProof/>
          <w:lang w:val="en-US"/>
        </w:rPr>
        <w:t>Rule Changes using Workbench</w:t>
      </w:r>
      <w:r>
        <w:rPr>
          <w:noProof/>
        </w:rPr>
        <w:tab/>
      </w:r>
      <w:r>
        <w:rPr>
          <w:noProof/>
        </w:rPr>
        <w:fldChar w:fldCharType="begin"/>
      </w:r>
      <w:r>
        <w:rPr>
          <w:noProof/>
        </w:rPr>
        <w:instrText xml:space="preserve"> PAGEREF _Toc310886900 \h </w:instrText>
      </w:r>
      <w:r>
        <w:rPr>
          <w:noProof/>
        </w:rPr>
      </w:r>
      <w:r>
        <w:rPr>
          <w:noProof/>
        </w:rPr>
        <w:fldChar w:fldCharType="separate"/>
      </w:r>
      <w:r>
        <w:rPr>
          <w:noProof/>
        </w:rPr>
        <w:t>19</w:t>
      </w:r>
      <w:r>
        <w:rPr>
          <w:noProof/>
        </w:rPr>
        <w:fldChar w:fldCharType="end"/>
      </w:r>
    </w:p>
    <w:p w14:paraId="6F4BCC9E" w14:textId="77777777" w:rsidR="00D3098D" w:rsidRDefault="00D3098D">
      <w:pPr>
        <w:pStyle w:val="TOC3"/>
        <w:tabs>
          <w:tab w:val="left" w:pos="1252"/>
        </w:tabs>
        <w:rPr>
          <w:rFonts w:asciiTheme="minorHAnsi" w:eastAsiaTheme="minorEastAsia" w:hAnsiTheme="minorHAnsi" w:cstheme="minorBidi"/>
          <w:noProof/>
          <w:sz w:val="24"/>
          <w:szCs w:val="24"/>
          <w:lang w:eastAsia="ja-JP"/>
        </w:rPr>
      </w:pPr>
      <w:r w:rsidRPr="008E7D00">
        <w:rPr>
          <w:noProof/>
          <w:lang w:val="en-US"/>
        </w:rPr>
        <w:t>5.1.3</w:t>
      </w:r>
      <w:r>
        <w:rPr>
          <w:rFonts w:asciiTheme="minorHAnsi" w:eastAsiaTheme="minorEastAsia" w:hAnsiTheme="minorHAnsi" w:cstheme="minorBidi"/>
          <w:noProof/>
          <w:sz w:val="24"/>
          <w:szCs w:val="24"/>
          <w:lang w:eastAsia="ja-JP"/>
        </w:rPr>
        <w:tab/>
      </w:r>
      <w:r w:rsidRPr="008E7D00">
        <w:rPr>
          <w:noProof/>
          <w:lang w:val="en-US"/>
        </w:rPr>
        <w:t>Apply  Rule Changes to the KIE Server</w:t>
      </w:r>
      <w:r>
        <w:rPr>
          <w:noProof/>
        </w:rPr>
        <w:tab/>
      </w:r>
      <w:r>
        <w:rPr>
          <w:noProof/>
        </w:rPr>
        <w:fldChar w:fldCharType="begin"/>
      </w:r>
      <w:r>
        <w:rPr>
          <w:noProof/>
        </w:rPr>
        <w:instrText xml:space="preserve"> PAGEREF _Toc310886901 \h </w:instrText>
      </w:r>
      <w:r>
        <w:rPr>
          <w:noProof/>
        </w:rPr>
      </w:r>
      <w:r>
        <w:rPr>
          <w:noProof/>
        </w:rPr>
        <w:fldChar w:fldCharType="separate"/>
      </w:r>
      <w:r>
        <w:rPr>
          <w:noProof/>
        </w:rPr>
        <w:t>19</w:t>
      </w:r>
      <w:r>
        <w:rPr>
          <w:noProof/>
        </w:rPr>
        <w:fldChar w:fldCharType="end"/>
      </w:r>
    </w:p>
    <w:p w14:paraId="49F5BB67"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_Toc310886902 \h </w:instrText>
      </w:r>
      <w:r>
        <w:rPr>
          <w:noProof/>
        </w:rPr>
      </w:r>
      <w:r>
        <w:rPr>
          <w:noProof/>
        </w:rPr>
        <w:fldChar w:fldCharType="separate"/>
      </w:r>
      <w:r>
        <w:rPr>
          <w:noProof/>
        </w:rPr>
        <w:t>20</w:t>
      </w:r>
      <w:r>
        <w:rPr>
          <w:noProof/>
        </w:rPr>
        <w:fldChar w:fldCharType="end"/>
      </w:r>
    </w:p>
    <w:p w14:paraId="73233329"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_Toc310886903 \h </w:instrText>
      </w:r>
      <w:r>
        <w:rPr>
          <w:noProof/>
        </w:rPr>
      </w:r>
      <w:r>
        <w:rPr>
          <w:noProof/>
        </w:rPr>
        <w:fldChar w:fldCharType="separate"/>
      </w:r>
      <w:r>
        <w:rPr>
          <w:noProof/>
        </w:rPr>
        <w:t>20</w:t>
      </w:r>
      <w:r>
        <w:rPr>
          <w:noProof/>
        </w:rPr>
        <w:fldChar w:fldCharType="end"/>
      </w:r>
    </w:p>
    <w:p w14:paraId="286E9672"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_Toc310886904 \h </w:instrText>
      </w:r>
      <w:r>
        <w:rPr>
          <w:noProof/>
        </w:rPr>
      </w:r>
      <w:r>
        <w:rPr>
          <w:noProof/>
        </w:rPr>
        <w:fldChar w:fldCharType="separate"/>
      </w:r>
      <w:r>
        <w:rPr>
          <w:noProof/>
        </w:rPr>
        <w:t>20</w:t>
      </w:r>
      <w:r>
        <w:rPr>
          <w:noProof/>
        </w:rPr>
        <w:fldChar w:fldCharType="end"/>
      </w:r>
    </w:p>
    <w:p w14:paraId="358E524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suing boot2docker</w:t>
      </w:r>
      <w:r>
        <w:rPr>
          <w:noProof/>
        </w:rPr>
        <w:tab/>
      </w:r>
      <w:r>
        <w:rPr>
          <w:noProof/>
        </w:rPr>
        <w:fldChar w:fldCharType="begin"/>
      </w:r>
      <w:r>
        <w:rPr>
          <w:noProof/>
        </w:rPr>
        <w:instrText xml:space="preserve"> PAGEREF _Toc310886905 \h </w:instrText>
      </w:r>
      <w:r>
        <w:rPr>
          <w:noProof/>
        </w:rPr>
      </w:r>
      <w:r>
        <w:rPr>
          <w:noProof/>
        </w:rPr>
        <w:fldChar w:fldCharType="separate"/>
      </w:r>
      <w:r>
        <w:rPr>
          <w:noProof/>
        </w:rPr>
        <w:t>21</w:t>
      </w:r>
      <w:r>
        <w:rPr>
          <w:noProof/>
        </w:rPr>
        <w:fldChar w:fldCharType="end"/>
      </w:r>
    </w:p>
    <w:p w14:paraId="2FF756D8"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_Toc310886906 \h </w:instrText>
      </w:r>
      <w:r>
        <w:rPr>
          <w:noProof/>
        </w:rPr>
      </w:r>
      <w:r>
        <w:rPr>
          <w:noProof/>
        </w:rPr>
        <w:fldChar w:fldCharType="separate"/>
      </w:r>
      <w:r>
        <w:rPr>
          <w:noProof/>
        </w:rPr>
        <w:t>22</w:t>
      </w:r>
      <w:r>
        <w:rPr>
          <w:noProof/>
        </w:rPr>
        <w:fldChar w:fldCharType="end"/>
      </w:r>
    </w:p>
    <w:p w14:paraId="3ECB6945"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_Toc310886907 \h </w:instrText>
      </w:r>
      <w:r>
        <w:rPr>
          <w:noProof/>
        </w:rPr>
      </w:r>
      <w:r>
        <w:rPr>
          <w:noProof/>
        </w:rPr>
        <w:fldChar w:fldCharType="separate"/>
      </w:r>
      <w:r>
        <w:rPr>
          <w:noProof/>
        </w:rPr>
        <w:t>23</w:t>
      </w:r>
      <w:r>
        <w:rPr>
          <w:noProof/>
        </w:rPr>
        <w:fldChar w:fldCharType="end"/>
      </w:r>
    </w:p>
    <w:p w14:paraId="1C925CE0"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_Toc310886908 \h </w:instrText>
      </w:r>
      <w:r>
        <w:rPr>
          <w:noProof/>
        </w:rPr>
      </w:r>
      <w:r>
        <w:rPr>
          <w:noProof/>
        </w:rPr>
        <w:fldChar w:fldCharType="separate"/>
      </w:r>
      <w:r>
        <w:rPr>
          <w:noProof/>
        </w:rPr>
        <w:t>24</w:t>
      </w:r>
      <w:r>
        <w:rPr>
          <w:noProof/>
        </w:rPr>
        <w:fldChar w:fldCharType="end"/>
      </w:r>
    </w:p>
    <w:p w14:paraId="3601CAED"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boot2docker example</w:t>
      </w:r>
      <w:r>
        <w:rPr>
          <w:noProof/>
        </w:rPr>
        <w:tab/>
      </w:r>
      <w:r>
        <w:rPr>
          <w:noProof/>
        </w:rPr>
        <w:fldChar w:fldCharType="begin"/>
      </w:r>
      <w:r>
        <w:rPr>
          <w:noProof/>
        </w:rPr>
        <w:instrText xml:space="preserve"> PAGEREF _Toc310886909 \h </w:instrText>
      </w:r>
      <w:r>
        <w:rPr>
          <w:noProof/>
        </w:rPr>
      </w:r>
      <w:r>
        <w:rPr>
          <w:noProof/>
        </w:rPr>
        <w:fldChar w:fldCharType="separate"/>
      </w:r>
      <w:r>
        <w:rPr>
          <w:noProof/>
        </w:rPr>
        <w:t>25</w:t>
      </w:r>
      <w:r>
        <w:rPr>
          <w:noProof/>
        </w:rPr>
        <w:fldChar w:fldCharType="end"/>
      </w:r>
    </w:p>
    <w:p w14:paraId="7DD2BFDC"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_Toc310886910 \h </w:instrText>
      </w:r>
      <w:r>
        <w:rPr>
          <w:noProof/>
        </w:rPr>
      </w:r>
      <w:r>
        <w:rPr>
          <w:noProof/>
        </w:rPr>
        <w:fldChar w:fldCharType="separate"/>
      </w:r>
      <w:r>
        <w:rPr>
          <w:noProof/>
        </w:rPr>
        <w:t>26</w:t>
      </w:r>
      <w:r>
        <w:rPr>
          <w:noProof/>
        </w:rPr>
        <w:fldChar w:fldCharType="end"/>
      </w:r>
    </w:p>
    <w:p w14:paraId="19174BFE" w14:textId="77777777" w:rsidR="00D3098D" w:rsidRDefault="00D3098D">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_Toc310886911 \h </w:instrText>
      </w:r>
      <w:r>
        <w:rPr>
          <w:noProof/>
        </w:rPr>
      </w:r>
      <w:r>
        <w:rPr>
          <w:noProof/>
        </w:rPr>
        <w:fldChar w:fldCharType="separate"/>
      </w:r>
      <w:r>
        <w:rPr>
          <w:noProof/>
        </w:rPr>
        <w:t>27</w:t>
      </w:r>
      <w:r>
        <w:rPr>
          <w:noProof/>
        </w:rPr>
        <w:fldChar w:fldCharType="end"/>
      </w:r>
    </w:p>
    <w:p w14:paraId="2DCB067F" w14:textId="77777777" w:rsidR="00D3098D" w:rsidRDefault="00D3098D">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_Toc310886912 \h </w:instrText>
      </w:r>
      <w:r>
        <w:rPr>
          <w:noProof/>
        </w:rPr>
      </w:r>
      <w:r>
        <w:rPr>
          <w:noProof/>
        </w:rPr>
        <w:fldChar w:fldCharType="separate"/>
      </w:r>
      <w:r>
        <w:rPr>
          <w:noProof/>
        </w:rPr>
        <w:t>27</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0886877"/>
      <w:r w:rsidRPr="000B466B">
        <w:lastRenderedPageBreak/>
        <w:t>Introduction</w:t>
      </w:r>
      <w:bookmarkEnd w:id="1"/>
    </w:p>
    <w:p w14:paraId="3BDF4E52" w14:textId="00CC7E21" w:rsidR="00542555" w:rsidRDefault="00542555" w:rsidP="00542555">
      <w:pPr>
        <w:pStyle w:val="Heading2"/>
      </w:pPr>
      <w:bookmarkStart w:id="2" w:name="_Toc310886878"/>
      <w:r>
        <w:t>Overview</w:t>
      </w:r>
      <w:bookmarkEnd w:id="2"/>
    </w:p>
    <w:p w14:paraId="75C4869F" w14:textId="04D9ADEB"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Pr="006A4A56">
        <w:t>Decision Server?  Then look here.  The application is a stateless Decision Server with complex event processing (CEP) support based on a pseudo clock.</w:t>
      </w:r>
      <w:r w:rsidR="00B02F2A">
        <w:t xml:space="preserve"> </w:t>
      </w:r>
    </w:p>
    <w:p w14:paraId="6777F312" w14:textId="2CD859C2"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B6486D">
        <w:t xml:space="preserve">vations to the Decision Server.  </w:t>
      </w:r>
      <w:r>
        <w:t>The Decision Server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65E6259"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 payloads to the Decision Server without knowledge of the underlying rules data model.</w:t>
      </w:r>
    </w:p>
    <w:p w14:paraId="77B91FE2" w14:textId="329CF987" w:rsidR="007976A7" w:rsidRDefault="00F766F9"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369351F7" w14:textId="7D3280DB" w:rsidR="00667A85" w:rsidRDefault="00667A85" w:rsidP="00540A69">
      <w:pPr>
        <w:widowControl/>
        <w:tabs>
          <w:tab w:val="left" w:pos="284"/>
        </w:tabs>
        <w:suppressAutoHyphens w:val="0"/>
        <w:ind w:left="284"/>
        <w:rPr>
          <w:b/>
          <w:sz w:val="36"/>
        </w:rPr>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r>
        <w:br w:type="page"/>
      </w:r>
    </w:p>
    <w:p w14:paraId="27F57AA2" w14:textId="0F6E6129" w:rsidR="00542555" w:rsidRDefault="00542555" w:rsidP="00542555">
      <w:pPr>
        <w:pStyle w:val="Heading2"/>
      </w:pPr>
      <w:bookmarkStart w:id="3" w:name="_Toc310886879"/>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45902DAC" w:rsidR="001569A1" w:rsidRDefault="001569A1" w:rsidP="001569A1">
      <w:pPr>
        <w:pStyle w:val="BodyText"/>
        <w:numPr>
          <w:ilvl w:val="0"/>
          <w:numId w:val="41"/>
        </w:numPr>
      </w:pPr>
      <w:r>
        <w:t xml:space="preserve">Test out various </w:t>
      </w:r>
      <w:r w:rsidR="00D94E99">
        <w:t>Droo</w:t>
      </w:r>
      <w:r w:rsidR="00680074">
        <w:t>l</w:t>
      </w:r>
      <w:r w:rsidR="00D94E99">
        <w:t xml:space="preserve">s </w:t>
      </w:r>
      <w:r>
        <w:t xml:space="preserve">KIE server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2B5C9FBF"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0B0C6D">
        <w:t>to the KI</w:t>
      </w:r>
      <w:r>
        <w:t>E Server</w:t>
      </w:r>
    </w:p>
    <w:p w14:paraId="523CF7AD" w14:textId="127EEF6F" w:rsidR="009A7E01" w:rsidRDefault="00542555" w:rsidP="001569A1">
      <w:pPr>
        <w:pStyle w:val="BodyText"/>
        <w:numPr>
          <w:ilvl w:val="0"/>
          <w:numId w:val="41"/>
        </w:numPr>
      </w:pPr>
      <w:r>
        <w:t xml:space="preserve">A little taste of </w:t>
      </w:r>
      <w:r w:rsidR="009A7E01">
        <w:t>xPaaS!</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7777777" w:rsidR="00D53677" w:rsidRDefault="00D53677">
      <w:pPr>
        <w:widowControl/>
        <w:suppressAutoHyphens w:val="0"/>
        <w:rPr>
          <w:b/>
          <w:sz w:val="36"/>
        </w:rPr>
      </w:pPr>
      <w:r>
        <w:br w:type="page"/>
      </w:r>
    </w:p>
    <w:p w14:paraId="383DA87E" w14:textId="1A83490F" w:rsidR="00542555" w:rsidRDefault="00542555" w:rsidP="00F34B22">
      <w:pPr>
        <w:pStyle w:val="Heading1"/>
      </w:pPr>
      <w:bookmarkStart w:id="4" w:name="_Toc310886880"/>
      <w:r>
        <w:lastRenderedPageBreak/>
        <w:t>Setup OpenShift</w:t>
      </w:r>
      <w:r w:rsidR="005836BC">
        <w:t xml:space="preserve"> 3</w:t>
      </w:r>
      <w:bookmarkEnd w:id="4"/>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5" w:name="_Toc310886881"/>
      <w:r>
        <w:t xml:space="preserve">For </w:t>
      </w:r>
      <w:r w:rsidR="00530F0D">
        <w:t xml:space="preserve">OpenShift Origin </w:t>
      </w:r>
      <w:r>
        <w:t>Vagrant VM</w:t>
      </w:r>
      <w:bookmarkEnd w:id="5"/>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6" w:name="_Toc310886882"/>
      <w:r>
        <w:t xml:space="preserve">For </w:t>
      </w:r>
      <w:r w:rsidR="00530F0D">
        <w:t>Existing OpenShift System</w:t>
      </w:r>
      <w:bookmarkEnd w:id="6"/>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0886883"/>
      <w:proofErr w:type="spellStart"/>
      <w:r>
        <w:lastRenderedPageBreak/>
        <w:t>d</w:t>
      </w:r>
      <w:r w:rsidR="009E56B1">
        <w:t>nsmasq</w:t>
      </w:r>
      <w:proofErr w:type="spellEnd"/>
      <w:r w:rsidR="00E11F86">
        <w:t xml:space="preserve"> Install</w:t>
      </w:r>
      <w:bookmarkEnd w:id="7"/>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6C7E13DD" w:rsidR="00815FE2" w:rsidRDefault="00D0364C"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boot2docker</w:t>
      </w:r>
    </w:p>
    <w:p w14:paraId="1C112882" w14:textId="0B2EE077" w:rsidR="00355F12"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Find the &lt;</w:t>
      </w:r>
      <w:r w:rsidR="00FE554E">
        <w:rPr>
          <w:rFonts w:ascii="Courier New" w:hAnsi="Courier New" w:cs="Courier New"/>
          <w:shd w:val="clear" w:color="auto" w:fill="FFFFFF"/>
        </w:rPr>
        <w:t>DNS-</w:t>
      </w:r>
      <w:r>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594BC09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boot2docker </w:t>
      </w:r>
      <w:proofErr w:type="spellStart"/>
      <w:r>
        <w:rPr>
          <w:rFonts w:ascii="Courier New" w:hAnsi="Courier New" w:cs="Courier New"/>
          <w:shd w:val="clear" w:color="auto" w:fill="FFFFFF"/>
        </w:rPr>
        <w:t>ip</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62ACD6CE" w:rsidR="00BA6408" w:rsidRPr="002E38DE"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01043C5F"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2EB3B5A2"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Desktop Menu &gt; System Preference &gt; Network</w:t>
      </w:r>
    </w:p>
    <w:p w14:paraId="75E7E1A8"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77777777" w:rsidR="00187914" w:rsidRDefault="004549C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5AE629C8"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Search Domains:</w:t>
      </w:r>
    </w:p>
    <w:p w14:paraId="00CC5427"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8" w:name="_Toc310886884"/>
      <w:r>
        <w:lastRenderedPageBreak/>
        <w:t>OpenShift Origin 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 xml:space="preserve">Visit </w:t>
      </w:r>
      <w:hyperlink r:id="rId15" w:history="1">
        <w:r w:rsidRPr="00131A96">
          <w:rPr>
            <w:rStyle w:val="Hyperlink"/>
            <w:rFonts w:ascii="Courier New" w:hAnsi="Courier New" w:cs="Courier New"/>
            <w:shd w:val="clear" w:color="auto" w:fill="FFFFFF"/>
          </w:rPr>
          <w:t>http://www.openshift.org/vm/</w:t>
        </w:r>
      </w:hyperlink>
      <w:r>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wget</w:t>
      </w:r>
      <w:proofErr w:type="spellEnd"/>
      <w:r w:rsidRPr="00801212">
        <w:rPr>
          <w:rFonts w:ascii="Courier New" w:hAnsi="Courier New" w:cs="Courier New"/>
          <w:shd w:val="clear" w:color="auto" w:fill="FFFFFF"/>
        </w:rPr>
        <w:t xml:space="preserve"> –no-check-certificate </w:t>
      </w:r>
      <w:hyperlink r:id="rId16" w:history="1">
        <w:r w:rsidRPr="00801212">
          <w:rPr>
            <w:rStyle w:val="Hyperlink"/>
            <w:rFonts w:ascii="Courier New" w:hAnsi="Courier New" w:cs="Courier New"/>
          </w:rPr>
          <w:t>https://raw.github.com/mitchellh/vagrant/master/keys/vagrant.pub</w:t>
        </w:r>
      </w:hyperlink>
      <w:r w:rsidRPr="00801212">
        <w:rPr>
          <w:rFonts w:ascii="Courier New" w:hAnsi="Courier New" w:cs="Courier New"/>
          <w:color w:val="3F4549"/>
        </w:rPr>
        <w:t xml:space="preserve"> -O /home/vagrant/.</w:t>
      </w:r>
      <w:proofErr w:type="spellStart"/>
      <w:r w:rsidRPr="00801212">
        <w:rPr>
          <w:rFonts w:ascii="Courier New" w:hAnsi="Courier New" w:cs="Courier New"/>
          <w:color w:val="3F4549"/>
        </w:rPr>
        <w:t>ssh</w:t>
      </w:r>
      <w:proofErr w:type="spellEnd"/>
      <w:r w:rsidRPr="00801212">
        <w:rPr>
          <w:rFonts w:ascii="Courier New" w:hAnsi="Courier New" w:cs="Courier New"/>
          <w:color w:val="3F4549"/>
        </w:rPr>
        <w:t>/</w:t>
      </w:r>
      <w:proofErr w:type="spellStart"/>
      <w:r w:rsidRPr="00801212">
        <w:rPr>
          <w:rFonts w:ascii="Courier New" w:hAnsi="Courier New" w:cs="Courier New"/>
          <w:color w:val="3F4549"/>
        </w:rPr>
        <w:t>authorized_keys</w:t>
      </w:r>
      <w:proofErr w:type="spellEnd"/>
      <w:r w:rsidRPr="00801212">
        <w:rPr>
          <w:rFonts w:ascii="Courier New" w:hAnsi="Courier New" w:cs="Courier New"/>
          <w:color w:val="3F4549"/>
        </w:rPr>
        <w:br/>
      </w: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chmod</w:t>
      </w:r>
      <w:proofErr w:type="spellEnd"/>
      <w:r w:rsidRPr="00801212">
        <w:rPr>
          <w:rFonts w:ascii="Courier New" w:hAnsi="Courier New" w:cs="Courier New"/>
          <w:shd w:val="clear" w:color="auto" w:fill="FFFFFF"/>
        </w:rPr>
        <w:t xml:space="preserve"> 0600 /home/vagrant/.</w:t>
      </w:r>
      <w:proofErr w:type="spellStart"/>
      <w:r w:rsidRPr="00801212">
        <w:rPr>
          <w:rFonts w:ascii="Courier New" w:hAnsi="Courier New" w:cs="Courier New"/>
          <w:shd w:val="clear" w:color="auto" w:fill="FFFFFF"/>
        </w:rPr>
        <w:t>ssh</w:t>
      </w:r>
      <w:proofErr w:type="spellEnd"/>
      <w:r w:rsidRPr="00801212">
        <w:rPr>
          <w:rFonts w:ascii="Courier New" w:hAnsi="Courier New" w:cs="Courier New"/>
          <w:shd w:val="clear" w:color="auto" w:fill="FFFFFF"/>
        </w:rPr>
        <w:t>/</w:t>
      </w:r>
      <w:proofErr w:type="spellStart"/>
      <w:r w:rsidRPr="00801212">
        <w:rPr>
          <w:rFonts w:ascii="Courier New" w:hAnsi="Courier New" w:cs="Courier New"/>
          <w:shd w:val="clear" w:color="auto" w:fill="FFFFFF"/>
        </w:rPr>
        <w:t>authorized_keys</w:t>
      </w:r>
      <w:proofErr w:type="spellEnd"/>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0F423A1B" w:rsidR="00E11F86" w:rsidRDefault="00E11F8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599E415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config.ssh.username</w:t>
      </w:r>
      <w:proofErr w:type="spellEnd"/>
      <w:r>
        <w:rPr>
          <w:rFonts w:ascii="Courier New" w:hAnsi="Courier New" w:cs="Courier New"/>
          <w:shd w:val="clear" w:color="auto" w:fill="FFFFFF"/>
        </w:rPr>
        <w:t>='vagrant'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config.ssh.password</w:t>
      </w:r>
      <w:proofErr w:type="spellEnd"/>
      <w:r>
        <w:rPr>
          <w:rFonts w:ascii="Courier New" w:hAnsi="Courier New" w:cs="Courier New"/>
          <w:shd w:val="clear" w:color="auto" w:fill="FFFFFF"/>
        </w:rPr>
        <w:t>='vagrant'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config.ssh.insert_key</w:t>
      </w:r>
      <w:proofErr w:type="spellEnd"/>
      <w:r>
        <w:rPr>
          <w:rFonts w:ascii="Courier New" w:hAnsi="Courier New" w:cs="Courier New"/>
          <w:shd w:val="clear" w:color="auto" w:fill="FFFFFF"/>
        </w:rPr>
        <w:t>=false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9" w:name="_Toc310886885"/>
      <w:r>
        <w:lastRenderedPageBreak/>
        <w:t>OpenShift Origin Vagrant 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D0AEFA4"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r>
        <w:rPr>
          <w:rFonts w:ascii="Courier New" w:hAnsi="Courier New" w:cs="Courier New"/>
          <w:shd w:val="clear" w:color="auto" w:fill="FFFFFF"/>
        </w:rPr>
        <w:t xml:space="preserve"> and prevent </w:t>
      </w:r>
      <w:proofErr w:type="spellStart"/>
      <w:r>
        <w:rPr>
          <w:rFonts w:ascii="Courier New" w:hAnsi="Courier New" w:cs="Courier New"/>
          <w:shd w:val="clear" w:color="auto" w:fill="FFFFFF"/>
        </w:rPr>
        <w:t>NetworkManager</w:t>
      </w:r>
      <w:proofErr w:type="spellEnd"/>
      <w:r>
        <w:rPr>
          <w:rFonts w:ascii="Courier New" w:hAnsi="Courier New" w:cs="Courier New"/>
          <w:shd w:val="clear" w:color="auto" w:fill="FFFFFF"/>
        </w:rPr>
        <w:t xml:space="preserve"> overwrite</w:t>
      </w:r>
    </w:p>
    <w:p w14:paraId="0A2F7C49"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The first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points to your Host &lt;IP&gt; address</w:t>
      </w:r>
    </w:p>
    <w:p w14:paraId="5ABFA3B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04F8308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chattr</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/hosts file</w:t>
      </w:r>
    </w:p>
    <w:p w14:paraId="0EC838BC" w14:textId="77777777" w:rsidR="00D0364C" w:rsidRPr="002E38DE"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2E38DE">
        <w:rPr>
          <w:rFonts w:ascii="Courier New" w:hAnsi="Courier New" w:cs="Courier New"/>
          <w:shd w:val="clear" w:color="auto" w:fill="FFFFFF"/>
        </w:rPr>
        <w:t>$ vi /</w:t>
      </w:r>
      <w:proofErr w:type="spellStart"/>
      <w:r w:rsidRPr="002E38DE">
        <w:rPr>
          <w:rFonts w:ascii="Courier New" w:hAnsi="Courier New" w:cs="Courier New"/>
          <w:shd w:val="clear" w:color="auto" w:fill="FFFFFF"/>
        </w:rPr>
        <w:t>etc</w:t>
      </w:r>
      <w:proofErr w:type="spellEnd"/>
      <w:r w:rsidRPr="002E38DE">
        <w:rPr>
          <w:rFonts w:ascii="Courier New" w:hAnsi="Courier New" w:cs="Courier New"/>
          <w:shd w:val="clear" w:color="auto" w:fill="FFFFFF"/>
        </w:rPr>
        <w:t>/host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ANSWER SECTION: reports 192.168.33.10</w:t>
      </w:r>
    </w:p>
    <w:p w14:paraId="35ED49B1" w14:textId="083D025D" w:rsidR="00D0364C" w:rsidRDefault="007D498B"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0" w:name="_Toc310886886"/>
      <w:r>
        <w:lastRenderedPageBreak/>
        <w:t xml:space="preserve">Setup </w:t>
      </w:r>
      <w:r w:rsidR="00AF0E76">
        <w:t>Demo</w:t>
      </w:r>
      <w:r>
        <w:t>nstration Applications</w:t>
      </w:r>
      <w:bookmarkEnd w:id="10"/>
    </w:p>
    <w:p w14:paraId="4AE08671" w14:textId="2EA485F9"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the weightwatcher Decision Server,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0886887"/>
      <w:r>
        <w:rPr>
          <w:lang w:val="en-US"/>
        </w:rPr>
        <w:t>Environment Checklist</w:t>
      </w:r>
      <w:bookmarkEnd w:id="11"/>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3F53F2B1" w:rsidR="0034544D"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1425823D"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002D21BB"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205F55F2"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7"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2" w:name="_Toc310886888"/>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77777777" w:rsidR="007A096B" w:rsidRDefault="007A096B"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8" w:history="1">
        <w:r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AF52726"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2EDC67D0" w14:textId="49EB9394" w:rsidR="005B76FB" w:rsidRDefault="005B76F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chmod</w:t>
      </w:r>
      <w:proofErr w:type="spellEnd"/>
      <w:r>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Pr>
          <w:rFonts w:ascii="Courier New" w:hAnsi="Courier New" w:cs="Courier New"/>
          <w:shd w:val="clear" w:color="auto" w:fill="FFFFFF"/>
        </w:rPr>
        <w:t>mysql</w:t>
      </w:r>
      <w:proofErr w:type="spellEnd"/>
    </w:p>
    <w:p w14:paraId="0BE1D02D"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Check OpenShift security context constraints is </w:t>
      </w:r>
      <w:proofErr w:type="spellStart"/>
      <w:r>
        <w:rPr>
          <w:rFonts w:ascii="Courier New" w:hAnsi="Courier New" w:cs="Courier New"/>
          <w:shd w:val="clear" w:color="auto" w:fill="FFFFFF"/>
        </w:rPr>
        <w:t>RunAsAny</w:t>
      </w:r>
      <w:proofErr w:type="spellEnd"/>
    </w:p>
    <w:p w14:paraId="205D8F81"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edit </w:t>
      </w:r>
      <w:proofErr w:type="spellStart"/>
      <w:r>
        <w:rPr>
          <w:rFonts w:ascii="Courier New" w:hAnsi="Courier New" w:cs="Courier New"/>
          <w:shd w:val="clear" w:color="auto" w:fill="FFFFFF"/>
        </w:rPr>
        <w:t>scc</w:t>
      </w:r>
      <w:proofErr w:type="spellEnd"/>
      <w:r>
        <w:rPr>
          <w:rFonts w:ascii="Courier New" w:hAnsi="Courier New" w:cs="Courier New"/>
          <w:shd w:val="clear" w:color="auto" w:fill="FFFFFF"/>
        </w:rPr>
        <w:t xml:space="preserve">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proofErr w:type="spellStart"/>
      <w:r w:rsidRPr="005D7018">
        <w:rPr>
          <w:rFonts w:ascii="Courier New" w:hAnsi="Courier New" w:cs="Courier New"/>
          <w:bCs/>
          <w:bdr w:val="single" w:sz="2" w:space="0" w:color="DDDDDD" w:frame="1"/>
          <w:shd w:val="clear" w:color="auto" w:fill="FFFFFF"/>
        </w:rPr>
        <w:t>allowHostDirVolumePlugin</w:t>
      </w:r>
      <w:proofErr w:type="spellEnd"/>
      <w:r w:rsidRPr="005D7018">
        <w:rPr>
          <w:rFonts w:ascii="Courier New" w:hAnsi="Courier New" w:cs="Courier New"/>
          <w:bCs/>
          <w:bdr w:val="single" w:sz="2" w:space="0" w:color="DDDDDD" w:frame="1"/>
          <w:shd w:val="clear" w:color="auto" w:fill="FFFFFF"/>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Pull down the images</w:t>
      </w:r>
    </w:p>
    <w:p w14:paraId="72CB2850" w14:textId="7269E86F" w:rsidR="00AA0C17" w:rsidRDefault="00AA0C1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w:t>
      </w:r>
      <w:r w:rsidRPr="00AA0C17">
        <w:rPr>
          <w:rFonts w:ascii="Courier New" w:hAnsi="Courier New" w:cs="Courier New"/>
          <w:shd w:val="clear" w:color="auto" w:fill="FFFFFF"/>
        </w:rPr>
        <w:t>php-55-centos7</w:t>
      </w:r>
    </w:p>
    <w:p w14:paraId="0830A42A" w14:textId="3F8C3DBF" w:rsidR="00117A49" w:rsidRDefault="00117A49"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openshift/mysql-55-centos</w:t>
      </w:r>
      <w:r w:rsidR="00F45159">
        <w:rPr>
          <w:rFonts w:ascii="Courier New" w:hAnsi="Courier New" w:cs="Courier New"/>
          <w:shd w:val="clear" w:color="auto" w:fill="FFFFFF"/>
        </w:rPr>
        <w:t>7</w:t>
      </w:r>
    </w:p>
    <w:p w14:paraId="5786587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A77E21" w14:textId="77777777" w:rsidR="00E15B19" w:rsidRDefault="00E15B19" w:rsidP="00E15B1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spicozzi/rstudio2</w:t>
      </w:r>
    </w:p>
    <w:p w14:paraId="605965B8" w14:textId="77777777" w:rsidR="00590DA1" w:rsidRDefault="00E15B19"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spicozzi/workbench2</w:t>
      </w:r>
    </w:p>
    <w:p w14:paraId="74C8651F" w14:textId="77777777" w:rsidR="00E1042A" w:rsidRDefault="00E1042A"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213D318D" w:rsidR="00F32C8C" w:rsidRPr="00F764AA" w:rsidRDefault="00D729D7"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w:t>
      </w:r>
      <w:r w:rsidR="00F32C8C">
        <w:rPr>
          <w:rFonts w:ascii="Courier New" w:hAnsi="Courier New" w:cs="Courier New"/>
          <w:shd w:val="clear" w:color="auto" w:fill="FFFFFF"/>
        </w:rPr>
        <w:t>htwatcher</w:t>
      </w:r>
    </w:p>
    <w:p w14:paraId="569C7A4C" w14:textId="77777777" w:rsidR="00AC54DC" w:rsidRPr="00F764AA" w:rsidRDefault="00590DA1"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D0564" w:rsidRPr="00F764AA">
        <w:rPr>
          <w:rFonts w:ascii="Courier New" w:hAnsi="Courier New" w:cs="Courier New"/>
          <w:color w:val="000000"/>
          <w:lang w:val="en-US"/>
        </w:rPr>
        <w:t>rver Demonstration' --admin=admin</w:t>
      </w:r>
    </w:p>
    <w:p w14:paraId="1667D728" w14:textId="597ABCD3" w:rsidR="00F764AA" w:rsidRDefault="00266730"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087B8951" w14:textId="1FA4BC52" w:rsidR="00B72494" w:rsidRDefault="00B7249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Pr>
          <w:rFonts w:ascii="Courier New" w:hAnsi="Courier New" w:cs="Courier New"/>
          <w:shd w:val="clear" w:color="auto" w:fill="FFFFFF"/>
        </w:rPr>
        <w:t>php-55.json</w:t>
      </w:r>
    </w:p>
    <w:p w14:paraId="5AC0033B"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807376" w14:textId="397C8CCD" w:rsidR="00C36376" w:rsidRDefault="00C36376" w:rsidP="00C36376">
      <w:pPr>
        <w:pStyle w:val="Heading2"/>
        <w:rPr>
          <w:lang w:val="en-US"/>
        </w:rPr>
      </w:pPr>
      <w:bookmarkStart w:id="13" w:name="_Toc310886889"/>
      <w:r>
        <w:rPr>
          <w:lang w:val="en-US"/>
        </w:rPr>
        <w:lastRenderedPageBreak/>
        <w:t xml:space="preserve">Demo Setup as OpenShift Origin </w:t>
      </w:r>
      <w:r w:rsidR="00542555">
        <w:rPr>
          <w:lang w:val="en-US"/>
        </w:rPr>
        <w:t>(</w:t>
      </w:r>
      <w:r>
        <w:rPr>
          <w:lang w:val="en-US"/>
        </w:rPr>
        <w:t>admin</w:t>
      </w:r>
      <w:r w:rsidR="00542555">
        <w:rPr>
          <w:lang w:val="en-US"/>
        </w:rPr>
        <w:t>)</w:t>
      </w:r>
      <w:r>
        <w:rPr>
          <w:lang w:val="en-US"/>
        </w:rPr>
        <w:t xml:space="preserve"> </w:t>
      </w:r>
      <w:r w:rsidR="00542555">
        <w:rPr>
          <w:lang w:val="en-US"/>
        </w:rPr>
        <w:t xml:space="preserve">Developer </w:t>
      </w:r>
      <w:r>
        <w:rPr>
          <w:lang w:val="en-US"/>
        </w:rPr>
        <w:t>User</w:t>
      </w:r>
      <w:bookmarkEnd w:id="13"/>
    </w:p>
    <w:p w14:paraId="1FDA3C8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E5F8A1B" w14:textId="77777777" w:rsidR="00AE196B" w:rsidRDefault="00AE196B" w:rsidP="00AE1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988D083" w14:textId="77777777" w:rsidR="0090614A" w:rsidRDefault="0090614A" w:rsidP="0090614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git clone </w:t>
      </w:r>
      <w:hyperlink r:id="rId19" w:history="1">
        <w:r w:rsidRPr="00AB7904">
          <w:rPr>
            <w:rStyle w:val="Hyperlink"/>
            <w:rFonts w:ascii="Courier New" w:hAnsi="Courier New" w:cs="Courier New"/>
            <w:shd w:val="clear" w:color="auto" w:fill="FFFFFF"/>
          </w:rPr>
          <w:t>https://github.com/StefanoPicozzi/weightwatcher2</w:t>
        </w:r>
      </w:hyperlink>
    </w:p>
    <w:p w14:paraId="0164F7F3" w14:textId="77777777" w:rsidR="0090614A" w:rsidRDefault="0090614A"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B6DEF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6594FE3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1FE9D60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C3C385"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3930B96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1D44A5F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7596A87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C8D4656" w14:textId="799B3912"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projects</w:t>
      </w:r>
    </w:p>
    <w:p w14:paraId="32D03C04" w14:textId="5D9448E9"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52E95CA7" w14:textId="77777777" w:rsidR="006D1A12" w:rsidRDefault="006D1A1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ADB5E"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Create the OpenShift applications</w:t>
      </w:r>
    </w:p>
    <w:p w14:paraId="27EDC77D" w14:textId="76AA18F8" w:rsidR="00390CBB" w:rsidRDefault="00390CBB"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w:t>
      </w:r>
      <w:r>
        <w:rPr>
          <w:rFonts w:ascii="Courier New" w:hAnsi="Courier New" w:cs="Courier New"/>
          <w:shd w:val="clear" w:color="auto" w:fill="FFFFFF"/>
        </w:rPr>
        <w:t>c new-app spicozzi/rstudio2</w:t>
      </w:r>
      <w:r w:rsidR="003D6B8E">
        <w:rPr>
          <w:rFonts w:ascii="Courier New" w:hAnsi="Courier New" w:cs="Courier New"/>
          <w:shd w:val="clear" w:color="auto" w:fill="FFFFFF"/>
        </w:rPr>
        <w:t xml:space="preserve"> –-name=</w:t>
      </w:r>
      <w:proofErr w:type="spellStart"/>
      <w:r w:rsidR="003D6B8E">
        <w:rPr>
          <w:rFonts w:ascii="Courier New" w:hAnsi="Courier New" w:cs="Courier New"/>
          <w:shd w:val="clear" w:color="auto" w:fill="FFFFFF"/>
        </w:rPr>
        <w:t>rstudio</w:t>
      </w:r>
      <w:proofErr w:type="spellEnd"/>
      <w:r w:rsidR="00446D79">
        <w:rPr>
          <w:rFonts w:ascii="Courier New" w:hAnsi="Courier New" w:cs="Courier New"/>
          <w:shd w:val="clear" w:color="auto" w:fill="FFFFFF"/>
        </w:rPr>
        <w:t xml:space="preserve"> –l name=</w:t>
      </w:r>
      <w:proofErr w:type="spellStart"/>
      <w:r w:rsidR="00446D79">
        <w:rPr>
          <w:rFonts w:ascii="Courier New" w:hAnsi="Courier New" w:cs="Courier New"/>
          <w:shd w:val="clear" w:color="auto" w:fill="FFFFFF"/>
        </w:rPr>
        <w:t>rstudio</w:t>
      </w:r>
      <w:proofErr w:type="spellEnd"/>
    </w:p>
    <w:p w14:paraId="0338B536" w14:textId="0DBC0335" w:rsidR="00390CBB" w:rsidRDefault="00390CBB"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w:t>
      </w:r>
      <w:r>
        <w:rPr>
          <w:rFonts w:ascii="Courier New" w:hAnsi="Courier New" w:cs="Courier New"/>
          <w:shd w:val="clear" w:color="auto" w:fill="FFFFFF"/>
        </w:rPr>
        <w:t xml:space="preserve">c </w:t>
      </w:r>
      <w:r w:rsidR="00DD0172">
        <w:rPr>
          <w:rFonts w:ascii="Courier New" w:hAnsi="Courier New" w:cs="Courier New"/>
          <w:shd w:val="clear" w:color="auto" w:fill="FFFFFF"/>
        </w:rPr>
        <w:t>cre</w:t>
      </w:r>
      <w:r w:rsidR="00215CFC">
        <w:rPr>
          <w:rFonts w:ascii="Courier New" w:hAnsi="Courier New" w:cs="Courier New"/>
          <w:shd w:val="clear" w:color="auto" w:fill="FFFFFF"/>
        </w:rPr>
        <w:t>ate –f weightwatcher2/</w:t>
      </w:r>
      <w:proofErr w:type="spellStart"/>
      <w:r w:rsidR="00215CFC">
        <w:rPr>
          <w:rFonts w:ascii="Courier New" w:hAnsi="Courier New" w:cs="Courier New"/>
          <w:shd w:val="clear" w:color="auto" w:fill="FFFFFF"/>
        </w:rPr>
        <w:t>workbench</w:t>
      </w:r>
      <w:r w:rsidR="00DD0172">
        <w:rPr>
          <w:rFonts w:ascii="Courier New" w:hAnsi="Courier New" w:cs="Courier New"/>
          <w:shd w:val="clear" w:color="auto" w:fill="FFFFFF"/>
        </w:rPr>
        <w:t>.yaml</w:t>
      </w:r>
      <w:proofErr w:type="spellEnd"/>
    </w:p>
    <w:p w14:paraId="68DCDCD8" w14:textId="463C97EB" w:rsidR="00C36376" w:rsidRDefault="00C36376" w:rsidP="00390C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981162" w14:textId="6F8EF7E8" w:rsidR="003D5339" w:rsidRDefault="003D5339" w:rsidP="003D53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sidR="00323099">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--name=</w:t>
      </w:r>
      <w:proofErr w:type="spellStart"/>
      <w:r w:rsidR="00323099">
        <w:rPr>
          <w:rFonts w:ascii="Courier New" w:hAnsi="Courier New" w:cs="Courier New"/>
          <w:shd w:val="clear" w:color="auto" w:fill="FFFFFF"/>
        </w:rPr>
        <w:t>rstudio</w:t>
      </w:r>
      <w:proofErr w:type="spellEnd"/>
      <w:r w:rsidR="00323099">
        <w:rPr>
          <w:rFonts w:ascii="Courier New" w:hAnsi="Courier New" w:cs="Courier New"/>
          <w:shd w:val="clear" w:color="auto" w:fill="FFFFFF"/>
        </w:rPr>
        <w:t xml:space="preserve"> --hostname=rstudio</w:t>
      </w:r>
      <w:r>
        <w:rPr>
          <w:rFonts w:ascii="Courier New" w:hAnsi="Courier New" w:cs="Courier New"/>
          <w:shd w:val="clear" w:color="auto" w:fill="FFFFFF"/>
        </w:rPr>
        <w:t>.cloudapps.example.com</w:t>
      </w:r>
    </w:p>
    <w:p w14:paraId="3FEB2949" w14:textId="1F83CDFF" w:rsidR="00162601" w:rsidRDefault="00162601" w:rsidP="001626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215CFC">
        <w:rPr>
          <w:rFonts w:ascii="Courier New" w:hAnsi="Courier New" w:cs="Courier New"/>
          <w:shd w:val="clear" w:color="auto" w:fill="FFFFFF"/>
        </w:rPr>
        <w:t>workbench</w:t>
      </w:r>
      <w:r w:rsidRPr="00834A6D">
        <w:rPr>
          <w:rFonts w:ascii="Courier New" w:hAnsi="Courier New" w:cs="Courier New"/>
          <w:shd w:val="clear" w:color="auto" w:fill="FFFFFF"/>
        </w:rPr>
        <w:t xml:space="preserve"> --name=w</w:t>
      </w:r>
      <w:r w:rsidR="00215CFC">
        <w:rPr>
          <w:rFonts w:ascii="Courier New" w:hAnsi="Courier New" w:cs="Courier New"/>
          <w:shd w:val="clear" w:color="auto" w:fill="FFFFFF"/>
        </w:rPr>
        <w:t>orkbench</w:t>
      </w:r>
      <w:r w:rsidRPr="00834A6D">
        <w:rPr>
          <w:rFonts w:ascii="Courier New" w:hAnsi="Courier New" w:cs="Courier New"/>
          <w:shd w:val="clear" w:color="auto" w:fill="FFFFFF"/>
        </w:rPr>
        <w:t xml:space="preserve"> --hostname=w</w:t>
      </w:r>
      <w:r w:rsidR="00215CFC">
        <w:rPr>
          <w:rFonts w:ascii="Courier New" w:hAnsi="Courier New" w:cs="Courier New"/>
          <w:shd w:val="clear" w:color="auto" w:fill="FFFFFF"/>
        </w:rPr>
        <w:t>orkbench</w:t>
      </w:r>
      <w:r>
        <w:rPr>
          <w:rFonts w:ascii="Courier New" w:hAnsi="Courier New" w:cs="Courier New"/>
          <w:shd w:val="clear" w:color="auto" w:fill="FFFFFF"/>
        </w:rPr>
        <w:t>.cloudapps.example.com</w:t>
      </w:r>
    </w:p>
    <w:p w14:paraId="413F8FD1"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195DDF" w14:textId="1232F0C8" w:rsidR="007B2D47" w:rsidRDefault="007B2D47"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status</w:t>
      </w:r>
    </w:p>
    <w:p w14:paraId="111E19AE" w14:textId="77777777" w:rsidR="00AF7445" w:rsidRDefault="00AF7445" w:rsidP="00AF744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describe pod </w:t>
      </w:r>
      <w:proofErr w:type="spellStart"/>
      <w:r>
        <w:rPr>
          <w:rFonts w:ascii="Courier New" w:hAnsi="Courier New" w:cs="Courier New"/>
          <w:shd w:val="clear" w:color="auto" w:fill="FFFFFF"/>
        </w:rPr>
        <w:t>rstudio</w:t>
      </w:r>
      <w:proofErr w:type="spellEnd"/>
    </w:p>
    <w:p w14:paraId="4ACBE580" w14:textId="576D29BD" w:rsidR="00AF7445" w:rsidRDefault="00AF7445" w:rsidP="00AF744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describe pod workbench</w:t>
      </w:r>
    </w:p>
    <w:p w14:paraId="7C9ABFEF" w14:textId="4CDF469B" w:rsidR="00C36376" w:rsidRDefault="0002130E"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w:t>
      </w:r>
    </w:p>
    <w:p w14:paraId="227552EE" w14:textId="77777777" w:rsidR="008D4E9D" w:rsidRDefault="008D4E9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7E5E3DD7" w:rsidR="00A43B8E" w:rsidRDefault="003D6834" w:rsidP="00AF6366">
      <w:pPr>
        <w:pStyle w:val="Heading1"/>
      </w:pPr>
      <w:r>
        <w:br w:type="page"/>
      </w:r>
      <w:bookmarkStart w:id="14" w:name="_Toc310886890"/>
      <w:r w:rsidR="00E512BB">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0886891"/>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r>
        <w:t>Docker Image</w:t>
      </w:r>
      <w:r w:rsidR="00A94328">
        <w:t xml:space="preserve"> </w:t>
      </w:r>
      <w:r w:rsidR="00B46F60">
        <w:t>to Create</w:t>
      </w:r>
      <w:r w:rsidR="00A94328">
        <w:t xml:space="preserve"> Decision Service </w:t>
      </w:r>
    </w:p>
    <w:p w14:paraId="236C022A" w14:textId="77777777" w:rsidR="007354BA" w:rsidRDefault="00A94328" w:rsidP="00A94328">
      <w:pPr>
        <w:widowControl/>
        <w:suppressAutoHyphens w:val="0"/>
      </w:pPr>
      <w:r>
        <w:t xml:space="preserve">Here we will create </w:t>
      </w:r>
      <w:r w:rsidR="007354BA">
        <w:t>the Decision Service based on an existing Docker image.</w:t>
      </w:r>
    </w:p>
    <w:p w14:paraId="666CFA81" w14:textId="77777777" w:rsidR="004D1166" w:rsidRDefault="004D1166" w:rsidP="00A94328">
      <w:pPr>
        <w:widowControl/>
        <w:suppressAutoHyphens w:val="0"/>
      </w:pPr>
    </w:p>
    <w:p w14:paraId="25C5A8EC" w14:textId="00F2F797" w:rsidR="004D1166" w:rsidRDefault="004D1166" w:rsidP="004D1166">
      <w:pPr>
        <w:pStyle w:val="BodyText"/>
      </w:pPr>
      <w:r>
        <w:t xml:space="preserve">These samples assumes you have cloned down </w:t>
      </w:r>
      <w:r w:rsidRPr="00940E27">
        <w:t>https://github.com/StefanoPicozzi/weightwatcher2</w:t>
      </w:r>
      <w:r>
        <w:t xml:space="preserve"> .    Some simple </w:t>
      </w:r>
      <w:proofErr w:type="spellStart"/>
      <w:r>
        <w:t>cURL</w:t>
      </w:r>
      <w:proofErr w:type="spellEnd"/>
      <w:r>
        <w:t xml:space="preserve"> scripts have also been supplied to test the health of your configuration are located under the /tools/</w:t>
      </w:r>
      <w:proofErr w:type="spellStart"/>
      <w:r>
        <w:t>cURL</w:t>
      </w:r>
      <w:proofErr w:type="spellEnd"/>
      <w:r>
        <w:t>.  These are similar to the test cases available at the companion w</w:t>
      </w:r>
      <w:r w:rsidR="00AC3901">
        <w:t>ebsite and assume weightwatcher</w:t>
      </w:r>
      <w:r>
        <w:t>.cloudapps.example.com as the KIE Server endpoint.  Edit each script to change the http://FQDN:PORT if necessary:</w:t>
      </w:r>
    </w:p>
    <w:p w14:paraId="7DD3147B" w14:textId="77777777" w:rsidR="004D1166" w:rsidRDefault="004D1166" w:rsidP="00A94328">
      <w:pPr>
        <w:widowControl/>
        <w:suppressAutoHyphens w:val="0"/>
      </w:pP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780B8D" w14:textId="77777777" w:rsidR="00E765BB" w:rsidRDefault="00E765BB" w:rsidP="00E765B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05D47423" w14:textId="7777777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5AFBB07F"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0A6E4339" w14:textId="05A1C69E" w:rsidR="00A94328"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2A4D3FE4" w14:textId="77777777" w:rsidR="00FA335A" w:rsidRDefault="00FA335A"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679FFC5" w14:textId="1A131B6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bc</w:t>
      </w:r>
      <w:proofErr w:type="spellEnd"/>
      <w:r>
        <w:rPr>
          <w:rFonts w:ascii="Courier New" w:hAnsi="Courier New" w:cs="Courier New"/>
          <w:shd w:val="clear" w:color="auto" w:fill="FFFFFF"/>
        </w:rPr>
        <w:t xml:space="preserve"> –o </w:t>
      </w:r>
      <w:proofErr w:type="spellStart"/>
      <w:r>
        <w:rPr>
          <w:rFonts w:ascii="Courier New" w:hAnsi="Courier New" w:cs="Courier New"/>
          <w:shd w:val="clear" w:color="auto" w:fill="FFFFFF"/>
        </w:rPr>
        <w:t>json</w:t>
      </w:r>
      <w:proofErr w:type="spellEnd"/>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2DA344F7" w14:textId="77777777"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D6EE994" w14:textId="6303AF4D" w:rsidR="006C0F00" w:rsidRDefault="006C0F0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1F930E00"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43158D8A" w14:textId="77777777" w:rsidR="00A94328" w:rsidRPr="00B83AA1"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CE3CAF0" w14:textId="77777777" w:rsidR="00A94328" w:rsidRDefault="00A94328" w:rsidP="00A94328">
      <w:pPr>
        <w:rPr>
          <w:lang w:val="en-US"/>
        </w:rPr>
      </w:pPr>
    </w:p>
    <w:p w14:paraId="39ED30EE" w14:textId="77777777" w:rsidR="00A94328" w:rsidRDefault="00A94328" w:rsidP="00A94328">
      <w:pPr>
        <w:widowControl/>
        <w:suppressAutoHyphens w:val="0"/>
      </w:pPr>
    </w:p>
    <w:p w14:paraId="37929B59" w14:textId="77777777" w:rsidR="00A94328" w:rsidRPr="00A94328" w:rsidRDefault="00A94328" w:rsidP="00A94328">
      <w:pPr>
        <w:pStyle w:val="BodyText"/>
      </w:pPr>
    </w:p>
    <w:p w14:paraId="2B4A8B5F" w14:textId="77777777" w:rsidR="00646FCB" w:rsidRDefault="00646FCB">
      <w:pPr>
        <w:widowControl/>
        <w:suppressAutoHyphens w:val="0"/>
        <w:rPr>
          <w:b/>
          <w:sz w:val="32"/>
          <w:szCs w:val="32"/>
        </w:rPr>
      </w:pPr>
      <w:r>
        <w:br w:type="page"/>
      </w:r>
    </w:p>
    <w:p w14:paraId="43F4CD14" w14:textId="70D15F86" w:rsidR="004A50E8" w:rsidRDefault="004A50E8" w:rsidP="004A50E8">
      <w:pPr>
        <w:pStyle w:val="Heading2"/>
      </w:pPr>
      <w:r>
        <w:lastRenderedPageBreak/>
        <w:t xml:space="preserve">Source To Image </w:t>
      </w:r>
      <w:r w:rsidR="00C76442">
        <w:t>to C</w:t>
      </w:r>
      <w:r w:rsidR="00A94328">
        <w:t>reate</w:t>
      </w:r>
      <w:r w:rsidR="00157DBE">
        <w:t xml:space="preserve"> </w:t>
      </w:r>
      <w:r>
        <w:t xml:space="preserve">Companion Website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420B86C8"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Pr>
          <w:rFonts w:ascii="Courier New" w:hAnsi="Courier New" w:cs="Courier New"/>
          <w:shd w:val="clear" w:color="auto" w:fill="FFFFFF"/>
        </w:rPr>
        <w:t xml:space="preserve">a fork of the Git repo at </w:t>
      </w:r>
      <w:hyperlink r:id="rId22" w:history="1">
        <w:r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460000C3" w:rsidR="000D5833" w:rsidRDefault="000D5833"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Create the app using the CLI or Console using your forked </w:t>
      </w:r>
      <w:proofErr w:type="spellStart"/>
      <w:r>
        <w:rPr>
          <w:rFonts w:ascii="Courier New" w:hAnsi="Courier New" w:cs="Courier New"/>
          <w:shd w:val="clear" w:color="auto" w:fill="FFFFFF"/>
        </w:rPr>
        <w:t>GitHub</w:t>
      </w:r>
      <w:proofErr w:type="spellEnd"/>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bookmarkStart w:id="16" w:name="_GoBack"/>
      <w:bookmarkEnd w:id="16"/>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030AD8C9"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Assign a route</w:t>
      </w:r>
    </w:p>
    <w:p w14:paraId="6495B493" w14:textId="0322785E"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8DB6DCE" w:rsidR="006D30BC" w:rsidRDefault="006D30BC"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16C631E" w14:textId="096B2454" w:rsidR="004A50E8" w:rsidRDefault="004A50E8" w:rsidP="004A50E8">
      <w:pPr>
        <w:widowControl/>
        <w:suppressAutoHyphens w:val="0"/>
      </w:pPr>
      <w:r>
        <w:t xml:space="preserve">Open your browser at the address of the PHP companion application – testdrive.cloudapps.example.com.  This showcases some of the many KIE Server REST APIs. </w:t>
      </w:r>
    </w:p>
    <w:p w14:paraId="56232A1F" w14:textId="77777777" w:rsidR="004A50E8" w:rsidRDefault="004A50E8" w:rsidP="004A50E8">
      <w:pPr>
        <w:widowControl/>
        <w:suppressAutoHyphens w:val="0"/>
      </w:pPr>
    </w:p>
    <w:p w14:paraId="1E13D842" w14:textId="1FD906C9" w:rsidR="004A50E8" w:rsidRDefault="004A50E8" w:rsidP="004A50E8">
      <w:pPr>
        <w:widowControl/>
        <w:suppressAutoHyphens w:val="0"/>
      </w:pPr>
      <w:r>
        <w:t xml:space="preserve">Set the FQDN:PORT to point to your Decision Server instance </w:t>
      </w:r>
      <w:r w:rsidR="00AC3901">
        <w:t>which defaults to weightwatcher</w:t>
      </w:r>
      <w:r>
        <w:t xml:space="preserve">.cloudapps.example.com and click Submit to save.  Now try the Post Facts menu option to verify that it is accepting requests correctly.  Output should look similar to the below in the side-by-side screen shots.  The other choices refer to other optional Decision Server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lastRenderedPageBreak/>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7" w:name="_Toc310886892"/>
      <w:r>
        <w:lastRenderedPageBreak/>
        <w:t>Drools Workbench</w:t>
      </w:r>
      <w:r w:rsidR="00390469" w:rsidRPr="00390469">
        <w:t xml:space="preserve"> Tour</w:t>
      </w:r>
      <w:bookmarkEnd w:id="17"/>
    </w:p>
    <w:p w14:paraId="389A7132" w14:textId="09F9D861" w:rsidR="00390469" w:rsidRDefault="00390469" w:rsidP="00390469">
      <w:pPr>
        <w:widowControl/>
        <w:suppressAutoHyphens w:val="0"/>
      </w:pPr>
      <w:r>
        <w:t xml:space="preserve">Open your browser at the address of the </w:t>
      </w:r>
      <w:r w:rsidR="00BF5ACF">
        <w:t>Drools Workbench</w:t>
      </w:r>
      <w:r>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t>.  Tour around the application and try ou</w:t>
      </w:r>
      <w:r w:rsidR="00BF5ACF">
        <w:t xml:space="preserve">t some of the features such as </w:t>
      </w:r>
      <w:r>
        <w:t xml:space="preserve">inspecting the </w:t>
      </w:r>
      <w:r w:rsidR="00BF5ACF">
        <w:t>supplied project, DRL files and Data Models.  You may use this later if you wish to change some of the rules and apply the changes to the Decision Server (aka KIE Server).</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8" w:name="_Toc310886895"/>
      <w:proofErr w:type="spellStart"/>
      <w:r>
        <w:lastRenderedPageBreak/>
        <w:t>SoapUI</w:t>
      </w:r>
      <w:proofErr w:type="spellEnd"/>
      <w:r>
        <w:t xml:space="preserve"> Samples</w:t>
      </w:r>
      <w:bookmarkEnd w:id="18"/>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0A1B9463"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EF6B27">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81A62E7"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19" w:name="_Toc310886896"/>
      <w:r>
        <w:lastRenderedPageBreak/>
        <w:t>R using RStudio</w:t>
      </w:r>
      <w:bookmarkEnd w:id="19"/>
    </w:p>
    <w:p w14:paraId="2F6ACF87" w14:textId="71413A85" w:rsidR="006E4B5E" w:rsidRDefault="00064980" w:rsidP="0005612A">
      <w:pPr>
        <w:pStyle w:val="BodyText"/>
      </w:pPr>
      <w:r>
        <w:t>The demonstration shows R script using RStudio</w:t>
      </w:r>
      <w:r w:rsidR="00DD348C">
        <w:t xml:space="preserve"> Server</w:t>
      </w:r>
      <w:r>
        <w:t xml:space="preserve"> as a client interacting with the KIE Server.  L</w:t>
      </w:r>
      <w:r w:rsidR="00AC3901">
        <w:t>aunch the RStudio pod – rstudio</w:t>
      </w:r>
      <w:r>
        <w:t xml:space="preserve">.cloudapps.example.com.  Login as guest/guest.  </w:t>
      </w:r>
      <w:r w:rsidR="006E4B5E">
        <w:t>Edi</w:t>
      </w:r>
      <w:r w:rsidR="00F17F71">
        <w:t xml:space="preserve">t the </w:t>
      </w:r>
      <w:proofErr w:type="spellStart"/>
      <w:r w:rsidR="00F17F71">
        <w:t>weightwatcher.R</w:t>
      </w:r>
      <w:proofErr w:type="spellEnd"/>
      <w:r w:rsidR="00F17F71">
        <w:t xml:space="preserve"> script URL</w:t>
      </w:r>
      <w:r w:rsidR="006E4B5E">
        <w:t xml:space="preserve"> end point to reflect your environment</w:t>
      </w:r>
      <w:r>
        <w:t xml:space="preserve"> if necessary</w:t>
      </w:r>
      <w:r w:rsidR="006E4B5E">
        <w:t>, then source to run.</w:t>
      </w:r>
      <w:r w:rsidR="009347A9">
        <w:t xml:space="preserve">  Inspect the R script for hints of techniques on how to prepare, send and receive payloads between R and the KIE Server.</w:t>
      </w:r>
    </w:p>
    <w:p w14:paraId="155B5883" w14:textId="77777777" w:rsidR="00064980" w:rsidRDefault="00064980"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0" w:name="_Toc310886897"/>
      <w:r>
        <w:lastRenderedPageBreak/>
        <w:t>Advanced Use Cases</w:t>
      </w:r>
      <w:bookmarkEnd w:id="20"/>
      <w:r>
        <w:t xml:space="preserve"> </w:t>
      </w:r>
    </w:p>
    <w:p w14:paraId="296000A8" w14:textId="7796373E" w:rsidR="005D7018" w:rsidRPr="00CA1B59" w:rsidRDefault="005D7018" w:rsidP="005D7018">
      <w:pPr>
        <w:pStyle w:val="Heading2"/>
        <w:rPr>
          <w:lang w:val="en-US"/>
        </w:rPr>
      </w:pPr>
      <w:r>
        <w:rPr>
          <w:lang w:val="en-US"/>
        </w:rPr>
        <w:t>MySQL with Persistent Storage</w:t>
      </w:r>
    </w:p>
    <w:p w14:paraId="7FD28277" w14:textId="2F47E7CC" w:rsidR="002F505C" w:rsidRPr="002F505C" w:rsidRDefault="006B239F" w:rsidP="005D7018">
      <w:pPr>
        <w:pStyle w:val="BodyText"/>
      </w:pPr>
      <w:r>
        <w:t xml:space="preserve">Here we will create a MySQL database with persistent storage using the </w:t>
      </w:r>
      <w:proofErr w:type="spellStart"/>
      <w:r>
        <w:t>hostPath</w:t>
      </w:r>
      <w:proofErr w:type="spellEnd"/>
      <w:r>
        <w:t xml:space="preserve">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F766F9" w:rsidP="002F505C">
      <w:pPr>
        <w:pStyle w:val="ListParagraph"/>
        <w:numPr>
          <w:ilvl w:val="0"/>
          <w:numId w:val="45"/>
        </w:numPr>
      </w:pPr>
      <w:hyperlink r:id="rId31" w:history="1">
        <w:r w:rsidR="002F505C" w:rsidRPr="002F505C">
          <w:t>https://github.com/openshift/origin/tree/master/examples/wordpress/nfs</w:t>
        </w:r>
      </w:hyperlink>
      <w:bookmarkStart w:id="21" w:name="_Toc310886898"/>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77777777" w:rsidR="00450695"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0A7D3A89"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weightwatcher2/mysql-55.json</w:t>
      </w:r>
    </w:p>
    <w:p w14:paraId="1192455A" w14:textId="1DE13FBB"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weightwatcher2/mysql-55.json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imageStreams</w:t>
      </w:r>
      <w:proofErr w:type="spellEnd"/>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680B1EAA"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–f weightwatcher2/</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24D6BA92" w14:textId="74B7A0E9"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create –f weightwatcher2/</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t>
      </w:r>
      <w:proofErr w:type="spellStart"/>
      <w:r>
        <w:rPr>
          <w:rFonts w:ascii="Courier New" w:hAnsi="Courier New" w:cs="Courier New"/>
          <w:shd w:val="clear" w:color="auto" w:fill="FFFFFF"/>
        </w:rPr>
        <w:t>mysql</w:t>
      </w:r>
      <w:proofErr w:type="spellEnd"/>
    </w:p>
    <w:p w14:paraId="2A42A59B" w14:textId="22AA1607"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r w:rsidR="00066000">
        <w:rPr>
          <w:rFonts w:ascii="Courier New" w:hAnsi="Courier New" w:cs="Courier New"/>
          <w:shd w:val="clear" w:color="auto" w:fill="FFFFFF"/>
        </w:rPr>
        <w:t>weightwatcher2/</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-persistent-</w:t>
      </w:r>
      <w:proofErr w:type="spellStart"/>
      <w:r w:rsidR="00066000">
        <w:rPr>
          <w:rFonts w:ascii="Courier New" w:hAnsi="Courier New" w:cs="Courier New"/>
          <w:shd w:val="clear" w:color="auto" w:fill="FFFFFF"/>
        </w:rPr>
        <w:t>template.json</w:t>
      </w:r>
      <w:proofErr w:type="spellEnd"/>
      <w:r w:rsidR="00066000">
        <w:rPr>
          <w:rFonts w:ascii="Courier New" w:hAnsi="Courier New" w:cs="Courier New"/>
          <w:shd w:val="clear" w:color="auto" w:fill="FFFFFF"/>
        </w:rPr>
        <w:t xml:space="preserve"> –name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 xml:space="preserve"> –l name=</w:t>
      </w:r>
      <w:proofErr w:type="spellStart"/>
      <w:r w:rsidR="00066000">
        <w:rPr>
          <w:rFonts w:ascii="Courier New" w:hAnsi="Courier New" w:cs="Courier New"/>
          <w:shd w:val="clear" w:color="auto" w:fill="FFFFFF"/>
        </w:rPr>
        <w:t>mysql</w:t>
      </w:r>
      <w:proofErr w:type="spellEnd"/>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w:t>
      </w:r>
      <w:proofErr w:type="spellStart"/>
      <w:r>
        <w:rPr>
          <w:rFonts w:ascii="Courier New" w:hAnsi="Courier New" w:cs="Courier New"/>
          <w:shd w:val="clear" w:color="auto" w:fill="FFFFFF"/>
        </w:rPr>
        <w:t>mysql</w:t>
      </w:r>
      <w:proofErr w:type="spellEnd"/>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xml:space="preserve">$ oc </w:t>
      </w:r>
      <w:proofErr w:type="spellStart"/>
      <w:r w:rsidRPr="00BD2051">
        <w:rPr>
          <w:rFonts w:ascii="Courier New" w:hAnsi="Courier New" w:cs="Courier New"/>
          <w:color w:val="000000"/>
          <w:lang w:val="en-US"/>
        </w:rPr>
        <w:t>env</w:t>
      </w:r>
      <w:proofErr w:type="spellEnd"/>
      <w:r w:rsidRPr="00BD2051">
        <w:rPr>
          <w:rFonts w:ascii="Courier New" w:hAnsi="Courier New" w:cs="Courier New"/>
          <w:color w:val="000000"/>
          <w:lang w:val="en-US"/>
        </w:rPr>
        <w:t xml:space="preserve"> pod/</w:t>
      </w:r>
      <w:proofErr w:type="spellStart"/>
      <w:r w:rsidRPr="00BD2051">
        <w:rPr>
          <w:rFonts w:ascii="Courier New" w:hAnsi="Courier New" w:cs="Courier New"/>
          <w:color w:val="000000"/>
          <w:lang w:val="en-US"/>
        </w:rPr>
        <w:t>mysql</w:t>
      </w:r>
      <w:proofErr w:type="spellEnd"/>
      <w:r w:rsidRPr="00BD2051">
        <w:rPr>
          <w:rFonts w:ascii="Courier New" w:hAnsi="Courier New" w:cs="Courier New"/>
          <w:color w:val="000000"/>
          <w:lang w:val="en-US"/>
        </w:rPr>
        <w:t xml:space="preserve">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service </w:t>
      </w:r>
      <w:proofErr w:type="spellStart"/>
      <w:r>
        <w:rPr>
          <w:rFonts w:ascii="Courier New" w:hAnsi="Courier New" w:cs="Courier New"/>
          <w:shd w:val="clear" w:color="auto" w:fill="FFFFFF"/>
        </w:rPr>
        <w:t>mysql</w:t>
      </w:r>
      <w:proofErr w:type="spellEnd"/>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03B2123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proofErr w:type="spellStart"/>
      <w:r>
        <w:rPr>
          <w:rFonts w:ascii="Courier New" w:hAnsi="Courier New" w:cs="Courier New"/>
          <w:shd w:val="clear" w:color="auto" w:fill="FFFFFF"/>
        </w:rPr>
        <w:t>mys</w:t>
      </w:r>
      <w:r w:rsidR="009F1656">
        <w:rPr>
          <w:rFonts w:ascii="Courier New" w:hAnsi="Courier New" w:cs="Courier New"/>
          <w:shd w:val="clear" w:color="auto" w:fill="FFFFFF"/>
        </w:rPr>
        <w:t>ql</w:t>
      </w:r>
      <w:proofErr w:type="spellEnd"/>
      <w:r w:rsidR="009F1656">
        <w:rPr>
          <w:rFonts w:ascii="Courier New" w:hAnsi="Courier New" w:cs="Courier New"/>
          <w:shd w:val="clear" w:color="auto" w:fill="FFFFFF"/>
        </w:rPr>
        <w:t xml:space="preserve"> --name=</w:t>
      </w:r>
      <w:proofErr w:type="spellStart"/>
      <w:r w:rsidR="009F1656">
        <w:rPr>
          <w:rFonts w:ascii="Courier New" w:hAnsi="Courier New" w:cs="Courier New"/>
          <w:shd w:val="clear" w:color="auto" w:fill="FFFFFF"/>
        </w:rPr>
        <w:t>mysql</w:t>
      </w:r>
      <w:proofErr w:type="spellEnd"/>
      <w:r w:rsidR="009F1656">
        <w:rPr>
          <w:rFonts w:ascii="Courier New" w:hAnsi="Courier New" w:cs="Courier New"/>
          <w:shd w:val="clear" w:color="auto" w:fill="FFFFFF"/>
        </w:rPr>
        <w:t xml:space="preserve"> --hostname=mysql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w:t>
      </w:r>
      <w:proofErr w:type="spellStart"/>
      <w:r w:rsidR="00D01498">
        <w:rPr>
          <w:rFonts w:ascii="Courier New" w:hAnsi="Courier New" w:cs="Courier New"/>
          <w:color w:val="000000"/>
          <w:lang w:val="en-US"/>
        </w:rPr>
        <w:t>mysql</w:t>
      </w:r>
      <w:proofErr w:type="spellEnd"/>
      <w:r w:rsidR="00D01498">
        <w:rPr>
          <w:rFonts w:ascii="Courier New" w:hAnsi="Courier New" w:cs="Courier New"/>
          <w:color w:val="000000"/>
          <w:lang w:val="en-US"/>
        </w:rPr>
        <w:t xml:space="preserve">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3A7C9A9A" w:rsidR="00BD205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r>
        <w:rPr>
          <w:lang w:val="en-US"/>
        </w:rPr>
        <w:lastRenderedPageBreak/>
        <w:t xml:space="preserve">Rule Changes using </w:t>
      </w:r>
      <w:r w:rsidR="00565BF5">
        <w:rPr>
          <w:lang w:val="en-US"/>
        </w:rPr>
        <w:t xml:space="preserve">oc </w:t>
      </w:r>
      <w:r>
        <w:rPr>
          <w:lang w:val="en-US"/>
        </w:rPr>
        <w:t>rsync</w:t>
      </w:r>
      <w:bookmarkEnd w:id="21"/>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6EFA79A6" w:rsidR="00C8791D" w:rsidRPr="00DB7A2A" w:rsidRDefault="004C025F" w:rsidP="00C8791D">
      <w:pPr>
        <w:pStyle w:val="Heading3"/>
        <w:rPr>
          <w:lang w:val="en-US"/>
        </w:rPr>
      </w:pPr>
      <w:r>
        <w:t xml:space="preserve">  </w:t>
      </w:r>
      <w:bookmarkStart w:id="22" w:name="_Toc310886899"/>
      <w:r w:rsidR="00C8791D">
        <w:rPr>
          <w:lang w:val="en-US"/>
        </w:rPr>
        <w:t>Start the KIE Server Scanner</w:t>
      </w:r>
      <w:bookmarkEnd w:id="22"/>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A19D1D7" w14:textId="6B93D462"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This is necessary so that the KIE Server will pick up rule changes</w:t>
      </w:r>
    </w:p>
    <w:p w14:paraId="376812E6"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013785D" w14:textId="3171372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58F5367D" w14:textId="032CB6E4"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Start Watch Scanner menu option</w:t>
      </w:r>
    </w:p>
    <w:p w14:paraId="3A864E45" w14:textId="1904FA13"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3" w:name="_Toc310886900"/>
      <w:r>
        <w:rPr>
          <w:lang w:val="en-US"/>
        </w:rPr>
        <w:lastRenderedPageBreak/>
        <w:t>Rule Changes using W</w:t>
      </w:r>
      <w:r w:rsidR="00DB7A2A">
        <w:rPr>
          <w:lang w:val="en-US"/>
        </w:rPr>
        <w:t>orkbench</w:t>
      </w:r>
      <w:bookmarkEnd w:id="23"/>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1205F1C7" w:rsidR="00690B33"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7879FF2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51DFF744" w:rsidR="003A3818" w:rsidRDefault="003A381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2FD7481A" w:rsidR="00690B33" w:rsidRDefault="00E4662A"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6FC45570" w:rsidR="00320A39"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oc </w:t>
      </w:r>
      <w:proofErr w:type="spellStart"/>
      <w:r>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755B33D0"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7578EA0C"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0E944214" w:rsidR="00DB7A2A" w:rsidRPr="00036024" w:rsidRDefault="00727488" w:rsidP="00DB7A2A">
      <w:pPr>
        <w:pStyle w:val="Heading3"/>
        <w:rPr>
          <w:lang w:val="en-US"/>
        </w:rPr>
      </w:pPr>
      <w:bookmarkStart w:id="24" w:name="_Toc310886901"/>
      <w:r>
        <w:rPr>
          <w:lang w:val="en-US"/>
        </w:rPr>
        <w:t xml:space="preserve">Apply </w:t>
      </w:r>
      <w:r w:rsidR="005C2AE6">
        <w:rPr>
          <w:lang w:val="en-US"/>
        </w:rPr>
        <w:t xml:space="preserve"> Rule Changes </w:t>
      </w:r>
      <w:r>
        <w:rPr>
          <w:lang w:val="en-US"/>
        </w:rPr>
        <w:t>to the KIE Server</w:t>
      </w:r>
      <w:bookmarkEnd w:id="24"/>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6F2DCC0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w:t>
      </w:r>
      <w:proofErr w:type="spellStart"/>
      <w:r>
        <w:rPr>
          <w:rFonts w:ascii="Courier New" w:hAnsi="Courier New" w:cs="Courier New"/>
          <w:shd w:val="clear" w:color="auto" w:fill="FFFFFF"/>
        </w:rPr>
        <w:t>rynch</w:t>
      </w:r>
      <w:proofErr w:type="spellEnd"/>
      <w:r>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576E0283"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2DD55BB7" w:rsidR="00B117CC" w:rsidRDefault="00B117CC"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21B2A416"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Launch a Br</w:t>
      </w:r>
      <w:r w:rsidR="00AC3901">
        <w:rPr>
          <w:rFonts w:ascii="Courier New" w:hAnsi="Courier New" w:cs="Courier New"/>
          <w:shd w:val="clear" w:color="auto" w:fill="FFFFFF"/>
        </w:rPr>
        <w:t>owser and point it to testdrive</w:t>
      </w:r>
      <w:r>
        <w:rPr>
          <w:rFonts w:ascii="Courier New" w:hAnsi="Courier New" w:cs="Courier New"/>
          <w:shd w:val="clear" w:color="auto" w:fill="FFFFFF"/>
        </w:rPr>
        <w:t>.cloudapps.example.com</w:t>
      </w:r>
    </w:p>
    <w:p w14:paraId="41373ED1" w14:textId="1661707C"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5" w:name="_Toc310886902"/>
      <w:r w:rsidRPr="00D0792E">
        <w:lastRenderedPageBreak/>
        <w:t>Extras</w:t>
      </w:r>
      <w:bookmarkEnd w:id="25"/>
    </w:p>
    <w:p w14:paraId="119248F7" w14:textId="77777777" w:rsidR="00D0364C" w:rsidRPr="00791F0F" w:rsidRDefault="00D0364C" w:rsidP="00D0364C">
      <w:pPr>
        <w:pStyle w:val="Heading2"/>
      </w:pPr>
      <w:bookmarkStart w:id="26" w:name="_Toc310886903"/>
      <w:r>
        <w:t>Image Download</w:t>
      </w:r>
      <w:bookmarkEnd w:id="26"/>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77777777" w:rsidR="00D0364C" w:rsidRDefault="00D0364C" w:rsidP="00F34B22">
            <w:pPr>
              <w:pStyle w:val="BodyText"/>
              <w:rPr>
                <w:rFonts w:ascii="Courier New" w:hAnsi="Courier New" w:cs="Courier New"/>
              </w:rPr>
            </w:pPr>
            <w:r>
              <w:rPr>
                <w:rFonts w:ascii="Courier New" w:hAnsi="Courier New" w:cs="Courier New"/>
              </w:rPr>
              <w:t># The Decision Server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7" w:name="_Toc310886904"/>
      <w:r>
        <w:t>Source Download</w:t>
      </w:r>
      <w:bookmarkEnd w:id="27"/>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EF82C1D" w:rsidR="008C5B86" w:rsidRDefault="008C5B86" w:rsidP="008C5B86">
      <w:pPr>
        <w:pStyle w:val="Heading2"/>
      </w:pPr>
      <w:bookmarkStart w:id="28" w:name="_Toc310886905"/>
      <w:r>
        <w:lastRenderedPageBreak/>
        <w:t>Launch Container Instances</w:t>
      </w:r>
      <w:r w:rsidR="004E6367">
        <w:t xml:space="preserve"> suing boot2docker</w:t>
      </w:r>
      <w:bookmarkEnd w:id="28"/>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boot2docker </w:t>
      </w:r>
      <w:proofErr w:type="spellStart"/>
      <w:r>
        <w:rPr>
          <w:rFonts w:ascii="Courier New" w:hAnsi="Courier New"/>
        </w:rPr>
        <w:t>ip</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43C4FF20" w:rsidR="00D0792E" w:rsidRPr="00B361C3" w:rsidRDefault="00D0792E" w:rsidP="00B361C3">
      <w:pPr>
        <w:pStyle w:val="Heading2"/>
      </w:pPr>
      <w:bookmarkStart w:id="29" w:name="_Toc310886906"/>
      <w:r w:rsidRPr="00B361C3">
        <w:t>Useful (boot2docker) Docker Commands</w:t>
      </w:r>
      <w:bookmarkEnd w:id="29"/>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77777777" w:rsidR="00D0792E" w:rsidRDefault="00D0792E" w:rsidP="00EB7A43">
            <w:pPr>
              <w:rPr>
                <w:rFonts w:ascii="Courier New" w:hAnsi="Courier New" w:cs="Courier New"/>
              </w:rPr>
            </w:pPr>
            <w:r>
              <w:rPr>
                <w:rFonts w:ascii="Courier New" w:hAnsi="Courier New" w:cs="Courier New"/>
              </w:rPr>
              <w:t># Find &lt;IP&gt; of boot2docker virtual machine</w:t>
            </w:r>
          </w:p>
          <w:p w14:paraId="72064274" w14:textId="77777777" w:rsidR="00D0792E" w:rsidRDefault="00D0792E" w:rsidP="00EB7A43">
            <w:pPr>
              <w:rPr>
                <w:rFonts w:ascii="Courier New" w:hAnsi="Courier New" w:cs="Courier New"/>
              </w:rPr>
            </w:pPr>
            <w:r>
              <w:rPr>
                <w:rFonts w:ascii="Courier New" w:hAnsi="Courier New" w:cs="Courier New"/>
              </w:rPr>
              <w:t xml:space="preserve">$ boot2docker </w:t>
            </w:r>
            <w:proofErr w:type="spellStart"/>
            <w:r>
              <w:rPr>
                <w:rFonts w:ascii="Courier New" w:hAnsi="Courier New" w:cs="Courier New"/>
              </w:rPr>
              <w:t>ip</w:t>
            </w:r>
            <w:proofErr w:type="spellEnd"/>
          </w:p>
          <w:p w14:paraId="753053B9" w14:textId="77777777" w:rsidR="00D0792E" w:rsidRDefault="00D0792E" w:rsidP="00EB7A43">
            <w:pPr>
              <w:rPr>
                <w:rFonts w:ascii="Courier New" w:hAnsi="Courier New" w:cs="Courier New"/>
              </w:rPr>
            </w:pPr>
          </w:p>
          <w:p w14:paraId="5A08DC83" w14:textId="77777777" w:rsidR="00D0792E" w:rsidRDefault="00D0792E" w:rsidP="00EB7A43">
            <w:pPr>
              <w:rPr>
                <w:rFonts w:ascii="Courier New" w:hAnsi="Courier New" w:cs="Courier New"/>
              </w:rPr>
            </w:pPr>
            <w:r>
              <w:rPr>
                <w:rFonts w:ascii="Courier New" w:hAnsi="Courier New" w:cs="Courier New"/>
              </w:rPr>
              <w:t># If you encounter strange problems while pull/push of images</w:t>
            </w:r>
          </w:p>
          <w:p w14:paraId="2100749E" w14:textId="77777777" w:rsidR="00D0792E" w:rsidRDefault="00D0792E" w:rsidP="00EB7A43">
            <w:pPr>
              <w:rPr>
                <w:rFonts w:ascii="Courier New" w:hAnsi="Courier New" w:cs="Courier New"/>
              </w:rPr>
            </w:pPr>
            <w:r>
              <w:rPr>
                <w:rFonts w:ascii="Courier New" w:hAnsi="Courier New" w:cs="Courier New"/>
              </w:rPr>
              <w:t>$ boot2docker stop</w:t>
            </w:r>
          </w:p>
          <w:p w14:paraId="2986A1E0" w14:textId="77777777" w:rsidR="00D0792E" w:rsidRDefault="00D0792E" w:rsidP="00EB7A43">
            <w:pPr>
              <w:rPr>
                <w:rFonts w:ascii="Courier New" w:hAnsi="Courier New" w:cs="Courier New"/>
              </w:rPr>
            </w:pPr>
            <w:r>
              <w:rPr>
                <w:rFonts w:ascii="Courier New" w:hAnsi="Courier New" w:cs="Courier New"/>
              </w:rPr>
              <w:t>$ boot2docker start</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0" w:name="_Toc310886907"/>
      <w:r w:rsidRPr="00B361C3">
        <w:lastRenderedPageBreak/>
        <w:t>Useful OpenShift Commands</w:t>
      </w:r>
      <w:bookmarkEnd w:id="30"/>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62528195"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312DD2EE"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Pr>
          <w:rFonts w:ascii="Courier New" w:hAnsi="Courier New" w:cs="Courier New"/>
          <w:shd w:val="clear" w:color="auto" w:fill="FFFFFF"/>
        </w:rPr>
        <w:t>the openshift configuration</w:t>
      </w:r>
    </w:p>
    <w:p w14:paraId="40430E24"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locate master-</w:t>
      </w:r>
      <w:proofErr w:type="spellStart"/>
      <w:r>
        <w:rPr>
          <w:rFonts w:ascii="Courier New" w:hAnsi="Courier New" w:cs="Courier New"/>
          <w:shd w:val="clear" w:color="auto" w:fill="FFFFFF"/>
        </w:rPr>
        <w:t>config</w:t>
      </w:r>
      <w:proofErr w:type="spellEnd"/>
    </w:p>
    <w:p w14:paraId="67826360"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Stop/start openshift</w:t>
      </w:r>
    </w:p>
    <w:p w14:paraId="69458D48"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stop openshift</w:t>
      </w:r>
    </w:p>
    <w:p w14:paraId="2C49F35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start openshift</w:t>
      </w:r>
    </w:p>
    <w:p w14:paraId="2C088DC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status openshift</w:t>
      </w: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1" w:name="_Toc310886908"/>
      <w:r w:rsidRPr="00B361C3">
        <w:lastRenderedPageBreak/>
        <w:t xml:space="preserve">Useful </w:t>
      </w:r>
      <w:r>
        <w:t>Vagrant</w:t>
      </w:r>
      <w:r w:rsidRPr="00B361C3">
        <w:t xml:space="preserve"> Commands</w:t>
      </w:r>
      <w:bookmarkEnd w:id="31"/>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4DB58651"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package –output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64A227F4" w:rsidR="0074387D" w:rsidRDefault="0074387D" w:rsidP="0074387D">
      <w:pPr>
        <w:pStyle w:val="Heading2"/>
      </w:pPr>
      <w:bookmarkStart w:id="32" w:name="_Toc310886909"/>
      <w:r>
        <w:lastRenderedPageBreak/>
        <w:t xml:space="preserve">Changing Rules </w:t>
      </w:r>
      <w:r w:rsidR="0031161D">
        <w:t>boot2docker example</w:t>
      </w:r>
      <w:bookmarkEnd w:id="32"/>
    </w:p>
    <w:p w14:paraId="14A27F22" w14:textId="13190EB1" w:rsidR="0074387D" w:rsidRDefault="0074387D" w:rsidP="0074387D">
      <w:pPr>
        <w:pStyle w:val="BodyText"/>
      </w:pPr>
      <w:r>
        <w:t>This demonstration shows a use case in which rule are changed using the JBoss Business Central studio and then those changes reflected in the Decision Server</w:t>
      </w:r>
      <w:r w:rsidR="00C707F3">
        <w:t xml:space="preserve"> directly from Docker as tested using boot2docker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77777777" w:rsidR="0074387D" w:rsidRDefault="0074387D" w:rsidP="0074387D">
      <w:pPr>
        <w:pStyle w:val="BodyText"/>
        <w:numPr>
          <w:ilvl w:val="0"/>
          <w:numId w:val="36"/>
        </w:numPr>
      </w:pPr>
      <w:r>
        <w:t>(Re)launch the Decision Server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7777777" w:rsidR="0074387D" w:rsidRDefault="0074387D" w:rsidP="0074387D">
      <w:pPr>
        <w:pStyle w:val="BodyText"/>
        <w:numPr>
          <w:ilvl w:val="0"/>
          <w:numId w:val="36"/>
        </w:numPr>
      </w:pPr>
      <w:r>
        <w:t>From testdrive2 Browser, click Start Scanner to start the Decision Server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3" w:name="_Toc310886910"/>
      <w:r w:rsidR="008463BA">
        <w:t xml:space="preserve">Quick </w:t>
      </w:r>
      <w:r w:rsidR="008C0EC8">
        <w:t>Res</w:t>
      </w:r>
      <w:r w:rsidR="008463BA">
        <w:t>tart</w:t>
      </w:r>
      <w:r w:rsidR="008C0EC8">
        <w:t xml:space="preserve"> Checklist</w:t>
      </w:r>
      <w:bookmarkEnd w:id="33"/>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4" w:name="_Toc310886911"/>
      <w:r>
        <w:lastRenderedPageBreak/>
        <w:t>Enhancements</w:t>
      </w:r>
      <w:bookmarkEnd w:id="34"/>
    </w:p>
    <w:p w14:paraId="788DDBFE" w14:textId="7893617D" w:rsidR="003A67AC" w:rsidRDefault="003A67AC" w:rsidP="003A67AC">
      <w:pPr>
        <w:pStyle w:val="Heading2"/>
      </w:pPr>
      <w:bookmarkStart w:id="35" w:name="_Toc310886912"/>
      <w:r>
        <w:t>To Do</w:t>
      </w:r>
      <w:bookmarkEnd w:id="35"/>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3318373D" w14:textId="4B55EC23" w:rsidR="00D05AF5" w:rsidRDefault="00D05AF5" w:rsidP="00A602EE">
      <w:pPr>
        <w:pStyle w:val="ListParagraph"/>
        <w:widowControl/>
        <w:numPr>
          <w:ilvl w:val="0"/>
          <w:numId w:val="42"/>
        </w:numPr>
        <w:suppressAutoHyphens w:val="0"/>
        <w:spacing w:before="120" w:after="120" w:line="480" w:lineRule="auto"/>
        <w:ind w:hanging="357"/>
      </w:pPr>
      <w:r>
        <w:t xml:space="preserve">Add </w:t>
      </w:r>
      <w:proofErr w:type="spellStart"/>
      <w:r>
        <w:t>nudgeserver</w:t>
      </w:r>
      <w:proofErr w:type="spellEnd"/>
      <w:r>
        <w:t xml:space="preserve"> for JBoss EAP REST services</w:t>
      </w:r>
    </w:p>
    <w:p w14:paraId="25991F68" w14:textId="77777777" w:rsidR="003A67AC" w:rsidRDefault="003A67AC" w:rsidP="003A67AC">
      <w:pPr>
        <w:pStyle w:val="ListParagraph"/>
        <w:widowControl/>
        <w:numPr>
          <w:ilvl w:val="0"/>
          <w:numId w:val="42"/>
        </w:numPr>
        <w:suppressAutoHyphens w:val="0"/>
        <w:spacing w:before="120" w:after="120" w:line="480" w:lineRule="auto"/>
        <w:ind w:hanging="357"/>
      </w:pPr>
      <w:r>
        <w:t>Vagrant tips and tricks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5D27A645"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proofErr w:type="spellStart"/>
      <w:r w:rsidR="006A4C68">
        <w:t>heapster</w:t>
      </w:r>
      <w:proofErr w:type="spellEnd"/>
      <w:r w:rsidR="006A4C68">
        <w:t xml:space="preserve">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667DBDF0" w14:textId="6403E0B8" w:rsidR="000A36FE" w:rsidRDefault="000A36FE">
      <w:pPr>
        <w:widowControl/>
        <w:suppressAutoHyphens w:val="0"/>
      </w:pPr>
      <w:r>
        <w:br w:type="page"/>
      </w:r>
    </w:p>
    <w:p w14:paraId="67758DB9" w14:textId="3AC58333" w:rsidR="00EA5DE5" w:rsidRPr="00CA1B59" w:rsidRDefault="00EA5DE5" w:rsidP="00EA5DE5">
      <w:pPr>
        <w:pStyle w:val="Heading2"/>
        <w:rPr>
          <w:lang w:val="en-US"/>
        </w:rPr>
      </w:pPr>
      <w:r>
        <w:rPr>
          <w:lang w:val="en-US"/>
        </w:rPr>
        <w:lastRenderedPageBreak/>
        <w:t>Binary war deployment</w:t>
      </w:r>
    </w:p>
    <w:p w14:paraId="1AB1137A"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5CF0F74F" w:rsidR="000A36FE"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new-app openshift/wildfly-81-centos7~https://github.com/StefanoPicozzi/tnm --name </w:t>
      </w:r>
      <w:proofErr w:type="spellStart"/>
      <w:r w:rsidR="00283888">
        <w:rPr>
          <w:rFonts w:ascii="Menlo Regular" w:hAnsi="Menlo Regular" w:cs="Menlo Regular"/>
          <w:color w:val="000000"/>
          <w:sz w:val="26"/>
          <w:szCs w:val="26"/>
          <w:lang w:val="en-US"/>
        </w:rPr>
        <w:t>nudgeserver</w:t>
      </w:r>
      <w:proofErr w:type="spellEnd"/>
      <w:r w:rsidR="00283888">
        <w:rPr>
          <w:rFonts w:ascii="Menlo Regular" w:hAnsi="Menlo Regular" w:cs="Menlo Regular"/>
          <w:color w:val="000000"/>
          <w:sz w:val="26"/>
          <w:szCs w:val="26"/>
          <w:lang w:val="en-US"/>
        </w:rPr>
        <w:t xml:space="preserve"> -l name=</w:t>
      </w:r>
      <w:proofErr w:type="spellStart"/>
      <w:r w:rsidR="00283888">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-e MYSQL_USER=</w:t>
      </w:r>
      <w:proofErr w:type="spellStart"/>
      <w:r>
        <w:rPr>
          <w:rFonts w:ascii="Menlo Regular" w:hAnsi="Menlo Regular" w:cs="Menlo Regular"/>
          <w:color w:val="000000"/>
          <w:sz w:val="26"/>
          <w:szCs w:val="26"/>
          <w:lang w:val="en-US"/>
        </w:rPr>
        <w:t>sa</w:t>
      </w:r>
      <w:proofErr w:type="spellEnd"/>
      <w:r>
        <w:rPr>
          <w:rFonts w:ascii="Menlo Regular" w:hAnsi="Menlo Regular" w:cs="Menlo Regular"/>
          <w:color w:val="000000"/>
          <w:sz w:val="26"/>
          <w:szCs w:val="26"/>
          <w:lang w:val="en-US"/>
        </w:rPr>
        <w:t xml:space="preserve"> MYSQL_PASSWORD=password MYSQL_DATABASE=</w:t>
      </w:r>
      <w:proofErr w:type="spellStart"/>
      <w:r>
        <w:rPr>
          <w:rFonts w:ascii="Menlo Regular" w:hAnsi="Menlo Regular" w:cs="Menlo Regular"/>
          <w:color w:val="000000"/>
          <w:sz w:val="26"/>
          <w:szCs w:val="26"/>
          <w:lang w:val="en-US"/>
        </w:rPr>
        <w:t>nudgedb</w:t>
      </w:r>
      <w:proofErr w:type="spellEnd"/>
      <w:r>
        <w:rPr>
          <w:rFonts w:ascii="Menlo Regular" w:hAnsi="Menlo Regular" w:cs="Menlo Regular"/>
          <w:color w:val="000000"/>
          <w:sz w:val="26"/>
          <w:szCs w:val="26"/>
          <w:lang w:val="en-US"/>
        </w:rPr>
        <w:t xml:space="preserve"> MYSQL_SERVICE_HOST=</w:t>
      </w:r>
      <w:r w:rsidR="004E5FD0">
        <w:rPr>
          <w:rFonts w:ascii="Menlo Regular" w:hAnsi="Menlo Regular" w:cs="Menlo Regular"/>
          <w:color w:val="000000"/>
          <w:sz w:val="26"/>
          <w:szCs w:val="26"/>
          <w:lang w:val="en-US"/>
        </w:rPr>
        <w:t xml:space="preserve">172.30.29.89 </w:t>
      </w:r>
      <w:r>
        <w:rPr>
          <w:rFonts w:ascii="Menlo Regular" w:hAnsi="Menlo Regular" w:cs="Menlo Regular"/>
          <w:color w:val="000000"/>
          <w:sz w:val="26"/>
          <w:szCs w:val="26"/>
          <w:lang w:val="en-US"/>
        </w:rPr>
        <w:t>MYSQL_SERVICE_PORT=3306</w:t>
      </w:r>
    </w:p>
    <w:p w14:paraId="03D0D90D" w14:textId="77777777" w:rsidR="00751761" w:rsidRDefault="00751761" w:rsidP="002340A7">
      <w:pPr>
        <w:widowControl/>
        <w:suppressAutoHyphens w:val="0"/>
      </w:pPr>
    </w:p>
    <w:p w14:paraId="1F92C8F1" w14:textId="77777777" w:rsidR="00686616" w:rsidRDefault="00686616" w:rsidP="002340A7">
      <w:pPr>
        <w:widowControl/>
        <w:suppressAutoHyphens w:val="0"/>
      </w:pPr>
    </w:p>
    <w:p w14:paraId="5D3378E0" w14:textId="302F8843" w:rsidR="00686616" w:rsidRDefault="00E40FF1" w:rsidP="002340A7">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nudgeserver</w:t>
      </w:r>
      <w:proofErr w:type="spellEnd"/>
      <w:r>
        <w:rPr>
          <w:rFonts w:ascii="Menlo Regular" w:hAnsi="Menlo Regular" w:cs="Menlo Regular"/>
          <w:color w:val="000000"/>
          <w:sz w:val="26"/>
          <w:szCs w:val="26"/>
          <w:lang w:val="en-US"/>
        </w:rPr>
        <w:t xml:space="preserve"> --hostname=nudgeserver</w:t>
      </w:r>
      <w:r w:rsidR="00283888">
        <w:rPr>
          <w:rFonts w:ascii="Menlo Regular" w:hAnsi="Menlo Regular" w:cs="Menlo Regular"/>
          <w:color w:val="000000"/>
          <w:sz w:val="26"/>
          <w:szCs w:val="26"/>
          <w:lang w:val="en-US"/>
        </w:rPr>
        <w:t>.cloudapps.example.com</w:t>
      </w:r>
    </w:p>
    <w:p w14:paraId="612C3B5C" w14:textId="77777777" w:rsidR="00605F2A" w:rsidRDefault="00605F2A" w:rsidP="002340A7">
      <w:pPr>
        <w:widowControl/>
        <w:suppressAutoHyphens w:val="0"/>
        <w:rPr>
          <w:rFonts w:ascii="Menlo Regular" w:hAnsi="Menlo Regular" w:cs="Menlo Regular"/>
          <w:color w:val="000000"/>
          <w:sz w:val="26"/>
          <w:szCs w:val="26"/>
          <w:lang w:val="en-US"/>
        </w:rPr>
      </w:pPr>
    </w:p>
    <w:p w14:paraId="2FFE007F" w14:textId="6162361E" w:rsidR="00201E3F" w:rsidRPr="00CA1B59" w:rsidRDefault="00201E3F" w:rsidP="00201E3F">
      <w:pPr>
        <w:pStyle w:val="Heading2"/>
        <w:rPr>
          <w:lang w:val="en-US"/>
        </w:rPr>
      </w:pPr>
      <w:r>
        <w:rPr>
          <w:lang w:val="en-US"/>
        </w:rPr>
        <w:t xml:space="preserve">Another </w:t>
      </w:r>
      <w:proofErr w:type="spellStart"/>
      <w:r>
        <w:rPr>
          <w:lang w:val="en-US"/>
        </w:rPr>
        <w:t>php</w:t>
      </w:r>
      <w:proofErr w:type="spellEnd"/>
      <w:r>
        <w:rPr>
          <w:lang w:val="en-US"/>
        </w:rPr>
        <w:t xml:space="preserve"> client</w:t>
      </w:r>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605F2A" w:rsidRDefault="00605F2A" w:rsidP="00605F2A">
      <w:r w:rsidRPr="00605F2A">
        <w:t>oc new-app openshift/php-55-centos7~https://github.c</w:t>
      </w:r>
      <w:r w:rsidR="00D1654F">
        <w:t>om/StefanoPicozzi/nudgeclient --name=</w:t>
      </w:r>
      <w:proofErr w:type="spellStart"/>
      <w:r w:rsidR="00D1654F">
        <w:t>nudgeclient</w:t>
      </w:r>
      <w:proofErr w:type="spellEnd"/>
      <w:r w:rsidR="00D1654F">
        <w:t xml:space="preserve"> -</w:t>
      </w:r>
      <w:r w:rsidRPr="00605F2A">
        <w:t>l name=</w:t>
      </w:r>
      <w:proofErr w:type="spellStart"/>
      <w:r w:rsidRPr="00605F2A">
        <w:t>nudgeclient</w:t>
      </w:r>
      <w:proofErr w:type="spellEnd"/>
      <w:r w:rsidRPr="00605F2A">
        <w:t xml:space="preserve"> name=</w:t>
      </w:r>
      <w:proofErr w:type="spellStart"/>
      <w:r w:rsidRPr="00605F2A">
        <w:t>nudgeserver</w:t>
      </w:r>
      <w:proofErr w:type="spellEnd"/>
      <w:r w:rsidRPr="00605F2A">
        <w:t xml:space="preserve"> -e MYSQL_USER=</w:t>
      </w:r>
      <w:proofErr w:type="spellStart"/>
      <w:r w:rsidRPr="00605F2A">
        <w:t>sa</w:t>
      </w:r>
      <w:proofErr w:type="spellEnd"/>
      <w:r w:rsidRPr="00605F2A">
        <w:t xml:space="preserve"> MYSQL_PASSWORD=password MYSQL_DATABASE=</w:t>
      </w:r>
      <w:proofErr w:type="spellStart"/>
      <w:r w:rsidRPr="00605F2A">
        <w:t>nudgedb</w:t>
      </w:r>
      <w:proofErr w:type="spellEnd"/>
      <w:r w:rsidRPr="00605F2A">
        <w:t xml:space="preserve"> MYSQL_SERVICE_HOST=172.30.29.89 MYSQL_SERVICE_PORT=3306</w:t>
      </w:r>
    </w:p>
    <w:p w14:paraId="62EB873B" w14:textId="77777777" w:rsidR="00605F2A" w:rsidRDefault="00605F2A" w:rsidP="002340A7">
      <w:pPr>
        <w:widowControl/>
        <w:suppressAutoHyphens w:val="0"/>
      </w:pPr>
    </w:p>
    <w:p w14:paraId="56ED34A7" w14:textId="7F18C422" w:rsidR="00D1654F" w:rsidRDefault="00D1654F" w:rsidP="00D1654F">
      <w:pPr>
        <w:widowControl/>
        <w:suppressAutoHyphens w:val="0"/>
        <w:rPr>
          <w:rFonts w:ascii="Menlo Regular" w:hAnsi="Menlo Regular" w:cs="Menlo Regular"/>
          <w:color w:val="000000"/>
          <w:sz w:val="26"/>
          <w:szCs w:val="26"/>
          <w:lang w:val="en-US"/>
        </w:rPr>
      </w:pPr>
      <w:r>
        <w:rPr>
          <w:rFonts w:ascii="Menlo Regular" w:hAnsi="Menlo Regular" w:cs="Menlo Regular"/>
          <w:color w:val="000000"/>
          <w:sz w:val="26"/>
          <w:szCs w:val="26"/>
          <w:lang w:val="en-US"/>
        </w:rPr>
        <w:t xml:space="preserve">oc expose service </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--name=</w:t>
      </w:r>
      <w:proofErr w:type="spellStart"/>
      <w:r>
        <w:rPr>
          <w:rFonts w:ascii="Menlo Regular" w:hAnsi="Menlo Regular" w:cs="Menlo Regular"/>
          <w:color w:val="000000"/>
          <w:sz w:val="26"/>
          <w:szCs w:val="26"/>
          <w:lang w:val="en-US"/>
        </w:rPr>
        <w:t>nudgeclient</w:t>
      </w:r>
      <w:proofErr w:type="spellEnd"/>
      <w:r>
        <w:rPr>
          <w:rFonts w:ascii="Menlo Regular" w:hAnsi="Menlo Regular" w:cs="Menlo Regular"/>
          <w:color w:val="000000"/>
          <w:sz w:val="26"/>
          <w:szCs w:val="26"/>
          <w:lang w:val="en-US"/>
        </w:rPr>
        <w:t xml:space="preserve"> --hostname=nudgeclient.cloudapps.example.com</w:t>
      </w:r>
    </w:p>
    <w:p w14:paraId="13B30C57" w14:textId="77777777" w:rsidR="00D1654F" w:rsidRDefault="00D1654F" w:rsidP="002340A7">
      <w:pPr>
        <w:widowControl/>
        <w:suppressAutoHyphens w:val="0"/>
      </w:pPr>
    </w:p>
    <w:p w14:paraId="371C1784" w14:textId="77A4788C" w:rsidR="00E33591" w:rsidRPr="00B836EC" w:rsidRDefault="00E33591" w:rsidP="002340A7">
      <w:pPr>
        <w:widowControl/>
        <w:suppressAutoHyphens w:val="0"/>
      </w:pPr>
    </w:p>
    <w:sectPr w:rsidR="00E33591"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090CDB" w:rsidRDefault="00090CDB" w:rsidP="00842ABD">
      <w:r>
        <w:separator/>
      </w:r>
    </w:p>
  </w:endnote>
  <w:endnote w:type="continuationSeparator" w:id="0">
    <w:p w14:paraId="4E140AAC" w14:textId="77777777" w:rsidR="00090CDB" w:rsidRDefault="00090CDB"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090CDB" w:rsidRPr="00842ABD" w:rsidRDefault="00090CDB"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F766F9">
      <w:rPr>
        <w:noProof/>
        <w:color w:val="7F7F7F" w:themeColor="text1" w:themeTint="80"/>
      </w:rPr>
      <w:t>14</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090CDB" w:rsidRDefault="00090CDB" w:rsidP="00842ABD">
      <w:r>
        <w:separator/>
      </w:r>
    </w:p>
  </w:footnote>
  <w:footnote w:type="continuationSeparator" w:id="0">
    <w:p w14:paraId="09660BC4" w14:textId="77777777" w:rsidR="00090CDB" w:rsidRDefault="00090CDB"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B51"/>
    <w:rsid w:val="000274AE"/>
    <w:rsid w:val="0003217F"/>
    <w:rsid w:val="000357F1"/>
    <w:rsid w:val="00036024"/>
    <w:rsid w:val="00037974"/>
    <w:rsid w:val="00037B3D"/>
    <w:rsid w:val="00041608"/>
    <w:rsid w:val="0004569E"/>
    <w:rsid w:val="00047AAB"/>
    <w:rsid w:val="00047FF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57A"/>
    <w:rsid w:val="00082939"/>
    <w:rsid w:val="00084CBA"/>
    <w:rsid w:val="00085B4E"/>
    <w:rsid w:val="00086714"/>
    <w:rsid w:val="00086DC8"/>
    <w:rsid w:val="00090CDB"/>
    <w:rsid w:val="00090FE0"/>
    <w:rsid w:val="000919E2"/>
    <w:rsid w:val="00092642"/>
    <w:rsid w:val="00093F40"/>
    <w:rsid w:val="00095557"/>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5B9E"/>
    <w:rsid w:val="00227C1B"/>
    <w:rsid w:val="002309DB"/>
    <w:rsid w:val="002321D6"/>
    <w:rsid w:val="00232929"/>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374C"/>
    <w:rsid w:val="0026597F"/>
    <w:rsid w:val="00265EB6"/>
    <w:rsid w:val="00266730"/>
    <w:rsid w:val="00270919"/>
    <w:rsid w:val="00272DE4"/>
    <w:rsid w:val="0027365B"/>
    <w:rsid w:val="002772F6"/>
    <w:rsid w:val="0027745B"/>
    <w:rsid w:val="00283888"/>
    <w:rsid w:val="00287122"/>
    <w:rsid w:val="0028793C"/>
    <w:rsid w:val="00290D0B"/>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4509"/>
    <w:rsid w:val="003B6615"/>
    <w:rsid w:val="003B6762"/>
    <w:rsid w:val="003C07B5"/>
    <w:rsid w:val="003C16A1"/>
    <w:rsid w:val="003C3A92"/>
    <w:rsid w:val="003C614D"/>
    <w:rsid w:val="003D5339"/>
    <w:rsid w:val="003D6834"/>
    <w:rsid w:val="003D6B8E"/>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24EA"/>
    <w:rsid w:val="00425EC4"/>
    <w:rsid w:val="00425ED0"/>
    <w:rsid w:val="00426E65"/>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8F0"/>
    <w:rsid w:val="004B29C7"/>
    <w:rsid w:val="004B59CA"/>
    <w:rsid w:val="004B7C55"/>
    <w:rsid w:val="004B7E10"/>
    <w:rsid w:val="004C025F"/>
    <w:rsid w:val="004C0464"/>
    <w:rsid w:val="004C0811"/>
    <w:rsid w:val="004C0A44"/>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20D5C"/>
    <w:rsid w:val="0062100C"/>
    <w:rsid w:val="00623DA3"/>
    <w:rsid w:val="00624A18"/>
    <w:rsid w:val="0062507C"/>
    <w:rsid w:val="00626114"/>
    <w:rsid w:val="00626DE6"/>
    <w:rsid w:val="00627185"/>
    <w:rsid w:val="006358D7"/>
    <w:rsid w:val="00636C2A"/>
    <w:rsid w:val="006466C3"/>
    <w:rsid w:val="00646829"/>
    <w:rsid w:val="00646FCB"/>
    <w:rsid w:val="00647B19"/>
    <w:rsid w:val="006501D6"/>
    <w:rsid w:val="00650ED9"/>
    <w:rsid w:val="006565D9"/>
    <w:rsid w:val="00656ABD"/>
    <w:rsid w:val="006618D8"/>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146B"/>
    <w:rsid w:val="006A4A56"/>
    <w:rsid w:val="006A4C68"/>
    <w:rsid w:val="006A5114"/>
    <w:rsid w:val="006A6BAF"/>
    <w:rsid w:val="006A7C04"/>
    <w:rsid w:val="006B1907"/>
    <w:rsid w:val="006B239F"/>
    <w:rsid w:val="006B30D1"/>
    <w:rsid w:val="006C03E9"/>
    <w:rsid w:val="006C0F00"/>
    <w:rsid w:val="006C2562"/>
    <w:rsid w:val="006C48FC"/>
    <w:rsid w:val="006C4B46"/>
    <w:rsid w:val="006C56C2"/>
    <w:rsid w:val="006C621D"/>
    <w:rsid w:val="006C76A3"/>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7CE7"/>
    <w:rsid w:val="007C0DF5"/>
    <w:rsid w:val="007C3E8D"/>
    <w:rsid w:val="007C55D2"/>
    <w:rsid w:val="007C72EB"/>
    <w:rsid w:val="007D0392"/>
    <w:rsid w:val="007D1259"/>
    <w:rsid w:val="007D3112"/>
    <w:rsid w:val="007D33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7934"/>
    <w:rsid w:val="00870187"/>
    <w:rsid w:val="00870B60"/>
    <w:rsid w:val="00871E96"/>
    <w:rsid w:val="0087281F"/>
    <w:rsid w:val="008737E7"/>
    <w:rsid w:val="00874668"/>
    <w:rsid w:val="0087477F"/>
    <w:rsid w:val="00875AC5"/>
    <w:rsid w:val="008775FD"/>
    <w:rsid w:val="00880214"/>
    <w:rsid w:val="00880C80"/>
    <w:rsid w:val="00887207"/>
    <w:rsid w:val="008908A0"/>
    <w:rsid w:val="008910BA"/>
    <w:rsid w:val="008917D4"/>
    <w:rsid w:val="0089210B"/>
    <w:rsid w:val="0089717F"/>
    <w:rsid w:val="008A0166"/>
    <w:rsid w:val="008A0C0A"/>
    <w:rsid w:val="008A1DD1"/>
    <w:rsid w:val="008A343D"/>
    <w:rsid w:val="008A5064"/>
    <w:rsid w:val="008A50C6"/>
    <w:rsid w:val="008A6F42"/>
    <w:rsid w:val="008B12A2"/>
    <w:rsid w:val="008B2CB7"/>
    <w:rsid w:val="008B3E8F"/>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55D46"/>
    <w:rsid w:val="0095750C"/>
    <w:rsid w:val="00964370"/>
    <w:rsid w:val="0096636C"/>
    <w:rsid w:val="00967771"/>
    <w:rsid w:val="0096784A"/>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B58"/>
    <w:rsid w:val="00A86005"/>
    <w:rsid w:val="00A86C01"/>
    <w:rsid w:val="00A914C9"/>
    <w:rsid w:val="00A91CE5"/>
    <w:rsid w:val="00A9213A"/>
    <w:rsid w:val="00A94328"/>
    <w:rsid w:val="00A957FF"/>
    <w:rsid w:val="00A9757D"/>
    <w:rsid w:val="00AA0C17"/>
    <w:rsid w:val="00AA36C3"/>
    <w:rsid w:val="00AA697D"/>
    <w:rsid w:val="00AA796A"/>
    <w:rsid w:val="00AB04A0"/>
    <w:rsid w:val="00AB6AE7"/>
    <w:rsid w:val="00AB705C"/>
    <w:rsid w:val="00AC183C"/>
    <w:rsid w:val="00AC1936"/>
    <w:rsid w:val="00AC3740"/>
    <w:rsid w:val="00AC3901"/>
    <w:rsid w:val="00AC54DC"/>
    <w:rsid w:val="00AC5A92"/>
    <w:rsid w:val="00AD064A"/>
    <w:rsid w:val="00AD4377"/>
    <w:rsid w:val="00AD6D45"/>
    <w:rsid w:val="00AD7FF5"/>
    <w:rsid w:val="00AE04D2"/>
    <w:rsid w:val="00AE08F2"/>
    <w:rsid w:val="00AE17E4"/>
    <w:rsid w:val="00AE196B"/>
    <w:rsid w:val="00AE240F"/>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5ECA"/>
    <w:rsid w:val="00B27A27"/>
    <w:rsid w:val="00B31552"/>
    <w:rsid w:val="00B35F12"/>
    <w:rsid w:val="00B361C3"/>
    <w:rsid w:val="00B361E8"/>
    <w:rsid w:val="00B3786A"/>
    <w:rsid w:val="00B40C51"/>
    <w:rsid w:val="00B44540"/>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71346"/>
    <w:rsid w:val="00B717E1"/>
    <w:rsid w:val="00B72494"/>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A0B2B"/>
    <w:rsid w:val="00BA2296"/>
    <w:rsid w:val="00BA26BD"/>
    <w:rsid w:val="00BA2D1D"/>
    <w:rsid w:val="00BA3F1D"/>
    <w:rsid w:val="00BA627F"/>
    <w:rsid w:val="00BA6408"/>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7F4"/>
    <w:rsid w:val="00BF1294"/>
    <w:rsid w:val="00BF1C7C"/>
    <w:rsid w:val="00BF4101"/>
    <w:rsid w:val="00BF5ACF"/>
    <w:rsid w:val="00C02282"/>
    <w:rsid w:val="00C03D30"/>
    <w:rsid w:val="00C03D89"/>
    <w:rsid w:val="00C05BD6"/>
    <w:rsid w:val="00C11B94"/>
    <w:rsid w:val="00C12093"/>
    <w:rsid w:val="00C126C7"/>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1E9F"/>
    <w:rsid w:val="00D231AE"/>
    <w:rsid w:val="00D23D33"/>
    <w:rsid w:val="00D252D9"/>
    <w:rsid w:val="00D3098D"/>
    <w:rsid w:val="00D31002"/>
    <w:rsid w:val="00D313AC"/>
    <w:rsid w:val="00D318FA"/>
    <w:rsid w:val="00D40C7F"/>
    <w:rsid w:val="00D42857"/>
    <w:rsid w:val="00D445DD"/>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52CD"/>
    <w:rsid w:val="00D873A7"/>
    <w:rsid w:val="00D91D8E"/>
    <w:rsid w:val="00D929A7"/>
    <w:rsid w:val="00D9341E"/>
    <w:rsid w:val="00D94E99"/>
    <w:rsid w:val="00D95F9C"/>
    <w:rsid w:val="00D96082"/>
    <w:rsid w:val="00D966DB"/>
    <w:rsid w:val="00D9673E"/>
    <w:rsid w:val="00DA0503"/>
    <w:rsid w:val="00DA1CA2"/>
    <w:rsid w:val="00DA56ED"/>
    <w:rsid w:val="00DA6DD5"/>
    <w:rsid w:val="00DA7A9E"/>
    <w:rsid w:val="00DB1D4D"/>
    <w:rsid w:val="00DB7355"/>
    <w:rsid w:val="00DB7A2A"/>
    <w:rsid w:val="00DC00BC"/>
    <w:rsid w:val="00DC2839"/>
    <w:rsid w:val="00DC4026"/>
    <w:rsid w:val="00DC71A1"/>
    <w:rsid w:val="00DD0172"/>
    <w:rsid w:val="00DD04AC"/>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5694"/>
    <w:rsid w:val="00E15B19"/>
    <w:rsid w:val="00E15B49"/>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793B"/>
    <w:rsid w:val="00E6117D"/>
    <w:rsid w:val="00E613AB"/>
    <w:rsid w:val="00E632BF"/>
    <w:rsid w:val="00E71B21"/>
    <w:rsid w:val="00E71D46"/>
    <w:rsid w:val="00E7257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D04CC"/>
    <w:rsid w:val="00ED0564"/>
    <w:rsid w:val="00ED3881"/>
    <w:rsid w:val="00ED440B"/>
    <w:rsid w:val="00EE084D"/>
    <w:rsid w:val="00EE2D60"/>
    <w:rsid w:val="00EE5D70"/>
    <w:rsid w:val="00EE6053"/>
    <w:rsid w:val="00EF1F53"/>
    <w:rsid w:val="00EF3537"/>
    <w:rsid w:val="00EF6B27"/>
    <w:rsid w:val="00EF7C41"/>
    <w:rsid w:val="00F00205"/>
    <w:rsid w:val="00F007BD"/>
    <w:rsid w:val="00F00BBF"/>
    <w:rsid w:val="00F04B97"/>
    <w:rsid w:val="00F05A55"/>
    <w:rsid w:val="00F06E46"/>
    <w:rsid w:val="00F141EC"/>
    <w:rsid w:val="00F15704"/>
    <w:rsid w:val="00F17767"/>
    <w:rsid w:val="00F17F71"/>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5825"/>
    <w:rsid w:val="00F9638E"/>
    <w:rsid w:val="00FA335A"/>
    <w:rsid w:val="00FA47F4"/>
    <w:rsid w:val="00FA562E"/>
    <w:rsid w:val="00FA6713"/>
    <w:rsid w:val="00FA75B3"/>
    <w:rsid w:val="00FA7F21"/>
    <w:rsid w:val="00FB2B27"/>
    <w:rsid w:val="00FB2B67"/>
    <w:rsid w:val="00FB761B"/>
    <w:rsid w:val="00FC261C"/>
    <w:rsid w:val="00FC6A08"/>
    <w:rsid w:val="00FD1892"/>
    <w:rsid w:val="00FD3056"/>
    <w:rsid w:val="00FD3CD6"/>
    <w:rsid w:val="00FD567E"/>
    <w:rsid w:val="00FD62AA"/>
    <w:rsid w:val="00FE0C72"/>
    <w:rsid w:val="00FE2972"/>
    <w:rsid w:val="00FE554E"/>
    <w:rsid w:val="00FE6F4E"/>
    <w:rsid w:val="00FE72AB"/>
    <w:rsid w:val="00FF16D8"/>
    <w:rsid w:val="00FF18B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www.google.com" TargetMode="External"/><Relationship Id="rId18" Type="http://schemas.openxmlformats.org/officeDocument/2006/relationships/hyperlink" Target="https://github.com/StefanoPicozzi/weightwatcher2"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AE108-00A0-3247-B32C-4A00B66DD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30</Pages>
  <Words>4112</Words>
  <Characters>23442</Characters>
  <Application>Microsoft Macintosh Word</Application>
  <DocSecurity>0</DocSecurity>
  <Lines>195</Lines>
  <Paragraphs>54</Paragraphs>
  <ScaleCrop>false</ScaleCrop>
  <Company>Emergitect Pty Ltd</Company>
  <LinksUpToDate>false</LinksUpToDate>
  <CharactersWithSpaces>27500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1291</cp:revision>
  <cp:lastPrinted>2015-11-28T23:54:00Z</cp:lastPrinted>
  <dcterms:created xsi:type="dcterms:W3CDTF">2015-05-02T22:45:00Z</dcterms:created>
  <dcterms:modified xsi:type="dcterms:W3CDTF">2015-12-09T10:07:00Z</dcterms:modified>
</cp:coreProperties>
</file>